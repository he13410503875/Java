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项目介绍</w:t>
      </w:r>
    </w:p>
    <w:p>
      <w:pPr>
        <w:pStyle w:val="3"/>
      </w:pPr>
      <w:r>
        <w:rPr>
          <w:rFonts w:hint="eastAsia"/>
        </w:rPr>
        <w:t>项目周期</w:t>
      </w:r>
    </w:p>
    <w:p>
      <w:pPr>
        <w:pStyle w:val="12"/>
        <w:widowControl w:val="0"/>
        <w:adjustRightInd w:val="0"/>
        <w:spacing w:after="0" w:line="300" w:lineRule="auto"/>
        <w:ind w:left="0" w:leftChars="0"/>
        <w:textAlignment w:val="baseline"/>
        <w:rPr>
          <w:rFonts w:ascii="微软雅黑" w:hAnsi="微软雅黑" w:eastAsia="微软雅黑" w:cs="微软雅黑"/>
          <w:sz w:val="18"/>
          <w:szCs w:val="18"/>
        </w:rPr>
      </w:pPr>
      <w:r>
        <w:rPr>
          <w:rFonts w:hint="eastAsia" w:ascii="微软雅黑" w:hAnsi="微软雅黑" w:eastAsia="微软雅黑" w:cs="微软雅黑"/>
          <w:sz w:val="18"/>
          <w:szCs w:val="18"/>
        </w:rPr>
        <w:t>2017.10-2018.07/9个月</w:t>
      </w:r>
    </w:p>
    <w:p>
      <w:r>
        <w:rPr>
          <w:rFonts w:hint="eastAsia"/>
        </w:rPr>
        <w:t>后期一般采用迭代的方式开发，一般迭代的周期为一个月左右。（迭代就是所谓的一个小版本的开发。）</w:t>
      </w:r>
    </w:p>
    <w:p>
      <w:pPr>
        <w:pStyle w:val="3"/>
      </w:pPr>
      <w:r>
        <w:rPr>
          <w:rFonts w:hint="eastAsia"/>
        </w:rPr>
        <w:t>人员分配(14人)</w:t>
      </w:r>
    </w:p>
    <w:p>
      <w:pPr>
        <w:pStyle w:val="32"/>
        <w:numPr>
          <w:ilvl w:val="3"/>
          <w:numId w:val="2"/>
        </w:numPr>
        <w:spacing w:line="289" w:lineRule="exact"/>
        <w:ind w:firstLineChars="0"/>
        <w:jc w:val="left"/>
        <w:rPr>
          <w:rFonts w:ascii="宋体" w:hAnsi="宋体"/>
        </w:rPr>
      </w:pPr>
      <w:r>
        <w:rPr>
          <w:rFonts w:ascii="宋体" w:hAnsi="宋体"/>
        </w:rPr>
        <w:t>产品经理：</w:t>
      </w:r>
      <w:r>
        <w:rPr>
          <w:rFonts w:ascii="等线" w:hAnsi="等线" w:eastAsia="等线"/>
        </w:rPr>
        <w:t>1</w:t>
      </w:r>
      <w:r>
        <w:rPr>
          <w:rFonts w:ascii="宋体" w:hAnsi="宋体"/>
        </w:rPr>
        <w:t xml:space="preserve"> 人，确定需求以及给出产品原型图。</w:t>
      </w:r>
    </w:p>
    <w:p>
      <w:pPr>
        <w:spacing w:line="26" w:lineRule="exact"/>
        <w:rPr>
          <w:rFonts w:ascii="Times New Roman" w:hAnsi="Times New Roman" w:eastAsia="Times New Roman"/>
        </w:rPr>
      </w:pPr>
    </w:p>
    <w:p>
      <w:pPr>
        <w:pStyle w:val="32"/>
        <w:numPr>
          <w:ilvl w:val="3"/>
          <w:numId w:val="2"/>
        </w:numPr>
        <w:spacing w:line="289" w:lineRule="exact"/>
        <w:ind w:firstLineChars="0"/>
        <w:rPr>
          <w:rFonts w:ascii="宋体" w:hAnsi="宋体"/>
        </w:rPr>
      </w:pPr>
      <w:r>
        <w:rPr>
          <w:rFonts w:ascii="宋体" w:hAnsi="宋体"/>
        </w:rPr>
        <w:t>项目经理：</w:t>
      </w:r>
      <w:r>
        <w:rPr>
          <w:rFonts w:ascii="等线" w:hAnsi="等线" w:eastAsia="等线"/>
        </w:rPr>
        <w:t>1</w:t>
      </w:r>
      <w:r>
        <w:rPr>
          <w:rFonts w:ascii="宋体" w:hAnsi="宋体"/>
        </w:rPr>
        <w:t xml:space="preserve"> 人，项目管理。</w:t>
      </w:r>
    </w:p>
    <w:p>
      <w:pPr>
        <w:spacing w:line="27" w:lineRule="exact"/>
        <w:rPr>
          <w:rFonts w:ascii="Times New Roman" w:hAnsi="Times New Roman" w:eastAsia="Times New Roman"/>
        </w:rPr>
      </w:pPr>
    </w:p>
    <w:p>
      <w:pPr>
        <w:pStyle w:val="32"/>
        <w:numPr>
          <w:ilvl w:val="3"/>
          <w:numId w:val="2"/>
        </w:numPr>
        <w:spacing w:line="289" w:lineRule="exact"/>
        <w:ind w:firstLineChars="0"/>
        <w:rPr>
          <w:rFonts w:ascii="宋体" w:hAnsi="宋体"/>
        </w:rPr>
      </w:pPr>
      <w:r>
        <w:rPr>
          <w:rFonts w:ascii="宋体" w:hAnsi="宋体"/>
        </w:rPr>
        <w:t>前端团队：</w:t>
      </w:r>
      <w:r>
        <w:rPr>
          <w:rFonts w:ascii="等线" w:hAnsi="等线" w:eastAsia="等线"/>
        </w:rPr>
        <w:t>2</w:t>
      </w:r>
      <w:r>
        <w:rPr>
          <w:rFonts w:ascii="宋体" w:hAnsi="宋体"/>
        </w:rPr>
        <w:t xml:space="preserve"> 人，根据产品经理给出的原型制作静态页面。</w:t>
      </w:r>
    </w:p>
    <w:p>
      <w:pPr>
        <w:spacing w:line="26" w:lineRule="exact"/>
        <w:rPr>
          <w:rFonts w:ascii="Times New Roman" w:hAnsi="Times New Roman" w:eastAsia="Times New Roman"/>
        </w:rPr>
      </w:pPr>
    </w:p>
    <w:p>
      <w:pPr>
        <w:pStyle w:val="32"/>
        <w:numPr>
          <w:ilvl w:val="3"/>
          <w:numId w:val="2"/>
        </w:numPr>
        <w:spacing w:line="289" w:lineRule="exact"/>
        <w:ind w:firstLineChars="0"/>
        <w:rPr>
          <w:rFonts w:ascii="宋体" w:hAnsi="宋体"/>
        </w:rPr>
      </w:pPr>
      <w:r>
        <w:rPr>
          <w:rFonts w:ascii="宋体" w:hAnsi="宋体"/>
        </w:rPr>
        <w:t>后端团队：</w:t>
      </w:r>
      <w:r>
        <w:rPr>
          <w:rFonts w:ascii="等线" w:hAnsi="等线" w:eastAsia="等线"/>
        </w:rPr>
        <w:t>6</w:t>
      </w:r>
      <w:r>
        <w:rPr>
          <w:rFonts w:ascii="宋体" w:hAnsi="宋体"/>
        </w:rPr>
        <w:t xml:space="preserve"> 人，实现产品功能。</w:t>
      </w:r>
    </w:p>
    <w:p>
      <w:pPr>
        <w:spacing w:line="27" w:lineRule="exact"/>
        <w:rPr>
          <w:rFonts w:ascii="Times New Roman" w:hAnsi="Times New Roman" w:eastAsia="Times New Roman"/>
        </w:rPr>
      </w:pPr>
    </w:p>
    <w:p>
      <w:pPr>
        <w:pStyle w:val="32"/>
        <w:numPr>
          <w:ilvl w:val="3"/>
          <w:numId w:val="2"/>
        </w:numPr>
        <w:spacing w:line="289" w:lineRule="exact"/>
        <w:ind w:firstLineChars="0"/>
        <w:rPr>
          <w:rFonts w:ascii="宋体" w:hAnsi="宋体"/>
        </w:rPr>
      </w:pPr>
      <w:r>
        <w:rPr>
          <w:rFonts w:ascii="宋体" w:hAnsi="宋体"/>
        </w:rPr>
        <w:t>测试团队：</w:t>
      </w:r>
      <w:r>
        <w:rPr>
          <w:rFonts w:ascii="等线" w:hAnsi="等线" w:eastAsia="等线"/>
        </w:rPr>
        <w:t>2</w:t>
      </w:r>
      <w:r>
        <w:rPr>
          <w:rFonts w:ascii="宋体" w:hAnsi="宋体"/>
        </w:rPr>
        <w:t xml:space="preserve"> 人，测试所有的功能。</w:t>
      </w:r>
    </w:p>
    <w:p>
      <w:pPr>
        <w:spacing w:line="27" w:lineRule="exact"/>
        <w:rPr>
          <w:rFonts w:ascii="Times New Roman" w:hAnsi="Times New Roman" w:eastAsia="Times New Roman"/>
        </w:rPr>
      </w:pPr>
    </w:p>
    <w:p>
      <w:pPr>
        <w:pStyle w:val="32"/>
        <w:numPr>
          <w:ilvl w:val="3"/>
          <w:numId w:val="2"/>
        </w:numPr>
        <w:spacing w:line="289" w:lineRule="exact"/>
        <w:ind w:firstLineChars="0"/>
        <w:rPr>
          <w:rFonts w:ascii="宋体" w:hAnsi="宋体"/>
        </w:rPr>
      </w:pPr>
      <w:r>
        <w:rPr>
          <w:rFonts w:ascii="宋体" w:hAnsi="宋体"/>
        </w:rPr>
        <w:t>运维团队：</w:t>
      </w:r>
      <w:r>
        <w:rPr>
          <w:rFonts w:ascii="等线" w:hAnsi="等线" w:eastAsia="等线"/>
        </w:rPr>
        <w:t>2</w:t>
      </w:r>
      <w:r>
        <w:rPr>
          <w:rFonts w:ascii="宋体" w:hAnsi="宋体"/>
        </w:rPr>
        <w:t xml:space="preserve"> 人，项目的发布以及维护。</w:t>
      </w:r>
    </w:p>
    <w:p>
      <w:pPr>
        <w:rPr>
          <w:rFonts w:hint="eastAsia"/>
        </w:rPr>
      </w:pPr>
    </w:p>
    <w:p/>
    <w:p>
      <w:pPr>
        <w:pStyle w:val="3"/>
      </w:pPr>
      <w:r>
        <w:rPr>
          <w:rFonts w:hint="eastAsia"/>
        </w:rPr>
        <w:t>项目描述(介绍)</w:t>
      </w:r>
    </w:p>
    <w:p>
      <w:pPr>
        <w:pStyle w:val="35"/>
        <w:pBdr>
          <w:top w:val="single" w:color="auto" w:sz="4" w:space="1"/>
          <w:left w:val="single" w:color="auto" w:sz="4" w:space="4"/>
          <w:bottom w:val="single" w:color="auto" w:sz="4" w:space="1"/>
          <w:right w:val="single" w:color="auto" w:sz="4" w:space="4"/>
        </w:pBdr>
        <w:ind w:firstLine="422"/>
        <w:rPr>
          <w:rFonts w:hint="eastAsia"/>
          <w:b/>
          <w:color w:val="FF0000"/>
        </w:rPr>
      </w:pPr>
      <w:r>
        <w:rPr>
          <w:rFonts w:hint="eastAsia"/>
          <w:b/>
          <w:color w:val="FF0000"/>
        </w:rPr>
        <w:t>答:</w:t>
      </w:r>
    </w:p>
    <w:p>
      <w:pPr>
        <w:pStyle w:val="35"/>
        <w:pBdr>
          <w:top w:val="single" w:color="auto" w:sz="4" w:space="1"/>
          <w:left w:val="single" w:color="auto" w:sz="4" w:space="4"/>
          <w:bottom w:val="single" w:color="auto" w:sz="4" w:space="1"/>
          <w:right w:val="single" w:color="auto" w:sz="4" w:space="4"/>
        </w:pBdr>
        <w:ind w:firstLine="422"/>
        <w:rPr>
          <w:rFonts w:hint="default"/>
          <w:b/>
          <w:color w:val="000000" w:themeColor="text1"/>
          <w:lang w:val="en-US" w:eastAsia="zh-CN"/>
          <w14:textFill>
            <w14:solidFill>
              <w14:schemeClr w14:val="tx1"/>
            </w14:solidFill>
          </w14:textFill>
        </w:rPr>
      </w:pPr>
      <w:r>
        <w:rPr>
          <w:rFonts w:hint="eastAsia"/>
          <w:b/>
          <w:color w:val="000000" w:themeColor="text1"/>
          <w:lang w:val="en-US" w:eastAsia="zh-CN"/>
          <w14:textFill>
            <w14:solidFill>
              <w14:schemeClr w14:val="tx1"/>
            </w14:solidFill>
          </w14:textFill>
        </w:rPr>
        <w:t>我们做的是叫</w:t>
      </w:r>
      <w:r>
        <w:rPr>
          <w:rFonts w:hint="eastAsia"/>
          <w:b/>
          <w:color w:val="FF0000"/>
          <w:lang w:val="en-US" w:eastAsia="zh-CN"/>
        </w:rPr>
        <w:t>品书易</w:t>
      </w:r>
      <w:r>
        <w:rPr>
          <w:rFonts w:hint="eastAsia"/>
          <w:b/>
          <w:color w:val="000000" w:themeColor="text1"/>
          <w:lang w:val="en-US" w:eastAsia="zh-CN"/>
          <w14:textFill>
            <w14:solidFill>
              <w14:schemeClr w14:val="tx1"/>
            </w14:solidFill>
          </w14:textFill>
        </w:rPr>
        <w:t xml:space="preserve">的购物网站, </w:t>
      </w:r>
      <w:r>
        <w:rPr>
          <w:rFonts w:hint="default"/>
          <w:b/>
          <w:color w:val="000000" w:themeColor="text1"/>
          <w:lang w:val="en-US" w:eastAsia="zh-CN"/>
          <w14:textFill>
            <w14:solidFill>
              <w14:schemeClr w14:val="tx1"/>
            </w14:solidFill>
          </w14:textFill>
        </w:rPr>
        <w:t>采用当前流行的前后端技术架构：前后台分离 以json数据格式进行交互.后端框架采用SpringMVC+Spring +mybatis +Dubbox 。前端采用angularJS + Bootstrap。</w:t>
      </w:r>
    </w:p>
    <w:p>
      <w:pPr>
        <w:pStyle w:val="35"/>
        <w:pBdr>
          <w:top w:val="single" w:color="auto" w:sz="4" w:space="1"/>
          <w:left w:val="single" w:color="auto" w:sz="4" w:space="4"/>
          <w:bottom w:val="single" w:color="auto" w:sz="4" w:space="1"/>
          <w:right w:val="single" w:color="auto" w:sz="4" w:space="4"/>
        </w:pBdr>
        <w:ind w:firstLine="422"/>
        <w:rPr>
          <w:rFonts w:hint="eastAsia"/>
          <w:b/>
          <w:color w:val="000000" w:themeColor="text1"/>
          <w:lang w:val="en-US" w:eastAsia="zh-CN"/>
          <w14:textFill>
            <w14:solidFill>
              <w14:schemeClr w14:val="tx1"/>
            </w14:solidFill>
          </w14:textFill>
        </w:rPr>
      </w:pPr>
      <w:r>
        <w:rPr>
          <w:rFonts w:hint="eastAsia"/>
          <w:b/>
          <w:color w:val="000000" w:themeColor="text1"/>
          <w:lang w:val="en-US" w:eastAsia="zh-CN"/>
          <w14:textFill>
            <w14:solidFill>
              <w14:schemeClr w14:val="tx1"/>
            </w14:solidFill>
          </w14:textFill>
        </w:rPr>
        <w:t>采用分布式的架构设计,包括后台管理、前台系统、搜索系统、订单系统、单点登录系统、会员系统等。</w:t>
      </w:r>
    </w:p>
    <w:p>
      <w:pPr>
        <w:pStyle w:val="35"/>
        <w:pBdr>
          <w:top w:val="single" w:color="auto" w:sz="4" w:space="1"/>
          <w:left w:val="single" w:color="auto" w:sz="4" w:space="4"/>
          <w:bottom w:val="single" w:color="auto" w:sz="4" w:space="1"/>
          <w:right w:val="single" w:color="auto" w:sz="4" w:space="4"/>
        </w:pBdr>
        <w:ind w:firstLine="422"/>
        <w:rPr>
          <w:rFonts w:hint="eastAsia"/>
          <w:b/>
          <w:color w:val="000000" w:themeColor="text1"/>
          <w:lang w:val="en-US" w:eastAsia="zh-CN"/>
          <w14:textFill>
            <w14:solidFill>
              <w14:schemeClr w14:val="tx1"/>
            </w14:solidFill>
          </w14:textFill>
        </w:rPr>
      </w:pPr>
      <w:r>
        <w:rPr>
          <w:rFonts w:hint="eastAsia"/>
          <w:b/>
          <w:color w:val="000000" w:themeColor="text1"/>
          <w:lang w:val="en-US" w:eastAsia="zh-CN"/>
          <w14:textFill>
            <w14:solidFill>
              <w14:schemeClr w14:val="tx1"/>
            </w14:solidFill>
          </w14:textFill>
        </w:rPr>
        <w:t xml:space="preserve">我主要负责 :后台管理、前台系统、搜索系统、订单系统、会员系统. </w:t>
      </w:r>
    </w:p>
    <w:p>
      <w:pPr>
        <w:pStyle w:val="35"/>
        <w:pBdr>
          <w:top w:val="single" w:color="auto" w:sz="4" w:space="1"/>
          <w:left w:val="single" w:color="auto" w:sz="4" w:space="4"/>
          <w:bottom w:val="single" w:color="auto" w:sz="4" w:space="1"/>
          <w:right w:val="single" w:color="auto" w:sz="4" w:space="4"/>
        </w:pBdr>
        <w:ind w:firstLine="422"/>
        <w:rPr>
          <w:rFonts w:hint="eastAsia"/>
          <w:b/>
          <w:color w:val="FF0000"/>
          <w:lang w:val="en-US"/>
        </w:rPr>
      </w:pPr>
      <w:r>
        <w:rPr>
          <w:rFonts w:hint="eastAsia"/>
          <w:b/>
          <w:color w:val="000000" w:themeColor="text1"/>
          <w:lang w:val="en-US" w:eastAsia="zh-CN"/>
          <w14:textFill>
            <w14:solidFill>
              <w14:schemeClr w14:val="tx1"/>
            </w14:solidFill>
          </w14:textFill>
        </w:rPr>
        <w:t>搜索用solr, freemarker 做静态化页面，用 nginx 做负载均衡.用 redis 集群做缓存，使用 Activemq 做消息中间件,后台数据库使用mysql 数据库. CAS做单点登录.</w:t>
      </w:r>
    </w:p>
    <w:p>
      <w:pPr>
        <w:pStyle w:val="35"/>
        <w:pBdr>
          <w:top w:val="single" w:color="auto" w:sz="4" w:space="1"/>
          <w:left w:val="single" w:color="auto" w:sz="4" w:space="4"/>
          <w:bottom w:val="single" w:color="auto" w:sz="4" w:space="1"/>
          <w:right w:val="single" w:color="auto" w:sz="4" w:space="4"/>
        </w:pBdr>
        <w:ind w:left="0" w:leftChars="0" w:firstLine="0" w:firstLineChars="0"/>
        <w:rPr>
          <w:rFonts w:hint="eastAsia" w:eastAsia="宋体"/>
          <w:b/>
          <w:color w:val="000000" w:themeColor="text1"/>
          <w:lang w:val="en-US" w:eastAsia="zh-CN"/>
          <w14:textFill>
            <w14:solidFill>
              <w14:schemeClr w14:val="tx1"/>
            </w14:solidFill>
          </w14:textFill>
        </w:rPr>
      </w:pPr>
    </w:p>
    <w:p>
      <w:pPr>
        <w:pStyle w:val="6"/>
        <w:keepNext w:val="0"/>
        <w:keepLines w:val="0"/>
        <w:widowControl/>
        <w:numPr>
          <w:ilvl w:val="4"/>
          <w:numId w:val="0"/>
        </w:numPr>
        <w:suppressLineNumbers w:val="0"/>
        <w:spacing w:line="17" w:lineRule="atLeast"/>
        <w:ind w:leftChars="0"/>
        <w:rPr>
          <w:rFonts w:ascii="Open Sans" w:hAnsi="Open Sans" w:eastAsia="Open Sans" w:cs="Open Sans"/>
          <w:b/>
          <w:i w:val="0"/>
          <w:caps w:val="0"/>
          <w:color w:val="FF0000"/>
          <w:spacing w:val="0"/>
          <w:sz w:val="21"/>
          <w:szCs w:val="21"/>
        </w:rPr>
      </w:pPr>
      <w:r>
        <w:rPr>
          <w:rStyle w:val="40"/>
          <w:rFonts w:hint="eastAsia" w:ascii="Open Sans" w:hAnsi="Open Sans" w:eastAsia="宋体" w:cs="Open Sans"/>
          <w:b/>
          <w:i w:val="0"/>
          <w:caps w:val="0"/>
          <w:color w:val="FF0000"/>
          <w:spacing w:val="0"/>
          <w:sz w:val="21"/>
          <w:szCs w:val="21"/>
          <w:lang w:val="en-US" w:eastAsia="zh-CN"/>
        </w:rPr>
        <w:t xml:space="preserve">1.5 </w:t>
      </w:r>
      <w:r>
        <w:rPr>
          <w:rStyle w:val="40"/>
          <w:rFonts w:hint="default" w:ascii="Open Sans" w:hAnsi="Open Sans" w:eastAsia="Open Sans" w:cs="Open Sans"/>
          <w:b/>
          <w:i w:val="0"/>
          <w:caps w:val="0"/>
          <w:color w:val="FF0000"/>
          <w:spacing w:val="0"/>
          <w:sz w:val="21"/>
          <w:szCs w:val="21"/>
        </w:rPr>
        <w:t>品</w:t>
      </w:r>
      <w:r>
        <w:rPr>
          <w:rStyle w:val="40"/>
          <w:rFonts w:hint="eastAsia" w:ascii="Open Sans" w:hAnsi="Open Sans" w:eastAsia="宋体" w:cs="Open Sans"/>
          <w:b/>
          <w:i w:val="0"/>
          <w:caps w:val="0"/>
          <w:color w:val="FF0000"/>
          <w:spacing w:val="0"/>
          <w:sz w:val="21"/>
          <w:szCs w:val="21"/>
          <w:lang w:val="en-US" w:eastAsia="zh-CN"/>
        </w:rPr>
        <w:t>书易业务</w:t>
      </w:r>
      <w:r>
        <w:rPr>
          <w:rStyle w:val="40"/>
          <w:rFonts w:hint="default" w:ascii="Open Sans" w:hAnsi="Open Sans" w:eastAsia="Open Sans" w:cs="Open Sans"/>
          <w:b/>
          <w:i w:val="0"/>
          <w:caps w:val="0"/>
          <w:color w:val="FF0000"/>
          <w:spacing w:val="0"/>
          <w:sz w:val="21"/>
          <w:szCs w:val="21"/>
        </w:rPr>
        <w:t>简介</w:t>
      </w:r>
    </w:p>
    <w:p>
      <w:pPr>
        <w:spacing w:line="210" w:lineRule="exact"/>
        <w:ind w:left="360"/>
        <w:rPr>
          <w:rFonts w:hint="default" w:ascii="宋体" w:hAnsi="宋体"/>
          <w:sz w:val="20"/>
          <w:szCs w:val="28"/>
        </w:rPr>
      </w:pPr>
      <w:r>
        <w:rPr>
          <w:rFonts w:hint="default" w:ascii="Open Sans" w:hAnsi="Open Sans" w:eastAsia="Open Sans" w:cs="Open Sans"/>
          <w:b w:val="0"/>
          <w:i w:val="0"/>
          <w:caps w:val="0"/>
          <w:color w:val="333333"/>
          <w:spacing w:val="0"/>
          <w:sz w:val="19"/>
          <w:szCs w:val="19"/>
        </w:rPr>
        <w:t>​</w:t>
      </w:r>
      <w:r>
        <w:rPr>
          <w:rFonts w:hint="default" w:ascii="宋体" w:hAnsi="宋体"/>
          <w:sz w:val="20"/>
          <w:szCs w:val="28"/>
        </w:rPr>
        <w:t xml:space="preserve"> 品</w:t>
      </w:r>
      <w:r>
        <w:rPr>
          <w:rFonts w:hint="eastAsia" w:ascii="宋体" w:hAnsi="宋体"/>
          <w:sz w:val="20"/>
          <w:szCs w:val="28"/>
          <w:lang w:val="en-US" w:eastAsia="zh-CN"/>
        </w:rPr>
        <w:t>书易购物网站</w:t>
      </w:r>
      <w:r>
        <w:rPr>
          <w:rFonts w:hint="default" w:ascii="宋体" w:hAnsi="宋体"/>
          <w:sz w:val="20"/>
          <w:szCs w:val="28"/>
        </w:rPr>
        <w:t>是一个综合性 平台，类似京东商城、天猫商城。网站采用商家入驻的模式，商家入驻平台提交申请，有平台进行资质审核，审核通过后，商家拥有独立的管理后台录入商品信息。商品经过平台审核后即可发布。</w:t>
      </w:r>
    </w:p>
    <w:p>
      <w:pPr>
        <w:spacing w:line="210" w:lineRule="exact"/>
        <w:ind w:left="360"/>
        <w:rPr>
          <w:rFonts w:hint="default" w:ascii="宋体" w:hAnsi="宋体"/>
          <w:sz w:val="20"/>
          <w:szCs w:val="28"/>
        </w:rPr>
      </w:pPr>
      <w:r>
        <w:rPr>
          <w:rFonts w:hint="default" w:ascii="宋体" w:hAnsi="宋体"/>
          <w:sz w:val="20"/>
          <w:szCs w:val="28"/>
        </w:rPr>
        <w:t>​ 品</w:t>
      </w:r>
      <w:r>
        <w:rPr>
          <w:rFonts w:hint="eastAsia" w:ascii="宋体" w:hAnsi="宋体"/>
          <w:sz w:val="20"/>
          <w:szCs w:val="28"/>
          <w:lang w:val="en-US" w:eastAsia="zh-CN"/>
        </w:rPr>
        <w:t>书易购物网站</w:t>
      </w:r>
      <w:r>
        <w:rPr>
          <w:rFonts w:hint="default" w:ascii="宋体" w:hAnsi="宋体"/>
          <w:sz w:val="20"/>
          <w:szCs w:val="28"/>
        </w:rPr>
        <w:t>主要分为网站前台、运营商后台、商家管理后台三个子系统</w:t>
      </w:r>
    </w:p>
    <w:p>
      <w:pPr>
        <w:spacing w:line="210" w:lineRule="exact"/>
        <w:ind w:left="360"/>
        <w:rPr>
          <w:rFonts w:hint="default" w:ascii="宋体" w:hAnsi="宋体"/>
          <w:sz w:val="20"/>
          <w:szCs w:val="28"/>
        </w:rPr>
      </w:pPr>
      <w:r>
        <w:rPr>
          <w:rFonts w:hint="default" w:ascii="宋体" w:hAnsi="宋体"/>
          <w:sz w:val="20"/>
          <w:szCs w:val="28"/>
        </w:rPr>
        <w:t xml:space="preserve">​ </w:t>
      </w:r>
    </w:p>
    <w:p>
      <w:pPr>
        <w:spacing w:line="210" w:lineRule="exact"/>
        <w:ind w:left="360"/>
        <w:rPr>
          <w:rFonts w:hint="default" w:ascii="宋体" w:hAnsi="宋体"/>
          <w:sz w:val="20"/>
          <w:szCs w:val="28"/>
        </w:rPr>
      </w:pPr>
      <w:r>
        <w:rPr>
          <w:rFonts w:hint="default" w:ascii="宋体" w:hAnsi="宋体"/>
          <w:sz w:val="20"/>
          <w:szCs w:val="28"/>
        </w:rPr>
        <w:t>3.1.1 网站前台</w:t>
      </w:r>
    </w:p>
    <w:p>
      <w:pPr>
        <w:spacing w:line="210" w:lineRule="exact"/>
        <w:ind w:left="360"/>
        <w:rPr>
          <w:rFonts w:hint="default" w:ascii="宋体" w:hAnsi="宋体"/>
          <w:sz w:val="20"/>
          <w:szCs w:val="28"/>
        </w:rPr>
      </w:pPr>
      <w:r>
        <w:rPr>
          <w:rFonts w:hint="default" w:ascii="宋体" w:hAnsi="宋体"/>
          <w:sz w:val="20"/>
          <w:szCs w:val="28"/>
        </w:rPr>
        <w:t>主要包括网站首页、商家首页、商品详细页、、搜索页、会员中心、订单与支付相关页面、秒杀频道等。</w:t>
      </w:r>
    </w:p>
    <w:p>
      <w:pPr>
        <w:spacing w:line="210" w:lineRule="exact"/>
        <w:ind w:left="360"/>
        <w:rPr>
          <w:rFonts w:hint="default" w:ascii="宋体" w:hAnsi="宋体"/>
          <w:sz w:val="20"/>
          <w:szCs w:val="28"/>
        </w:rPr>
      </w:pPr>
    </w:p>
    <w:p>
      <w:pPr>
        <w:spacing w:line="210" w:lineRule="exact"/>
        <w:ind w:left="360"/>
        <w:rPr>
          <w:rFonts w:hint="default" w:ascii="宋体" w:hAnsi="宋体"/>
          <w:sz w:val="20"/>
          <w:szCs w:val="28"/>
        </w:rPr>
      </w:pPr>
      <w:r>
        <w:rPr>
          <w:rFonts w:hint="default" w:ascii="宋体" w:hAnsi="宋体"/>
          <w:sz w:val="20"/>
          <w:szCs w:val="28"/>
        </w:rPr>
        <w:t>3.1.2 运营商后台</w:t>
      </w:r>
    </w:p>
    <w:p>
      <w:pPr>
        <w:spacing w:line="210" w:lineRule="exact"/>
        <w:ind w:left="360"/>
        <w:rPr>
          <w:rFonts w:hint="default" w:ascii="宋体" w:hAnsi="宋体"/>
          <w:sz w:val="20"/>
          <w:szCs w:val="28"/>
        </w:rPr>
      </w:pPr>
      <w:r>
        <w:rPr>
          <w:rFonts w:hint="default" w:ascii="宋体" w:hAnsi="宋体"/>
          <w:sz w:val="20"/>
          <w:szCs w:val="28"/>
        </w:rPr>
        <w:t>是运营商的运营人员的管理后台。 主要包括商家审核、品牌管理、规格管理、模板管理、商品分类管理、商品审核、广告类型管理、广告管理、订单查询、商家结算等。</w:t>
      </w:r>
    </w:p>
    <w:p>
      <w:pPr>
        <w:spacing w:line="210" w:lineRule="exact"/>
        <w:ind w:left="360"/>
        <w:rPr>
          <w:rFonts w:hint="default" w:ascii="宋体" w:hAnsi="宋体"/>
          <w:sz w:val="20"/>
          <w:szCs w:val="28"/>
        </w:rPr>
      </w:pPr>
    </w:p>
    <w:p>
      <w:pPr>
        <w:spacing w:line="210" w:lineRule="exact"/>
        <w:ind w:left="360"/>
        <w:rPr>
          <w:rFonts w:hint="default" w:ascii="宋体" w:hAnsi="宋体"/>
          <w:sz w:val="20"/>
          <w:szCs w:val="28"/>
        </w:rPr>
      </w:pPr>
      <w:r>
        <w:rPr>
          <w:rFonts w:hint="default" w:ascii="宋体" w:hAnsi="宋体"/>
          <w:sz w:val="20"/>
          <w:szCs w:val="28"/>
        </w:rPr>
        <w:t>3.1.3 商家管理后台</w:t>
      </w:r>
    </w:p>
    <w:p>
      <w:pPr>
        <w:spacing w:line="210" w:lineRule="exact"/>
        <w:ind w:left="360"/>
        <w:rPr>
          <w:rFonts w:hint="default" w:ascii="宋体" w:hAnsi="宋体"/>
          <w:sz w:val="20"/>
          <w:szCs w:val="28"/>
        </w:rPr>
      </w:pPr>
      <w:r>
        <w:rPr>
          <w:rFonts w:hint="default" w:ascii="宋体" w:hAnsi="宋体"/>
          <w:sz w:val="20"/>
          <w:szCs w:val="28"/>
        </w:rPr>
        <w:t>入驻的商家进行管理的后台，主要功能是对商品的管理以及订单查询统计、资金结算等功能。</w:t>
      </w:r>
    </w:p>
    <w:p>
      <w:pPr>
        <w:spacing w:line="210" w:lineRule="exact"/>
        <w:ind w:left="360"/>
        <w:rPr>
          <w:rFonts w:hint="default" w:ascii="宋体" w:hAnsi="宋体"/>
          <w:sz w:val="20"/>
          <w:szCs w:val="28"/>
        </w:rPr>
      </w:pPr>
    </w:p>
    <w:p>
      <w:pPr>
        <w:rPr>
          <w:rFonts w:hint="eastAsia"/>
          <w:lang w:eastAsia="zh-CN"/>
        </w:rPr>
      </w:pPr>
      <w:r>
        <w:rPr>
          <w:rFonts w:hint="eastAsia"/>
          <w:lang w:eastAsia="zh-CN"/>
        </w:rPr>
        <w:drawing>
          <wp:inline distT="0" distB="0" distL="114300" distR="114300">
            <wp:extent cx="6639560" cy="3348990"/>
            <wp:effectExtent l="0" t="0" r="5080" b="3810"/>
            <wp:docPr id="5" name="图片 5" descr="1539589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39589075082"/>
                    <pic:cNvPicPr>
                      <a:picLocks noChangeAspect="1"/>
                    </pic:cNvPicPr>
                  </pic:nvPicPr>
                  <pic:blipFill>
                    <a:blip r:embed="rId6"/>
                    <a:stretch>
                      <a:fillRect/>
                    </a:stretch>
                  </pic:blipFill>
                  <pic:spPr>
                    <a:xfrm>
                      <a:off x="0" y="0"/>
                      <a:ext cx="6639560" cy="3348990"/>
                    </a:xfrm>
                    <a:prstGeom prst="rect">
                      <a:avLst/>
                    </a:prstGeom>
                  </pic:spPr>
                </pic:pic>
              </a:graphicData>
            </a:graphic>
          </wp:inline>
        </w:drawing>
      </w:r>
    </w:p>
    <w:p>
      <w:pPr>
        <w:ind w:firstLine="420"/>
        <w:rPr>
          <w:rFonts w:hint="eastAsia"/>
        </w:rPr>
      </w:pPr>
    </w:p>
    <w:p>
      <w:pPr>
        <w:ind w:firstLine="420"/>
        <w:rPr>
          <w:rFonts w:hint="eastAsia"/>
        </w:rPr>
      </w:pPr>
    </w:p>
    <w:p>
      <w:pPr>
        <w:pStyle w:val="2"/>
      </w:pPr>
      <w:r>
        <w:rPr>
          <w:rFonts w:hint="eastAsia"/>
        </w:rPr>
        <w:t>Dubbox框架</w:t>
      </w:r>
    </w:p>
    <w:p>
      <w:pPr>
        <w:pStyle w:val="3"/>
        <w:rPr>
          <w:rFonts w:hint="eastAsia"/>
          <w:kern w:val="0"/>
        </w:rPr>
      </w:pPr>
      <w:r>
        <w:rPr>
          <w:kern w:val="0"/>
        </w:rPr>
        <w:t>什么是远程通信</w:t>
      </w:r>
      <w:r>
        <w:rPr>
          <w:rFonts w:hint="eastAsia"/>
          <w:kern w:val="0"/>
        </w:rPr>
        <w:t>:</w:t>
      </w:r>
    </w:p>
    <w:p>
      <w:pPr>
        <w:pStyle w:val="14"/>
        <w:widowControl/>
        <w:shd w:val="clear" w:color="auto" w:fill="FFFFFF"/>
        <w:spacing w:beforeAutospacing="0" w:afterAutospacing="0"/>
        <w:ind w:firstLine="420"/>
        <w:rPr>
          <w:rFonts w:hint="eastAsia"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简单来说，就是一个系统去调用另一个系统中的数据</w:t>
      </w:r>
      <w:r>
        <w:rPr>
          <w:rFonts w:hint="eastAsia" w:ascii="Helvetica" w:hAnsi="Helvetica" w:eastAsia="Helvetica" w:cs="Helvetica"/>
          <w:color w:val="000000"/>
          <w:sz w:val="21"/>
          <w:szCs w:val="21"/>
          <w:shd w:val="clear" w:color="auto" w:fill="FFFFFF"/>
        </w:rPr>
        <w:t>.</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常见的有三种方式：</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(1)Webservice的方式：</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1)优点：跨语言跨平台</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2)缺点：它是基于soap协议的，使用http+xml的方式进行数据传输，http是应用层协议，传输效率不是很高，而且xml的解析也比 较费时，所以项目内部进行通信的时候，不建议使用Websservice的方式</w:t>
      </w:r>
      <w:r>
        <w:rPr>
          <w:rFonts w:ascii="Helvetica" w:hAnsi="Helvetica" w:eastAsia="Helvetica" w:cs="Helvetica"/>
          <w:color w:val="000000"/>
          <w:sz w:val="21"/>
          <w:szCs w:val="21"/>
          <w:shd w:val="clear" w:color="auto" w:fill="FFFFFF"/>
        </w:rPr>
        <w:br w:type="textWrapping"/>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(2)restful形式的服务：</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1)优点：restful本身就是http，使用的是http+json的方式进行数据传输，因为json数据本身是非常简洁的，所以它比webservice的 传输效率更高；手机app端一般都使用该方法，其他很多项目也是用这种方式</w:t>
      </w:r>
    </w:p>
    <w:p>
      <w:pPr>
        <w:pStyle w:val="14"/>
        <w:widowControl/>
        <w:shd w:val="clear" w:color="auto" w:fill="FFFFFF"/>
        <w:spacing w:beforeAutospacing="0" w:afterAutospacing="0"/>
        <w:ind w:firstLine="420"/>
        <w:rPr>
          <w:rFonts w:hint="eastAsia"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2)缺点：如果服务太多的话，会出现服务之间调用关系混乱，此时就需要治理服务</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(3)Dubbo：</w:t>
      </w:r>
    </w:p>
    <w:p>
      <w:pPr>
        <w:pStyle w:val="14"/>
        <w:widowControl/>
        <w:shd w:val="clear" w:color="auto" w:fill="FFFFFF"/>
        <w:spacing w:beforeAutospacing="0" w:afterAutospacing="0"/>
        <w:ind w:firstLine="420"/>
        <w:rPr>
          <w:rFonts w:hint="eastAsia"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使用的是RPC协议进行远程调用，RPC协议是一个二进制协议，直接使用的socket进行通信，传输效率高，并且可以统计出系统 之间的调用关系和调用次数系统分布式SAO系统的内部通信推荐使用dubbo</w:t>
      </w:r>
    </w:p>
    <w:p>
      <w:pPr>
        <w:pStyle w:val="3"/>
      </w:pPr>
      <w:r>
        <w:rPr>
          <w:rFonts w:hint="eastAsia"/>
        </w:rPr>
        <w:t>是什么_Dubbox简介(谈谈你对dubbo的了解)</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Dubbo</w:t>
      </w:r>
      <w:r>
        <w:rPr>
          <w:rFonts w:hint="eastAsia" w:ascii="Helvetica" w:hAnsi="Helvetica" w:cs="Helvetica"/>
          <w:color w:val="000000"/>
          <w:sz w:val="21"/>
          <w:szCs w:val="21"/>
          <w:shd w:val="clear" w:color="auto" w:fill="FFFFFF"/>
        </w:rPr>
        <w:t xml:space="preserve">x </w:t>
      </w:r>
      <w:r>
        <w:rPr>
          <w:rFonts w:ascii="Helvetica" w:hAnsi="Helvetica" w:eastAsia="Helvetica" w:cs="Helvetica"/>
          <w:color w:val="000000"/>
          <w:sz w:val="21"/>
          <w:szCs w:val="21"/>
          <w:shd w:val="clear" w:color="auto" w:fill="FFFFFF"/>
        </w:rPr>
        <w:t>是一个分布式服务框架，</w:t>
      </w:r>
      <w:r>
        <w:rPr>
          <w:rFonts w:hint="eastAsia" w:ascii="Helvetica" w:hAnsi="Helvetica" w:cs="Helvetica"/>
          <w:color w:val="000000"/>
          <w:sz w:val="21"/>
          <w:szCs w:val="21"/>
          <w:shd w:val="clear" w:color="auto" w:fill="FFFFFF"/>
        </w:rPr>
        <w:t>其前身是阿里巴巴开源项目Dubbo ，被国内电商及互联网项目中使用，后期阿里巴巴停止了该项目的维护，当当网便在Dubbo基础上进行优化，并继续维护，为了与原有的Dubbo区分，故将其命名为</w:t>
      </w:r>
      <w:r>
        <w:rPr>
          <w:rFonts w:hint="eastAsia" w:ascii="Helvetica" w:hAnsi="Helvetica" w:cs="Helvetica"/>
          <w:b/>
          <w:bCs/>
          <w:color w:val="000000"/>
          <w:sz w:val="21"/>
          <w:szCs w:val="21"/>
          <w:shd w:val="clear" w:color="auto" w:fill="FFFFFF"/>
        </w:rPr>
        <w:t>Dubbox</w:t>
      </w:r>
      <w:r>
        <w:rPr>
          <w:rFonts w:hint="eastAsia" w:ascii="Helvetica" w:hAnsi="Helvetica" w:cs="Helvetica"/>
          <w:color w:val="000000"/>
          <w:sz w:val="21"/>
          <w:szCs w:val="21"/>
          <w:shd w:val="clear" w:color="auto" w:fill="FFFFFF"/>
        </w:rPr>
        <w:t>。</w:t>
      </w:r>
    </w:p>
    <w:p>
      <w:pPr>
        <w:pStyle w:val="14"/>
        <w:widowControl/>
        <w:shd w:val="clear" w:color="auto" w:fill="FFFFFF"/>
        <w:spacing w:beforeAutospacing="0" w:afterAutospacing="0"/>
        <w:ind w:firstLine="420"/>
        <w:rPr>
          <w:rFonts w:ascii="Helvetica" w:hAnsi="Helvetica" w:eastAsia="Helvetica" w:cs="Helvetica"/>
          <w:color w:val="000000"/>
          <w:sz w:val="21"/>
          <w:szCs w:val="21"/>
          <w:shd w:val="clear" w:color="auto" w:fill="FFFFFF"/>
        </w:rPr>
      </w:pPr>
    </w:p>
    <w:p>
      <w:pPr>
        <w:pStyle w:val="14"/>
        <w:widowControl/>
        <w:shd w:val="clear" w:color="auto" w:fill="FFFFFF"/>
        <w:spacing w:beforeAutospacing="0" w:afterAutospacing="0"/>
        <w:ind w:firstLine="420"/>
        <w:rPr>
          <w:rFonts w:ascii="Helvetica" w:hAnsi="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Dubbo</w:t>
      </w:r>
      <w:r>
        <w:rPr>
          <w:rFonts w:hint="eastAsia" w:ascii="Helvetica" w:hAnsi="Helvetica" w:cs="Helvetica"/>
          <w:color w:val="000000"/>
          <w:sz w:val="21"/>
          <w:szCs w:val="21"/>
          <w:shd w:val="clear" w:color="auto" w:fill="FFFFFF"/>
        </w:rPr>
        <w:t xml:space="preserve">x </w:t>
      </w:r>
      <w:r>
        <w:rPr>
          <w:rFonts w:ascii="Helvetica" w:hAnsi="Helvetica" w:eastAsia="Helvetica" w:cs="Helvetica"/>
          <w:color w:val="000000"/>
          <w:sz w:val="21"/>
          <w:szCs w:val="21"/>
          <w:shd w:val="clear" w:color="auto" w:fill="FFFFFF"/>
        </w:rPr>
        <w:t>致力于提供高性能和透明化的RPC远程服务调用方案，以及SOA服务治理方案。简单的说，dubbo</w:t>
      </w:r>
      <w:r>
        <w:rPr>
          <w:rFonts w:hint="eastAsia" w:ascii="Helvetica" w:hAnsi="Helvetica" w:cs="Helvetica"/>
          <w:color w:val="000000"/>
          <w:sz w:val="21"/>
          <w:szCs w:val="21"/>
          <w:shd w:val="clear" w:color="auto" w:fill="FFFFFF"/>
        </w:rPr>
        <w:t>x</w:t>
      </w:r>
      <w:r>
        <w:rPr>
          <w:rFonts w:ascii="Helvetica" w:hAnsi="Helvetica" w:eastAsia="Helvetica" w:cs="Helvetica"/>
          <w:color w:val="000000"/>
          <w:sz w:val="21"/>
          <w:szCs w:val="21"/>
          <w:shd w:val="clear" w:color="auto" w:fill="FFFFFF"/>
        </w:rPr>
        <w:t>就是个服务框架，如果没有分布式的需求，其实是不需要用的，只有在分布式的时候，才有dubbo</w:t>
      </w:r>
      <w:r>
        <w:rPr>
          <w:rFonts w:hint="eastAsia" w:ascii="Helvetica" w:hAnsi="Helvetica" w:cs="Helvetica"/>
          <w:color w:val="000000"/>
          <w:sz w:val="21"/>
          <w:szCs w:val="21"/>
          <w:shd w:val="clear" w:color="auto" w:fill="FFFFFF"/>
        </w:rPr>
        <w:t>x</w:t>
      </w:r>
      <w:r>
        <w:rPr>
          <w:rFonts w:ascii="Helvetica" w:hAnsi="Helvetica" w:eastAsia="Helvetica" w:cs="Helvetica"/>
          <w:color w:val="000000"/>
          <w:sz w:val="21"/>
          <w:szCs w:val="21"/>
          <w:shd w:val="clear" w:color="auto" w:fill="FFFFFF"/>
        </w:rPr>
        <w:t>这样的分布式服务框架的需求，并且本质上是个服务调用的东东，说白了就是个远程服务调用的分布式框架</w:t>
      </w:r>
      <w:r>
        <w:rPr>
          <w:rFonts w:hint="eastAsia" w:ascii="Helvetica" w:hAnsi="Helvetica" w:cs="Helvetica"/>
          <w:color w:val="000000"/>
          <w:sz w:val="21"/>
          <w:szCs w:val="21"/>
          <w:shd w:val="clear" w:color="auto" w:fill="FFFFFF"/>
        </w:rPr>
        <w:t>。</w:t>
      </w:r>
    </w:p>
    <w:p>
      <w:pPr>
        <w:pStyle w:val="14"/>
        <w:widowControl/>
        <w:shd w:val="clear" w:color="auto" w:fill="FFFFFF"/>
        <w:spacing w:beforeAutospacing="0" w:afterAutospacing="0"/>
        <w:rPr>
          <w:rFonts w:ascii="Helvetica" w:hAnsi="Helvetica" w:cs="Helvetica"/>
          <w:color w:val="000000"/>
          <w:sz w:val="21"/>
          <w:szCs w:val="21"/>
          <w:shd w:val="clear" w:color="auto" w:fill="FFFFFF"/>
        </w:rPr>
      </w:pPr>
    </w:p>
    <w:p>
      <w:pPr>
        <w:pStyle w:val="3"/>
        <w:rPr>
          <w:rFonts w:hint="eastAsia"/>
        </w:rPr>
      </w:pPr>
      <w:r>
        <w:rPr>
          <w:rFonts w:hint="eastAsia"/>
        </w:rPr>
        <w:t>为什么_用dobbo,它能做什么,解决了项目中的什么问题</w:t>
      </w:r>
    </w:p>
    <w:p>
      <w:pPr>
        <w:rPr>
          <w:rFonts w:hint="eastAsia"/>
        </w:rPr>
      </w:pPr>
      <w:r>
        <w:rPr>
          <w:rFonts w:hint="eastAsia"/>
        </w:rPr>
        <w:drawing>
          <wp:inline distT="0" distB="0" distL="0" distR="0">
            <wp:extent cx="6576060" cy="688975"/>
            <wp:effectExtent l="0" t="0" r="7620" b="12065"/>
            <wp:docPr id="2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7"/>
                    <pic:cNvPicPr>
                      <a:picLocks noChangeAspect="1" noChangeArrowheads="1"/>
                    </pic:cNvPicPr>
                  </pic:nvPicPr>
                  <pic:blipFill>
                    <a:blip r:embed="rId7" cstate="print"/>
                    <a:srcRect/>
                    <a:stretch>
                      <a:fillRect/>
                    </a:stretch>
                  </pic:blipFill>
                  <pic:spPr>
                    <a:xfrm>
                      <a:off x="0" y="0"/>
                      <a:ext cx="6576060" cy="688975"/>
                    </a:xfrm>
                    <a:prstGeom prst="rect">
                      <a:avLst/>
                    </a:prstGeom>
                    <a:noFill/>
                    <a:ln w="9525">
                      <a:noFill/>
                      <a:miter lim="800000"/>
                      <a:headEnd/>
                      <a:tailEnd/>
                    </a:ln>
                  </pic:spPr>
                </pic:pic>
              </a:graphicData>
            </a:graphic>
          </wp:inline>
        </w:drawing>
      </w:r>
    </w:p>
    <w:p>
      <w:pPr>
        <w:pStyle w:val="3"/>
      </w:pPr>
      <w:r>
        <w:rPr>
          <w:rFonts w:hint="eastAsia"/>
        </w:rPr>
        <w:t>流程_dubbo服务开发流程(运行流程/使用方法)</w:t>
      </w:r>
    </w:p>
    <w:p>
      <w:pPr>
        <w:rPr>
          <w:rFonts w:ascii="Calibri" w:hAnsi="Calibri" w:eastAsia="宋体" w:cs="Times New Roman"/>
          <w:szCs w:val="21"/>
        </w:rPr>
      </w:pPr>
      <w:r>
        <w:rPr>
          <w:rFonts w:hint="eastAsia" w:ascii="Calibri" w:hAnsi="Calibri" w:eastAsia="宋体" w:cs="Times New Roman"/>
          <w:szCs w:val="21"/>
        </w:rPr>
        <w:t>使用流程：</w:t>
      </w:r>
    </w:p>
    <w:p>
      <w:pPr>
        <w:rPr>
          <w:rFonts w:ascii="Calibri" w:hAnsi="Calibri" w:eastAsia="宋体" w:cs="Times New Roman"/>
          <w:szCs w:val="21"/>
        </w:rPr>
      </w:pPr>
      <w:r>
        <w:rPr>
          <w:rFonts w:hint="eastAsia" w:ascii="Calibri" w:hAnsi="Calibri" w:eastAsia="宋体" w:cs="Times New Roman"/>
          <w:szCs w:val="21"/>
        </w:rPr>
        <w:t>第一步：要在系统中使用dubbo应该先搭建一个注册中心，一般推荐使用zookeeper。</w:t>
      </w:r>
    </w:p>
    <w:p>
      <w:pPr>
        <w:rPr>
          <w:rFonts w:ascii="Calibri" w:hAnsi="Calibri" w:eastAsia="宋体" w:cs="Times New Roman"/>
          <w:szCs w:val="21"/>
        </w:rPr>
      </w:pPr>
      <w:r>
        <w:rPr>
          <w:rFonts w:hint="eastAsia" w:ascii="Calibri" w:hAnsi="Calibri" w:eastAsia="宋体" w:cs="Times New Roman"/>
          <w:szCs w:val="21"/>
        </w:rPr>
        <w:t>第二步：有了注册中心然后是发布服务，发布服务需要使用spring容器和dubbo标签来发布服务。并且发布服务时需要指定注册中心的</w:t>
      </w:r>
      <w:r>
        <w:rPr>
          <w:rFonts w:hint="eastAsia" w:ascii="Calibri" w:hAnsi="Calibri" w:eastAsia="宋体" w:cs="Times New Roman"/>
          <w:szCs w:val="21"/>
          <w:lang w:val="en-US" w:eastAsia="zh-CN"/>
        </w:rPr>
        <w:t>链接地址</w:t>
      </w:r>
      <w:r>
        <w:rPr>
          <w:rFonts w:hint="eastAsia" w:ascii="Calibri" w:hAnsi="Calibri" w:eastAsia="宋体" w:cs="Times New Roman"/>
          <w:szCs w:val="21"/>
        </w:rPr>
        <w:t>。</w:t>
      </w:r>
    </w:p>
    <w:p>
      <w:pPr>
        <w:rPr>
          <w:rFonts w:ascii="Calibri" w:hAnsi="Calibri" w:eastAsia="宋体" w:cs="Times New Roman"/>
          <w:szCs w:val="21"/>
        </w:rPr>
      </w:pPr>
      <w:r>
        <w:rPr>
          <w:rFonts w:hint="eastAsia" w:ascii="Calibri" w:hAnsi="Calibri" w:eastAsia="宋体" w:cs="Times New Roman"/>
          <w:szCs w:val="21"/>
        </w:rPr>
        <w:t>第三步：服务发布之后就是调用服务。一般调用服务也是使用spring容器和dubbo标签来引用服务，这样就可以在客户端的容器中生成一个服务的代理对象，在Controller中直接调用service的方法即可。</w:t>
      </w:r>
    </w:p>
    <w:p>
      <w:pPr>
        <w:pStyle w:val="14"/>
        <w:widowControl/>
        <w:shd w:val="clear" w:color="auto" w:fill="FFFFFF"/>
        <w:spacing w:beforeAutospacing="0" w:afterAutospacing="0"/>
        <w:rPr>
          <w:rFonts w:ascii="Helvetica" w:hAnsi="Helvetica" w:cs="Helvetica"/>
          <w:color w:val="000000"/>
          <w:sz w:val="21"/>
          <w:szCs w:val="21"/>
          <w:shd w:val="clear" w:color="auto" w:fill="FFFFFF"/>
        </w:rPr>
      </w:pPr>
    </w:p>
    <w:p>
      <w:pPr>
        <w:pStyle w:val="3"/>
      </w:pPr>
      <w:r>
        <w:rPr>
          <w:rFonts w:hint="eastAsia"/>
        </w:rPr>
        <w:t>注册中心Zookeeper</w:t>
      </w:r>
    </w:p>
    <w:p>
      <w:pPr>
        <w:pStyle w:val="4"/>
        <w:rPr>
          <w:rFonts w:hint="eastAsia"/>
          <w:lang w:val="en-US" w:eastAsia="zh-CN"/>
        </w:rPr>
      </w:pPr>
      <w:r>
        <w:rPr>
          <w:rFonts w:hint="eastAsia"/>
        </w:rPr>
        <w:t>Zookeeper 介绍(谈谈你对zookeeper的了解)</w:t>
      </w:r>
    </w:p>
    <w:p>
      <w:pPr>
        <w:ind w:firstLine="420"/>
        <w:rPr>
          <w:sz w:val="28"/>
          <w:szCs w:val="32"/>
        </w:rPr>
      </w:pPr>
      <w:r>
        <w:rPr>
          <w:rFonts w:hint="eastAsia"/>
          <w:sz w:val="28"/>
          <w:szCs w:val="32"/>
        </w:rPr>
        <w:t>官方推荐使用 zookeeper 注册中心。注册中心负责服务地址的注册与查找，相当于目录服务，服务提供者和消费者只在启动时与注册中心交互，注册中心不转发请求，压力较小。</w:t>
      </w:r>
    </w:p>
    <w:p>
      <w:pPr>
        <w:ind w:firstLine="420"/>
        <w:rPr>
          <w:rFonts w:hint="eastAsia"/>
          <w:sz w:val="28"/>
          <w:szCs w:val="32"/>
        </w:rPr>
      </w:pPr>
      <w:r>
        <w:rPr>
          <w:rFonts w:hint="eastAsia"/>
          <w:sz w:val="28"/>
          <w:szCs w:val="32"/>
        </w:rPr>
        <w:t>Zookeeper 是 Apacahe Hadoop 的子项目，是一个树型的目录服务，支持变更推送，适合作为Dubbox 服务的注册中心，工业强度较高，可用于生产环境。ZooKeeper 的目标就是封装好复杂易出错的关键服务，将简单易用的接口和性能高效、 功能稳定的系统提供给用户。</w:t>
      </w:r>
    </w:p>
    <w:p>
      <w:pPr>
        <w:ind w:firstLine="420"/>
      </w:pPr>
    </w:p>
    <w:p>
      <w:pPr>
        <w:pStyle w:val="4"/>
      </w:pPr>
      <w:r>
        <w:rPr>
          <w:rFonts w:hint="eastAsia"/>
        </w:rPr>
        <w:t>作用_zookeeper注册中心的作用?端口是多少</w:t>
      </w:r>
    </w:p>
    <w:p>
      <w:pPr>
        <w:pStyle w:val="32"/>
        <w:numPr>
          <w:ilvl w:val="0"/>
          <w:numId w:val="3"/>
        </w:numPr>
        <w:ind w:firstLineChars="0"/>
      </w:pPr>
      <w:r>
        <w:rPr>
          <w:rFonts w:hint="eastAsia"/>
        </w:rPr>
        <w:t>作用</w:t>
      </w:r>
    </w:p>
    <w:p>
      <w:pPr>
        <w:pStyle w:val="32"/>
        <w:ind w:left="360" w:firstLine="0" w:firstLineChars="0"/>
        <w:rPr>
          <w:rFonts w:ascii="Calibri" w:hAnsi="Calibri" w:eastAsia="宋体" w:cs="Times New Roman"/>
          <w:szCs w:val="21"/>
        </w:rPr>
      </w:pPr>
      <w:r>
        <w:rPr>
          <w:rFonts w:hint="eastAsia" w:ascii="Calibri" w:hAnsi="Calibri" w:eastAsia="宋体" w:cs="Times New Roman"/>
          <w:szCs w:val="21"/>
        </w:rPr>
        <w:t>Zookeeper注册中心的作用主要就是注册和发现服务的作用。类似于房产中介的作用，在系统中并不参与服务的调用及数据的传输。</w:t>
      </w:r>
    </w:p>
    <w:p>
      <w:pPr>
        <w:pStyle w:val="32"/>
        <w:ind w:left="360" w:firstLine="0" w:firstLineChars="0"/>
      </w:pPr>
    </w:p>
    <w:p>
      <w:pPr>
        <w:pStyle w:val="32"/>
        <w:numPr>
          <w:ilvl w:val="0"/>
          <w:numId w:val="3"/>
        </w:numPr>
        <w:ind w:firstLineChars="0"/>
      </w:pPr>
      <w:r>
        <w:rPr>
          <w:rFonts w:hint="eastAsia"/>
        </w:rPr>
        <w:t>端口及作用</w:t>
      </w:r>
    </w:p>
    <w:p>
      <w:pPr>
        <w:pStyle w:val="32"/>
        <w:widowControl/>
        <w:shd w:val="clear" w:color="auto" w:fill="EEF0F4"/>
        <w:wordWrap w:val="0"/>
        <w:spacing w:after="276" w:line="300" w:lineRule="atLeast"/>
        <w:ind w:left="360" w:firstLine="0" w:firstLineChars="0"/>
        <w:rPr>
          <w:rFonts w:ascii="Arial" w:hAnsi="Arial" w:eastAsia="宋体" w:cs="Arial"/>
          <w:color w:val="4F4F4F"/>
          <w:kern w:val="0"/>
          <w:sz w:val="18"/>
          <w:szCs w:val="18"/>
        </w:rPr>
      </w:pPr>
      <w:r>
        <w:rPr>
          <w:rFonts w:ascii="Arial" w:hAnsi="Arial" w:eastAsia="宋体" w:cs="Arial"/>
          <w:color w:val="4F4F4F"/>
          <w:kern w:val="0"/>
          <w:sz w:val="18"/>
          <w:szCs w:val="18"/>
        </w:rPr>
        <w:t>1、</w:t>
      </w:r>
      <w:r>
        <w:rPr>
          <w:rFonts w:ascii="Arial" w:hAnsi="Arial" w:eastAsia="宋体" w:cs="Arial"/>
          <w:b/>
          <w:color w:val="FF0000"/>
          <w:kern w:val="0"/>
          <w:sz w:val="18"/>
          <w:szCs w:val="18"/>
        </w:rPr>
        <w:t>2181</w:t>
      </w:r>
      <w:r>
        <w:rPr>
          <w:rFonts w:ascii="Arial" w:hAnsi="Arial" w:eastAsia="宋体" w:cs="Arial"/>
          <w:color w:val="4F4F4F"/>
          <w:kern w:val="0"/>
          <w:sz w:val="18"/>
          <w:szCs w:val="18"/>
        </w:rPr>
        <w:t>：对cline端提供服务</w:t>
      </w:r>
    </w:p>
    <w:p>
      <w:pPr>
        <w:pStyle w:val="32"/>
        <w:widowControl/>
        <w:shd w:val="clear" w:color="auto" w:fill="EEF0F4"/>
        <w:wordWrap w:val="0"/>
        <w:spacing w:after="276" w:line="300" w:lineRule="atLeast"/>
        <w:ind w:left="360" w:firstLine="0" w:firstLineChars="0"/>
        <w:rPr>
          <w:rFonts w:ascii="Arial" w:hAnsi="Arial" w:eastAsia="宋体" w:cs="Arial"/>
          <w:color w:val="4F4F4F"/>
          <w:kern w:val="0"/>
          <w:sz w:val="18"/>
          <w:szCs w:val="18"/>
        </w:rPr>
      </w:pPr>
      <w:r>
        <w:rPr>
          <w:rFonts w:ascii="Arial" w:hAnsi="Arial" w:eastAsia="宋体" w:cs="Arial"/>
          <w:color w:val="4F4F4F"/>
          <w:kern w:val="0"/>
          <w:sz w:val="18"/>
          <w:szCs w:val="18"/>
        </w:rPr>
        <w:t>2、3888：选举leader使用</w:t>
      </w:r>
    </w:p>
    <w:p>
      <w:pPr>
        <w:pStyle w:val="32"/>
        <w:widowControl/>
        <w:shd w:val="clear" w:color="auto" w:fill="EEF0F4"/>
        <w:wordWrap w:val="0"/>
        <w:spacing w:after="276" w:line="300" w:lineRule="atLeast"/>
        <w:ind w:left="360" w:firstLine="0" w:firstLineChars="0"/>
        <w:rPr>
          <w:rFonts w:ascii="Arial" w:hAnsi="Arial" w:eastAsia="宋体" w:cs="Arial"/>
          <w:color w:val="4F4F4F"/>
          <w:kern w:val="0"/>
          <w:sz w:val="18"/>
          <w:szCs w:val="18"/>
        </w:rPr>
      </w:pPr>
      <w:r>
        <w:rPr>
          <w:rFonts w:ascii="Arial" w:hAnsi="Arial" w:eastAsia="宋体" w:cs="Arial"/>
          <w:color w:val="4F4F4F"/>
          <w:kern w:val="0"/>
          <w:sz w:val="18"/>
          <w:szCs w:val="18"/>
        </w:rPr>
        <w:t>3、2888：集群内机器通讯使用（Leader监听此端口）</w:t>
      </w:r>
    </w:p>
    <w:p>
      <w:pPr>
        <w:pStyle w:val="4"/>
      </w:pPr>
      <w:r>
        <w:rPr>
          <w:rFonts w:hint="eastAsia"/>
        </w:rPr>
        <w:t>缺陷_zookeeper存在什么缺陷</w:t>
      </w:r>
    </w:p>
    <w:p>
      <w:pPr>
        <w:rPr>
          <w:rFonts w:hint="eastAsia" w:ascii="宋体" w:hAnsi="宋体" w:cs="宋体"/>
          <w:sz w:val="24"/>
          <w:szCs w:val="24"/>
        </w:rPr>
      </w:pPr>
      <w:r>
        <w:rPr>
          <w:rFonts w:hint="eastAsia" w:ascii="宋体" w:hAnsi="宋体" w:cs="宋体"/>
          <w:sz w:val="24"/>
          <w:szCs w:val="24"/>
        </w:rPr>
        <w:t>答1:</w:t>
      </w:r>
    </w:p>
    <w:p>
      <w:pPr>
        <w:pStyle w:val="32"/>
        <w:numPr>
          <w:ilvl w:val="0"/>
          <w:numId w:val="4"/>
        </w:numPr>
        <w:ind w:firstLineChars="0"/>
        <w:rPr>
          <w:rFonts w:hint="eastAsia" w:ascii="Helvetica Neue" w:hAnsi="Helvetica Neue"/>
          <w:b/>
          <w:sz w:val="18"/>
          <w:szCs w:val="17"/>
          <w:shd w:val="clear" w:color="auto" w:fill="FFFFFF"/>
        </w:rPr>
      </w:pPr>
      <w:r>
        <w:rPr>
          <w:rFonts w:ascii="Helvetica Neue" w:hAnsi="Helvetica Neue"/>
          <w:b/>
          <w:sz w:val="18"/>
          <w:szCs w:val="17"/>
          <w:shd w:val="clear" w:color="auto" w:fill="FFFFFF"/>
        </w:rPr>
        <w:t>本身不是为高可用性设计，master撑不住高流量容易导致系统crash</w:t>
      </w:r>
    </w:p>
    <w:p>
      <w:pPr>
        <w:pStyle w:val="32"/>
        <w:numPr>
          <w:ilvl w:val="0"/>
          <w:numId w:val="4"/>
        </w:numPr>
        <w:ind w:firstLineChars="0"/>
        <w:rPr>
          <w:rFonts w:hint="eastAsia" w:ascii="Helvetica Neue" w:hAnsi="Helvetica Neue"/>
          <w:b/>
          <w:sz w:val="18"/>
          <w:szCs w:val="17"/>
          <w:shd w:val="clear" w:color="auto" w:fill="FFFFFF"/>
        </w:rPr>
      </w:pPr>
      <w:r>
        <w:rPr>
          <w:rFonts w:hint="eastAsia" w:ascii="Helvetica Neue" w:hAnsi="Helvetica Neue"/>
          <w:b/>
          <w:sz w:val="18"/>
          <w:szCs w:val="17"/>
          <w:shd w:val="clear" w:color="auto" w:fill="FFFFFF"/>
        </w:rPr>
        <w:t xml:space="preserve"> </w:t>
      </w:r>
      <w:r>
        <w:rPr>
          <w:rFonts w:ascii="Helvetica Neue" w:hAnsi="Helvetica Neue"/>
          <w:b/>
          <w:sz w:val="18"/>
          <w:szCs w:val="17"/>
          <w:shd w:val="clear" w:color="auto" w:fill="FFFFFF"/>
        </w:rPr>
        <w:t>zookeeper的选举过程速度很慢</w:t>
      </w:r>
    </w:p>
    <w:p>
      <w:pPr>
        <w:pStyle w:val="32"/>
        <w:numPr>
          <w:ilvl w:val="0"/>
          <w:numId w:val="4"/>
        </w:numPr>
        <w:ind w:firstLineChars="0"/>
        <w:rPr>
          <w:rFonts w:hint="eastAsia" w:ascii="Helvetica Neue" w:hAnsi="Helvetica Neue"/>
          <w:b/>
          <w:sz w:val="18"/>
          <w:szCs w:val="17"/>
          <w:shd w:val="clear" w:color="auto" w:fill="FFFFFF"/>
        </w:rPr>
      </w:pPr>
      <w:r>
        <w:rPr>
          <w:rFonts w:ascii="Helvetica Neue" w:hAnsi="Helvetica Neue"/>
          <w:b/>
          <w:sz w:val="18"/>
          <w:szCs w:val="17"/>
          <w:shd w:val="clear" w:color="auto" w:fill="FFFFFF"/>
        </w:rPr>
        <w:t>难以避免数据的不一致</w:t>
      </w:r>
    </w:p>
    <w:p>
      <w:pPr>
        <w:pStyle w:val="32"/>
        <w:numPr>
          <w:ilvl w:val="0"/>
          <w:numId w:val="4"/>
        </w:numPr>
        <w:ind w:firstLineChars="0"/>
        <w:rPr>
          <w:rFonts w:hint="eastAsia" w:ascii="Helvetica Neue" w:hAnsi="Helvetica Neue"/>
          <w:b/>
          <w:sz w:val="18"/>
          <w:szCs w:val="17"/>
          <w:shd w:val="clear" w:color="auto" w:fill="FFFFFF"/>
        </w:rPr>
      </w:pPr>
      <w:r>
        <w:rPr>
          <w:rFonts w:ascii="Helvetica Neue" w:hAnsi="Helvetica Neue"/>
          <w:bCs/>
          <w:sz w:val="18"/>
          <w:szCs w:val="17"/>
        </w:rPr>
        <w:t>zookeeper的性能是有限的</w:t>
      </w:r>
    </w:p>
    <w:p>
      <w:pPr>
        <w:pStyle w:val="2"/>
      </w:pPr>
      <w:r>
        <w:rPr>
          <w:rFonts w:hint="eastAsia"/>
        </w:rPr>
        <w:t>单点登录系统CAS</w:t>
      </w:r>
    </w:p>
    <w:p>
      <w:pPr>
        <w:pStyle w:val="3"/>
        <w:rPr>
          <w:rFonts w:hint="eastAsia"/>
        </w:rPr>
      </w:pPr>
      <w:r>
        <w:rPr>
          <w:rFonts w:hint="eastAsia"/>
        </w:rPr>
        <w:t>是什么</w:t>
      </w:r>
    </w:p>
    <w:p>
      <w:pPr>
        <w:rPr>
          <w:rFonts w:hint="eastAsia" w:ascii="Arial" w:hAnsi="Arial" w:cs="Arial"/>
          <w:color w:val="333333"/>
          <w:sz w:val="16"/>
          <w:szCs w:val="16"/>
          <w:shd w:val="clear" w:color="auto" w:fill="FFFFFF"/>
        </w:rPr>
      </w:pPr>
      <w:r>
        <w:rPr>
          <w:rFonts w:ascii="Arial" w:hAnsi="Arial" w:cs="Arial"/>
          <w:color w:val="333333"/>
          <w:sz w:val="16"/>
          <w:szCs w:val="16"/>
          <w:shd w:val="clear" w:color="auto" w:fill="FFFFFF"/>
        </w:rPr>
        <w:t>CAS是耶鲁大学开发的单点登录产品。</w:t>
      </w:r>
    </w:p>
    <w:p>
      <w:pPr>
        <w:rPr>
          <w:rFonts w:hint="eastAsia"/>
        </w:rPr>
      </w:pPr>
      <w:r>
        <w:rPr>
          <w:rFonts w:hint="eastAsia" w:ascii="微软雅黑" w:hAnsi="微软雅黑" w:eastAsia="微软雅黑"/>
          <w:color w:val="333333"/>
          <w:sz w:val="17"/>
          <w:szCs w:val="17"/>
          <w:shd w:val="clear" w:color="auto" w:fill="FFFFFF"/>
        </w:rPr>
        <w:t>SSO 仅仅是一种架构，一种设计，而 CAS 则是实现 SSO 的一种手段。</w:t>
      </w:r>
    </w:p>
    <w:p>
      <w:pPr>
        <w:pStyle w:val="4"/>
        <w:rPr>
          <w:rFonts w:hint="eastAsia"/>
        </w:rPr>
      </w:pPr>
      <w:r>
        <w:rPr>
          <w:rFonts w:hint="eastAsia"/>
        </w:rPr>
        <w:t>介绍_单点登录系统介绍/什么是单点登录</w:t>
      </w:r>
    </w:p>
    <w:p>
      <w:pPr>
        <w:spacing w:line="0" w:lineRule="atLeast"/>
        <w:rPr>
          <w:rFonts w:hint="eastAsia" w:ascii="微软雅黑" w:hAnsi="微软雅黑" w:eastAsia="宋体"/>
          <w:lang w:val="en-US" w:eastAsia="zh-CN"/>
        </w:rPr>
        <w:sectPr>
          <w:pgSz w:w="11900" w:h="16836"/>
          <w:pgMar w:top="835" w:right="1400" w:bottom="180" w:left="1418" w:header="0" w:footer="0" w:gutter="0"/>
          <w:cols w:space="720" w:num="1"/>
          <w:docGrid w:linePitch="360" w:charSpace="0"/>
        </w:sectPr>
      </w:pPr>
      <w:r>
        <w:rPr>
          <w:rFonts w:ascii="宋体" w:hAnsi="宋体" w:eastAsia="宋体"/>
          <w:sz w:val="21"/>
        </w:rPr>
        <w:t>单点登录是相互信任的系统模块登录一个模块后，其他模块</w:t>
      </w:r>
      <w:r>
        <w:rPr>
          <w:rFonts w:hint="eastAsia" w:ascii="宋体" w:hAnsi="宋体" w:eastAsia="宋体"/>
          <w:sz w:val="21"/>
          <w:lang w:val="en-US" w:eastAsia="zh-CN"/>
        </w:rPr>
        <w:t>不用重复登录即认证通过。</w:t>
      </w:r>
    </w:p>
    <w:p>
      <w:pPr>
        <w:ind w:firstLine="420" w:firstLineChars="200"/>
        <w:rPr>
          <w:rFonts w:hint="eastAsia"/>
          <w:color w:val="FF0000"/>
        </w:rPr>
      </w:pPr>
      <w:bookmarkStart w:id="0" w:name="page41"/>
      <w:bookmarkEnd w:id="0"/>
    </w:p>
    <w:p>
      <w:pPr>
        <w:ind w:firstLine="422" w:firstLineChars="200"/>
        <w:rPr>
          <w:rFonts w:hint="eastAsia"/>
          <w:b/>
          <w:color w:val="FF0000"/>
        </w:rPr>
      </w:pPr>
      <w:r>
        <w:rPr>
          <w:rFonts w:hint="eastAsia"/>
          <w:b/>
          <w:color w:val="FF0000"/>
        </w:rPr>
        <w:t>原理:</w:t>
      </w:r>
    </w:p>
    <w:p>
      <w:pPr>
        <w:ind w:firstLine="420" w:firstLineChars="200"/>
        <w:rPr>
          <w:rFonts w:hint="eastAsia"/>
        </w:rPr>
      </w:pPr>
      <w:r>
        <w:rPr>
          <w:rFonts w:hint="eastAsia"/>
          <w:color w:val="FF0000"/>
        </w:rPr>
        <w:t>原理</w:t>
      </w:r>
      <w:r>
        <w:rPr>
          <w:rFonts w:hint="eastAsia"/>
        </w:rPr>
        <w:t>是不再使用tomcat提供的Session，而是使用redis来</w:t>
      </w:r>
      <w:r>
        <w:rPr>
          <w:rFonts w:hint="eastAsia"/>
          <w:color w:val="FF0000"/>
        </w:rPr>
        <w:t>模拟Session</w:t>
      </w:r>
      <w:r>
        <w:rPr>
          <w:rFonts w:hint="eastAsia"/>
        </w:rPr>
        <w:t>，一旦用户登录后会生成一个token，类似于jsessionid的功能。将用户信息访问redis，key就是token，value就是用户信息。然后把token信息写入cookie中，并且实现cookie可以跨域访问。当需要对用户身份进行验证时，需要先从cookie中把token取出，然后根据token查询redis，来判断用户的登录状态。</w:t>
      </w:r>
    </w:p>
    <w:p>
      <w:pPr>
        <w:pStyle w:val="4"/>
        <w:rPr>
          <w:rFonts w:hint="eastAsia"/>
        </w:rPr>
      </w:pPr>
      <w:r>
        <w:rPr>
          <w:rFonts w:ascii="宋体" w:hAnsi="宋体" w:eastAsia="宋体"/>
          <w:b/>
          <w:sz w:val="28"/>
        </w:rPr>
        <w:t>什么是跨域</w:t>
      </w:r>
      <w:r>
        <w:rPr>
          <w:rFonts w:hint="eastAsia" w:ascii="宋体" w:hAnsi="宋体" w:eastAsia="宋体"/>
          <w:b/>
          <w:sz w:val="28"/>
          <w:lang w:eastAsia="zh-CN"/>
        </w:rPr>
        <w:t>？</w:t>
      </w:r>
      <w:r>
        <w:rPr>
          <w:rFonts w:hint="eastAsia" w:ascii="宋体" w:hAnsi="宋体" w:eastAsia="宋体"/>
          <w:b/>
          <w:sz w:val="28"/>
          <w:lang w:val="en-US" w:eastAsia="zh-CN"/>
        </w:rPr>
        <w:t xml:space="preserve"> </w:t>
      </w:r>
      <w:r>
        <w:rPr>
          <w:rFonts w:ascii="宋体" w:hAnsi="宋体" w:eastAsia="宋体"/>
          <w:b/>
          <w:sz w:val="28"/>
        </w:rPr>
        <w:t>什么时候涉及跨域问题</w:t>
      </w:r>
      <w:r>
        <w:rPr>
          <w:rFonts w:hint="eastAsia" w:ascii="宋体" w:hAnsi="宋体" w:eastAsia="宋体"/>
          <w:b/>
          <w:sz w:val="28"/>
          <w:lang w:eastAsia="zh-CN"/>
        </w:rPr>
        <w:t>？</w:t>
      </w:r>
    </w:p>
    <w:p>
      <w:pPr>
        <w:spacing w:line="269" w:lineRule="auto"/>
        <w:ind w:left="2"/>
        <w:jc w:val="both"/>
        <w:rPr>
          <w:rFonts w:hint="eastAsia" w:ascii="宋体" w:hAnsi="宋体" w:eastAsia="宋体"/>
          <w:sz w:val="22"/>
          <w:lang w:eastAsia="zh-CN"/>
        </w:rPr>
      </w:pPr>
      <w:r>
        <w:rPr>
          <w:rFonts w:ascii="宋体" w:hAnsi="宋体" w:eastAsia="宋体"/>
          <w:sz w:val="22"/>
        </w:rPr>
        <w:t>当涉及前端异步请求的时候才涉及跨域。</w:t>
      </w:r>
      <w:r>
        <w:rPr>
          <w:rFonts w:hint="eastAsia" w:ascii="宋体" w:hAnsi="宋体" w:eastAsia="宋体"/>
          <w:sz w:val="22"/>
          <w:lang w:eastAsia="zh-CN"/>
        </w:rPr>
        <w:t>（</w:t>
      </w:r>
      <w:r>
        <w:rPr>
          <w:rFonts w:hint="eastAsia" w:ascii="宋体" w:hAnsi="宋体" w:eastAsia="宋体"/>
          <w:sz w:val="22"/>
          <w:lang w:val="en-US" w:eastAsia="zh-CN"/>
        </w:rPr>
        <w:t>比如：</w:t>
      </w:r>
      <w:r>
        <w:rPr>
          <w:rFonts w:hint="eastAsia"/>
        </w:rPr>
        <w:t>从商品详细页点击“加入购物车”按钮，将当前商品加入购物车，并跳转到购物车页面。</w:t>
      </w:r>
      <w:r>
        <w:rPr>
          <w:rFonts w:hint="eastAsia" w:ascii="宋体" w:hAnsi="宋体" w:eastAsia="宋体"/>
          <w:sz w:val="22"/>
          <w:lang w:eastAsia="zh-CN"/>
        </w:rPr>
        <w:t>）</w:t>
      </w:r>
    </w:p>
    <w:p>
      <w:pPr>
        <w:spacing w:line="269" w:lineRule="auto"/>
        <w:ind w:left="2"/>
        <w:jc w:val="both"/>
        <w:rPr>
          <w:rFonts w:ascii="宋体" w:hAnsi="宋体" w:eastAsia="宋体"/>
          <w:sz w:val="22"/>
        </w:rPr>
      </w:pPr>
      <w:r>
        <w:rPr>
          <w:rFonts w:ascii="宋体" w:hAnsi="宋体" w:eastAsia="宋体"/>
          <w:sz w:val="22"/>
        </w:rPr>
        <w:t>那什么是跨域呢？当异步请求时，访问的请求地址的协议、</w:t>
      </w:r>
      <w:r>
        <w:rPr>
          <w:rFonts w:ascii="Times New Roman" w:hAnsi="Times New Roman" w:eastAsia="Times New Roman"/>
          <w:sz w:val="22"/>
        </w:rPr>
        <w:t>ip</w:t>
      </w:r>
      <w:r>
        <w:rPr>
          <w:rFonts w:ascii="宋体" w:hAnsi="宋体" w:eastAsia="宋体"/>
          <w:sz w:val="22"/>
        </w:rPr>
        <w:t xml:space="preserve"> 地址、端口号任意一个与当前站点不同时，就会涉及跨域访问。</w:t>
      </w:r>
    </w:p>
    <w:p>
      <w:pPr>
        <w:spacing w:line="269" w:lineRule="auto"/>
        <w:ind w:left="2"/>
        <w:jc w:val="both"/>
        <w:rPr>
          <w:rFonts w:ascii="宋体" w:hAnsi="宋体" w:eastAsia="宋体"/>
          <w:sz w:val="22"/>
        </w:rPr>
      </w:pPr>
      <w:r>
        <w:rPr>
          <w:rFonts w:ascii="宋体" w:hAnsi="宋体" w:eastAsia="宋体"/>
          <w:sz w:val="22"/>
        </w:rPr>
        <w:t>解决方案：</w:t>
      </w:r>
    </w:p>
    <w:p>
      <w:pPr>
        <w:spacing w:line="269" w:lineRule="auto"/>
        <w:ind w:left="2"/>
        <w:jc w:val="both"/>
        <w:rPr>
          <w:rFonts w:ascii="宋体" w:hAnsi="宋体" w:eastAsia="宋体"/>
          <w:sz w:val="22"/>
        </w:rPr>
      </w:pPr>
      <w:r>
        <w:rPr>
          <w:rFonts w:ascii="Times New Roman" w:hAnsi="Times New Roman" w:eastAsia="Times New Roman"/>
          <w:sz w:val="22"/>
        </w:rPr>
        <w:t>1</w:t>
      </w:r>
      <w:r>
        <w:rPr>
          <w:rFonts w:ascii="宋体" w:hAnsi="宋体" w:eastAsia="宋体"/>
          <w:sz w:val="22"/>
        </w:rPr>
        <w:t>、</w:t>
      </w:r>
      <w:r>
        <w:rPr>
          <w:rFonts w:ascii="Times New Roman" w:hAnsi="Times New Roman" w:eastAsia="Times New Roman"/>
          <w:sz w:val="22"/>
        </w:rPr>
        <w:t>jQuery</w:t>
      </w:r>
      <w:r>
        <w:rPr>
          <w:rFonts w:ascii="宋体" w:hAnsi="宋体" w:eastAsia="宋体"/>
          <w:sz w:val="22"/>
        </w:rPr>
        <w:t xml:space="preserve"> 提供了 </w:t>
      </w:r>
      <w:r>
        <w:rPr>
          <w:rFonts w:ascii="Times New Roman" w:hAnsi="Times New Roman" w:eastAsia="Times New Roman"/>
          <w:sz w:val="22"/>
        </w:rPr>
        <w:t>jsonp</w:t>
      </w:r>
      <w:r>
        <w:rPr>
          <w:rFonts w:ascii="宋体" w:hAnsi="宋体" w:eastAsia="宋体"/>
          <w:sz w:val="22"/>
        </w:rPr>
        <w:t xml:space="preserve"> 实现 </w:t>
      </w:r>
    </w:p>
    <w:p>
      <w:pPr>
        <w:spacing w:line="269" w:lineRule="auto"/>
        <w:ind w:left="2"/>
        <w:jc w:val="both"/>
        <w:rPr>
          <w:rFonts w:ascii="宋体" w:hAnsi="宋体" w:eastAsia="宋体"/>
          <w:sz w:val="22"/>
        </w:rPr>
      </w:pPr>
      <w:r>
        <w:rPr>
          <w:rFonts w:ascii="Times New Roman" w:hAnsi="Times New Roman" w:eastAsia="Times New Roman"/>
          <w:sz w:val="22"/>
        </w:rPr>
        <w:t>2</w:t>
      </w:r>
      <w:r>
        <w:rPr>
          <w:rFonts w:ascii="宋体" w:hAnsi="宋体" w:eastAsia="宋体"/>
          <w:sz w:val="22"/>
        </w:rPr>
        <w:t>、</w:t>
      </w:r>
      <w:r>
        <w:rPr>
          <w:rFonts w:ascii="Times New Roman" w:hAnsi="Times New Roman" w:eastAsia="Times New Roman"/>
          <w:sz w:val="22"/>
        </w:rPr>
        <w:t>W3C</w:t>
      </w:r>
      <w:r>
        <w:rPr>
          <w:rFonts w:ascii="宋体" w:hAnsi="宋体" w:eastAsia="宋体"/>
          <w:sz w:val="22"/>
        </w:rPr>
        <w:t xml:space="preserve"> 标准提供了 </w:t>
      </w:r>
      <w:r>
        <w:rPr>
          <w:rFonts w:ascii="Times New Roman" w:hAnsi="Times New Roman" w:eastAsia="Times New Roman"/>
          <w:sz w:val="22"/>
        </w:rPr>
        <w:t>CORS</w:t>
      </w:r>
      <w:r>
        <w:rPr>
          <w:rFonts w:ascii="宋体" w:hAnsi="宋体" w:eastAsia="宋体"/>
          <w:sz w:val="22"/>
        </w:rPr>
        <w:t>（跨域资源共享）解决方案。</w:t>
      </w:r>
    </w:p>
    <w:p>
      <w:pPr>
        <w:ind w:firstLine="420" w:firstLineChars="200"/>
        <w:rPr>
          <w:rFonts w:hint="eastAsia"/>
        </w:rPr>
      </w:pPr>
    </w:p>
    <w:p>
      <w:pPr>
        <w:pStyle w:val="4"/>
      </w:pPr>
      <w:r>
        <w:rPr>
          <w:rFonts w:hint="eastAsia"/>
        </w:rPr>
        <w:t>优点和缺点</w:t>
      </w:r>
    </w:p>
    <w:p>
      <w:pPr>
        <w:rPr>
          <w:b/>
          <w:sz w:val="24"/>
        </w:rPr>
      </w:pPr>
      <w:r>
        <w:rPr>
          <w:rFonts w:hint="eastAsia"/>
          <w:b/>
          <w:sz w:val="24"/>
        </w:rPr>
        <w:t>优点:</w:t>
      </w:r>
    </w:p>
    <w:p>
      <w:pPr>
        <w:shd w:val="clear" w:color="auto" w:fill="FFFFFF"/>
        <w:spacing w:line="326" w:lineRule="atLeast"/>
        <w:ind w:firstLine="480"/>
        <w:rPr>
          <w:rFonts w:ascii="Arial" w:hAnsi="Arial" w:eastAsia="宋体" w:cs="Arial"/>
          <w:color w:val="333333"/>
          <w:sz w:val="19"/>
          <w:szCs w:val="19"/>
        </w:rPr>
      </w:pPr>
      <w:r>
        <w:rPr>
          <w:rFonts w:ascii="Arial" w:hAnsi="Arial" w:cs="Arial"/>
          <w:color w:val="333333"/>
          <w:sz w:val="19"/>
          <w:szCs w:val="19"/>
        </w:rPr>
        <w:t>1）提高用户的效率。</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用户不再被多次登录困扰，也不需要记住多个 ID 和密码。另外，用户忘记密码并求助于支持人员的情况也会减少。</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2）提高开发人员的效率。</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SSO 为开发人员提供了一个通用的身份验证框架。实际上，如果 SSO 机制是独立的，那么开发人员就完全不需要为身份验证操心。他们可以假设，只要对应用程序的请求附带一个用户名，身份验证就已经完成了。</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3）简化管理。</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如果应用程序加入了单点登录协议，管理用户帐号的负担就会减轻。简化的程度取决于应用程序，因为 SSO 只处理身份验证。所以，应用程序可能仍然需要设置用户的属性（比如访问特权）。</w:t>
      </w:r>
    </w:p>
    <w:p>
      <w:pPr>
        <w:rPr>
          <w:b/>
          <w:sz w:val="24"/>
        </w:rPr>
      </w:pPr>
      <w:bookmarkStart w:id="1" w:name="缺点"/>
      <w:bookmarkEnd w:id="1"/>
      <w:bookmarkStart w:id="2" w:name="6"/>
      <w:bookmarkEnd w:id="2"/>
      <w:bookmarkStart w:id="3" w:name="sub993620_6"/>
      <w:bookmarkEnd w:id="3"/>
      <w:r>
        <w:rPr>
          <w:rFonts w:hint="eastAsia"/>
          <w:b/>
          <w:sz w:val="24"/>
        </w:rPr>
        <w:t>缺点:</w:t>
      </w:r>
    </w:p>
    <w:p>
      <w:pPr>
        <w:shd w:val="clear" w:color="auto" w:fill="FFFFFF"/>
        <w:spacing w:line="326" w:lineRule="atLeast"/>
        <w:ind w:firstLine="480"/>
        <w:rPr>
          <w:rFonts w:ascii="Arial" w:hAnsi="Arial" w:eastAsia="宋体" w:cs="Arial"/>
          <w:color w:val="333333"/>
          <w:sz w:val="19"/>
          <w:szCs w:val="19"/>
        </w:rPr>
      </w:pPr>
      <w:r>
        <w:rPr>
          <w:rFonts w:ascii="Arial" w:hAnsi="Arial" w:cs="Arial"/>
          <w:color w:val="333333"/>
          <w:sz w:val="19"/>
          <w:szCs w:val="19"/>
        </w:rPr>
        <w:t>1）不利于重构</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因为涉及到的系统很多，要重构必须要兼容所有的系统，可能很耗时。</w:t>
      </w:r>
    </w:p>
    <w:p>
      <w:pPr>
        <w:shd w:val="clear" w:color="auto" w:fill="FFFFFF"/>
        <w:spacing w:line="326" w:lineRule="atLeast"/>
        <w:ind w:firstLine="480"/>
        <w:rPr>
          <w:rFonts w:ascii="Arial" w:hAnsi="Arial" w:cs="Arial"/>
          <w:color w:val="333333"/>
          <w:sz w:val="19"/>
          <w:szCs w:val="19"/>
        </w:rPr>
      </w:pPr>
      <w:r>
        <w:rPr>
          <w:rFonts w:ascii="Arial" w:hAnsi="Arial" w:cs="Arial"/>
          <w:color w:val="333333"/>
          <w:sz w:val="19"/>
          <w:szCs w:val="19"/>
        </w:rPr>
        <w:t>2） 无人看守桌面</w:t>
      </w:r>
    </w:p>
    <w:p>
      <w:pPr>
        <w:shd w:val="clear" w:color="auto" w:fill="FFFFFF"/>
        <w:spacing w:line="326" w:lineRule="atLeast"/>
        <w:ind w:firstLine="480"/>
      </w:pPr>
      <w:r>
        <w:rPr>
          <w:rFonts w:ascii="Arial" w:hAnsi="Arial" w:cs="Arial"/>
          <w:color w:val="333333"/>
          <w:sz w:val="19"/>
          <w:szCs w:val="19"/>
        </w:rPr>
        <w:t>因为只需要登录一次，所有的授权的应用系统都可以访问，可能导致一些很重要的信息泄露。</w:t>
      </w:r>
    </w:p>
    <w:p>
      <w:pPr>
        <w:rPr>
          <w:rFonts w:hint="eastAsia"/>
        </w:rPr>
      </w:pPr>
    </w:p>
    <w:p>
      <w:pPr>
        <w:pStyle w:val="3"/>
        <w:rPr>
          <w:rFonts w:hint="eastAsia" w:ascii="Cambria" w:hAnsi="Cambria" w:eastAsia="宋体" w:cs="Times New Roman"/>
        </w:rPr>
      </w:pPr>
      <w:r>
        <w:rPr>
          <w:rFonts w:hint="eastAsia" w:ascii="Cambria" w:hAnsi="Cambria" w:eastAsia="宋体" w:cs="Times New Roman"/>
        </w:rPr>
        <w:t>功能</w:t>
      </w:r>
    </w:p>
    <w:p>
      <w:pPr>
        <w:pStyle w:val="4"/>
      </w:pPr>
      <w:r>
        <w:rPr>
          <w:rFonts w:hint="eastAsia"/>
        </w:rPr>
        <w:t>单点</w:t>
      </w:r>
      <w:r>
        <w:t>登录具体实现了</w:t>
      </w:r>
      <w:r>
        <w:rPr>
          <w:rFonts w:hint="eastAsia"/>
        </w:rPr>
        <w:t>什么</w:t>
      </w:r>
      <w:r>
        <w:t>功能</w:t>
      </w:r>
    </w:p>
    <w:p>
      <w:pPr>
        <w:numPr>
          <w:ilvl w:val="0"/>
          <w:numId w:val="5"/>
        </w:numPr>
        <w:rPr>
          <w:rFonts w:ascii="Calibri" w:hAnsi="Calibri" w:eastAsia="宋体" w:cs="Times New Roman"/>
          <w:szCs w:val="21"/>
        </w:rPr>
      </w:pPr>
      <w:r>
        <w:rPr>
          <w:rFonts w:hint="eastAsia" w:ascii="Calibri" w:hAnsi="Calibri" w:eastAsia="宋体" w:cs="Times New Roman"/>
          <w:szCs w:val="21"/>
        </w:rPr>
        <w:t>去登陆页面</w:t>
      </w:r>
    </w:p>
    <w:p>
      <w:pPr>
        <w:numPr>
          <w:ilvl w:val="0"/>
          <w:numId w:val="5"/>
        </w:numPr>
        <w:rPr>
          <w:rFonts w:ascii="Calibri" w:hAnsi="Calibri" w:eastAsia="宋体" w:cs="Times New Roman"/>
          <w:szCs w:val="21"/>
        </w:rPr>
      </w:pPr>
      <w:r>
        <w:rPr>
          <w:rFonts w:hint="eastAsia" w:ascii="Calibri" w:hAnsi="Calibri" w:eastAsia="宋体" w:cs="Times New Roman"/>
          <w:szCs w:val="21"/>
        </w:rPr>
        <w:t>提交登陆页面</w:t>
      </w:r>
    </w:p>
    <w:p>
      <w:pPr>
        <w:numPr>
          <w:ilvl w:val="0"/>
          <w:numId w:val="5"/>
        </w:numPr>
        <w:rPr>
          <w:rFonts w:ascii="Calibri" w:hAnsi="Calibri" w:eastAsia="宋体" w:cs="Times New Roman"/>
          <w:szCs w:val="21"/>
        </w:rPr>
      </w:pPr>
      <w:r>
        <w:rPr>
          <w:rFonts w:hint="eastAsia" w:ascii="Calibri" w:hAnsi="Calibri" w:eastAsia="宋体" w:cs="Times New Roman"/>
          <w:szCs w:val="21"/>
        </w:rPr>
        <w:t>用户名、密码、验证码的校验</w:t>
      </w:r>
    </w:p>
    <w:p>
      <w:pPr>
        <w:numPr>
          <w:ilvl w:val="0"/>
          <w:numId w:val="5"/>
        </w:numPr>
        <w:rPr>
          <w:rFonts w:ascii="Calibri" w:hAnsi="Calibri" w:eastAsia="宋体" w:cs="Times New Roman"/>
          <w:szCs w:val="21"/>
        </w:rPr>
      </w:pPr>
      <w:r>
        <w:rPr>
          <w:rFonts w:hint="eastAsia" w:ascii="Calibri" w:hAnsi="Calibri" w:eastAsia="宋体" w:cs="Times New Roman"/>
          <w:szCs w:val="21"/>
        </w:rPr>
        <w:t>错误信息的回显</w:t>
      </w:r>
    </w:p>
    <w:p>
      <w:pPr>
        <w:numPr>
          <w:ilvl w:val="0"/>
          <w:numId w:val="5"/>
        </w:numPr>
        <w:rPr>
          <w:rFonts w:ascii="Calibri" w:hAnsi="Calibri" w:eastAsia="宋体" w:cs="Times New Roman"/>
          <w:szCs w:val="21"/>
        </w:rPr>
      </w:pPr>
      <w:r>
        <w:rPr>
          <w:rFonts w:hint="eastAsia" w:ascii="Calibri" w:hAnsi="Calibri" w:eastAsia="宋体" w:cs="Times New Roman"/>
          <w:szCs w:val="21"/>
        </w:rPr>
        <w:t>保存用户到Session中</w:t>
      </w:r>
    </w:p>
    <w:p>
      <w:pPr>
        <w:numPr>
          <w:ilvl w:val="0"/>
          <w:numId w:val="5"/>
        </w:numPr>
        <w:rPr>
          <w:rFonts w:ascii="Calibri" w:hAnsi="Calibri" w:eastAsia="宋体" w:cs="Times New Roman"/>
          <w:szCs w:val="21"/>
        </w:rPr>
      </w:pPr>
      <w:r>
        <w:rPr>
          <w:rFonts w:hint="eastAsia" w:ascii="Calibri" w:hAnsi="Calibri" w:eastAsia="宋体" w:cs="Times New Roman"/>
          <w:szCs w:val="21"/>
        </w:rPr>
        <w:t>重定向到登陆之前的访问页面</w:t>
      </w:r>
    </w:p>
    <w:p>
      <w:pPr>
        <w:numPr>
          <w:ilvl w:val="0"/>
          <w:numId w:val="5"/>
        </w:numPr>
        <w:rPr>
          <w:rFonts w:hint="eastAsia" w:ascii="Calibri" w:hAnsi="Calibri" w:eastAsia="宋体" w:cs="Times New Roman"/>
          <w:szCs w:val="21"/>
        </w:rPr>
      </w:pPr>
      <w:r>
        <w:rPr>
          <w:rFonts w:hint="eastAsia" w:ascii="Calibri" w:hAnsi="Calibri" w:eastAsia="宋体" w:cs="Times New Roman"/>
          <w:szCs w:val="21"/>
        </w:rPr>
        <w:t>Ajax跨域判断用户是否登</w:t>
      </w:r>
      <w:r>
        <w:rPr>
          <w:rFonts w:hint="eastAsia" w:ascii="Calibri" w:hAnsi="Calibri" w:eastAsia="宋体" w:cs="Times New Roman"/>
          <w:szCs w:val="21"/>
          <w:u w:val="single"/>
        </w:rPr>
        <w:t>陆</w:t>
      </w:r>
    </w:p>
    <w:p>
      <w:pPr>
        <w:pStyle w:val="4"/>
      </w:pPr>
      <w:r>
        <w:rPr>
          <w:rFonts w:hint="eastAsia"/>
        </w:rPr>
        <w:t>单点登录系统做了多长时间？都做了哪些功能？</w:t>
      </w:r>
    </w:p>
    <w:p>
      <w:r>
        <w:rPr>
          <w:rFonts w:hint="eastAsia"/>
        </w:rPr>
        <w:t>时间:1个月.</w:t>
      </w:r>
    </w:p>
    <w:p>
      <w:pPr>
        <w:rPr>
          <w:rFonts w:hint="eastAsia"/>
        </w:rPr>
      </w:pPr>
      <w:r>
        <w:rPr>
          <w:rFonts w:hint="eastAsia"/>
        </w:rPr>
        <w:t>功能:注册，登录，登出，数据的校验，（用户个人信息的维护）等等。</w:t>
      </w:r>
    </w:p>
    <w:p>
      <w:pPr>
        <w:ind w:left="420"/>
        <w:rPr>
          <w:rFonts w:ascii="Calibri" w:hAnsi="Calibri" w:eastAsia="宋体" w:cs="Times New Roman"/>
          <w:szCs w:val="21"/>
        </w:rPr>
      </w:pPr>
    </w:p>
    <w:p>
      <w:pPr>
        <w:pStyle w:val="4"/>
        <w:rPr>
          <w:rFonts w:hint="eastAsia"/>
          <w:lang w:val="en-US" w:eastAsia="zh-CN"/>
        </w:rPr>
      </w:pPr>
      <w:r>
        <w:rPr>
          <w:rFonts w:hint="eastAsia"/>
          <w:lang w:val="en-US" w:eastAsia="zh-CN"/>
        </w:rPr>
        <w:t>单点登录怎么做的？</w:t>
      </w:r>
    </w:p>
    <w:p>
      <w:pPr>
        <w:spacing w:line="297" w:lineRule="exact"/>
        <w:ind w:left="360" w:right="330" w:firstLine="420" w:firstLineChars="200"/>
        <w:rPr>
          <w:rFonts w:ascii="宋体" w:hAnsi="宋体"/>
        </w:rPr>
      </w:pPr>
      <w:r>
        <w:rPr>
          <w:rFonts w:ascii="宋体" w:hAnsi="宋体"/>
        </w:rPr>
        <w:t>当会员需要登录的时候，首先进入的是“</w:t>
      </w:r>
      <w:r>
        <w:rPr>
          <w:rFonts w:ascii="宋体" w:hAnsi="宋体"/>
          <w:color w:val="FF0000"/>
        </w:rPr>
        <w:t>登录页面</w:t>
      </w:r>
      <w:r>
        <w:rPr>
          <w:rFonts w:ascii="宋体" w:hAnsi="宋体"/>
        </w:rPr>
        <w:t>”，输入用户名、密码、验证码进行登录，进入单点登录系统，用户信息被提交到单点登录系统进行校验。</w:t>
      </w:r>
    </w:p>
    <w:p>
      <w:pPr>
        <w:spacing w:line="297" w:lineRule="exact"/>
        <w:ind w:left="360" w:right="330" w:firstLine="420" w:firstLineChars="200"/>
        <w:rPr>
          <w:rFonts w:hint="eastAsia" w:ascii="宋体" w:hAnsi="宋体"/>
          <w:color w:val="000000"/>
        </w:rPr>
      </w:pPr>
      <w:r>
        <w:rPr>
          <w:rFonts w:ascii="宋体" w:hAnsi="宋体"/>
        </w:rPr>
        <w:t>如果登陆信息不正确，校验错误，将错误的</w:t>
      </w:r>
      <w:r>
        <w:rPr>
          <w:rFonts w:ascii="宋体" w:hAnsi="宋体"/>
          <w:color w:val="FF0000"/>
        </w:rPr>
        <w:t>登陆信息进行回显</w:t>
      </w:r>
      <w:r>
        <w:rPr>
          <w:rFonts w:ascii="宋体" w:hAnsi="宋体"/>
          <w:color w:val="000000"/>
        </w:rPr>
        <w:t>返回给用户，重新登录。验证通过，就将用户信息保存到</w:t>
      </w:r>
      <w:r>
        <w:rPr>
          <w:rFonts w:ascii="宋体" w:hAnsi="宋体"/>
          <w:color w:val="FF0000"/>
        </w:rPr>
        <w:t xml:space="preserve"> </w:t>
      </w:r>
      <w:r>
        <w:rPr>
          <w:rFonts w:ascii="等线" w:hAnsi="等线" w:eastAsia="等线"/>
          <w:color w:val="000000"/>
        </w:rPr>
        <w:t>redis</w:t>
      </w:r>
      <w:r>
        <w:rPr>
          <w:rFonts w:ascii="宋体" w:hAnsi="宋体"/>
          <w:color w:val="FF0000"/>
        </w:rPr>
        <w:t xml:space="preserve"> </w:t>
      </w:r>
      <w:r>
        <w:rPr>
          <w:rFonts w:ascii="宋体" w:hAnsi="宋体"/>
          <w:color w:val="000000"/>
        </w:rPr>
        <w:t>中，并且生成</w:t>
      </w:r>
      <w:r>
        <w:rPr>
          <w:rFonts w:ascii="宋体" w:hAnsi="宋体"/>
          <w:color w:val="FF0000"/>
        </w:rPr>
        <w:t xml:space="preserve"> </w:t>
      </w:r>
      <w:r>
        <w:rPr>
          <w:rFonts w:ascii="等线" w:hAnsi="等线" w:eastAsia="等线"/>
          <w:color w:val="000000"/>
        </w:rPr>
        <w:t xml:space="preserve">token </w:t>
      </w:r>
      <w:r>
        <w:rPr>
          <w:rFonts w:ascii="宋体" w:hAnsi="宋体"/>
          <w:color w:val="000000"/>
        </w:rPr>
        <w:t>作为一个标识，并将</w:t>
      </w:r>
      <w:r>
        <w:rPr>
          <w:rFonts w:ascii="等线" w:hAnsi="等线" w:eastAsia="等线"/>
          <w:color w:val="000000"/>
        </w:rPr>
        <w:t xml:space="preserve"> token </w:t>
      </w:r>
      <w:r>
        <w:rPr>
          <w:rFonts w:ascii="宋体" w:hAnsi="宋体"/>
          <w:color w:val="000000"/>
        </w:rPr>
        <w:t>保存到</w:t>
      </w:r>
      <w:r>
        <w:rPr>
          <w:rFonts w:ascii="等线" w:hAnsi="等线" w:eastAsia="等线"/>
          <w:color w:val="000000"/>
        </w:rPr>
        <w:t xml:space="preserve"> cookie </w:t>
      </w:r>
      <w:r>
        <w:rPr>
          <w:rFonts w:ascii="宋体" w:hAnsi="宋体"/>
          <w:color w:val="000000"/>
        </w:rPr>
        <w:t xml:space="preserve">里面，发送给用户浏览器，下次请求的时候就会带回来，获取 </w:t>
      </w:r>
      <w:r>
        <w:rPr>
          <w:rFonts w:ascii="等线" w:hAnsi="等线" w:eastAsia="等线"/>
          <w:color w:val="000000"/>
        </w:rPr>
        <w:t>cookie</w:t>
      </w:r>
      <w:r>
        <w:rPr>
          <w:rFonts w:ascii="宋体" w:hAnsi="宋体"/>
          <w:color w:val="000000"/>
        </w:rPr>
        <w:t xml:space="preserve"> 里面的 </w:t>
      </w:r>
      <w:r>
        <w:rPr>
          <w:rFonts w:ascii="等线" w:hAnsi="等线" w:eastAsia="等线"/>
          <w:color w:val="000000"/>
        </w:rPr>
        <w:t>token</w:t>
      </w:r>
      <w:r>
        <w:rPr>
          <w:rFonts w:ascii="宋体" w:hAnsi="宋体"/>
          <w:color w:val="000000"/>
        </w:rPr>
        <w:t xml:space="preserve">，根据 </w:t>
      </w:r>
      <w:r>
        <w:rPr>
          <w:rFonts w:ascii="等线" w:hAnsi="等线" w:eastAsia="等线"/>
          <w:color w:val="000000"/>
        </w:rPr>
        <w:t>token</w:t>
      </w:r>
      <w:r>
        <w:rPr>
          <w:rFonts w:ascii="宋体" w:hAnsi="宋体"/>
          <w:color w:val="000000"/>
        </w:rPr>
        <w:t xml:space="preserve"> 再去 </w:t>
      </w:r>
      <w:r>
        <w:rPr>
          <w:rFonts w:ascii="等线" w:hAnsi="等线" w:eastAsia="等线"/>
          <w:color w:val="000000"/>
        </w:rPr>
        <w:t>redis</w:t>
      </w:r>
      <w:r>
        <w:rPr>
          <w:rFonts w:ascii="宋体" w:hAnsi="宋体"/>
          <w:color w:val="000000"/>
        </w:rPr>
        <w:t xml:space="preserve"> 中查询对应的用户信息。登录成功后将</w:t>
      </w:r>
      <w:r>
        <w:rPr>
          <w:rFonts w:ascii="宋体" w:hAnsi="宋体"/>
          <w:color w:val="FF0000"/>
        </w:rPr>
        <w:t>重定向</w:t>
      </w:r>
      <w:r>
        <w:rPr>
          <w:rFonts w:ascii="宋体" w:hAnsi="宋体"/>
          <w:color w:val="000000"/>
        </w:rPr>
        <w:t>到登录之前的访问页面。</w:t>
      </w:r>
    </w:p>
    <w:p>
      <w:pPr>
        <w:rPr>
          <w:rFonts w:hint="eastAsia"/>
          <w:lang w:val="en-US" w:eastAsia="zh-CN"/>
        </w:rPr>
      </w:pPr>
    </w:p>
    <w:p>
      <w:pPr>
        <w:pStyle w:val="4"/>
        <w:rPr>
          <w:rFonts w:hint="eastAsia"/>
          <w:lang w:val="en-US" w:eastAsia="zh-CN"/>
        </w:rPr>
      </w:pPr>
      <w:r>
        <w:rPr>
          <w:rFonts w:hint="eastAsia"/>
          <w:lang w:val="en-US" w:eastAsia="zh-CN"/>
        </w:rPr>
        <w:t>用户忘记密码后,怎么办</w:t>
      </w:r>
    </w:p>
    <w:p>
      <w:pPr>
        <w:rPr>
          <w:rFonts w:hint="eastAsia" w:ascii="Arial" w:hAnsi="Arial" w:cs="Arial"/>
          <w:color w:val="999999"/>
          <w:sz w:val="16"/>
          <w:szCs w:val="16"/>
          <w:shd w:val="clear" w:color="auto" w:fill="EEF0F4"/>
        </w:rPr>
      </w:pPr>
      <w:r>
        <w:t>CAS单点登录-密码管理</w:t>
      </w:r>
      <w:r>
        <w:rPr>
          <w:rFonts w:hint="eastAsia"/>
        </w:rPr>
        <w:t>:</w:t>
      </w:r>
      <w:r>
        <w:rPr>
          <w:rFonts w:ascii="Arial" w:hAnsi="Arial" w:cs="Arial"/>
          <w:color w:val="999999"/>
          <w:sz w:val="16"/>
          <w:szCs w:val="16"/>
          <w:shd w:val="clear" w:color="auto" w:fill="EEF0F4"/>
        </w:rPr>
        <w:t xml:space="preserve"> 在单点登录系统中，少不了修改密码、忘记密码、重置密码、找回密码的功能，哪怕这个过程不是sso来胜任，肯定有一个模块甚至一个系统来做这个密码管理功能，但刚刚好cas自带了这个密码管理功能，非常简单也很好理解</w:t>
      </w:r>
      <w:r>
        <w:rPr>
          <w:rFonts w:hint="eastAsia" w:ascii="Arial" w:hAnsi="Arial" w:cs="Arial"/>
          <w:color w:val="999999"/>
          <w:sz w:val="16"/>
          <w:szCs w:val="16"/>
          <w:shd w:val="clear" w:color="auto" w:fill="EEF0F4"/>
        </w:rPr>
        <w:t>.</w:t>
      </w:r>
    </w:p>
    <w:p>
      <w:pPr>
        <w:widowControl/>
        <w:shd w:val="clear" w:color="auto" w:fill="FFFFFF"/>
        <w:wordWrap w:val="0"/>
        <w:spacing w:after="184" w:line="300" w:lineRule="atLeast"/>
        <w:rPr>
          <w:rFonts w:ascii="Arial" w:hAnsi="Arial" w:eastAsia="宋体" w:cs="Arial"/>
          <w:color w:val="4F4F4F"/>
          <w:kern w:val="0"/>
          <w:sz w:val="18"/>
          <w:szCs w:val="18"/>
        </w:rPr>
      </w:pPr>
      <w:r>
        <w:rPr>
          <w:rFonts w:ascii="Arial" w:hAnsi="Arial" w:eastAsia="宋体" w:cs="Arial"/>
          <w:color w:val="4F4F4F"/>
          <w:kern w:val="0"/>
          <w:sz w:val="18"/>
          <w:szCs w:val="18"/>
        </w:rPr>
        <w:t>cas目前已经支持很多常用的特性，那么密码管理也是支持得不错的</w:t>
      </w:r>
    </w:p>
    <w:p>
      <w:pPr>
        <w:widowControl/>
        <w:numPr>
          <w:ilvl w:val="0"/>
          <w:numId w:val="6"/>
        </w:numPr>
        <w:shd w:val="clear" w:color="auto" w:fill="FFFFFF"/>
        <w:wordWrap w:val="0"/>
        <w:spacing w:before="92"/>
        <w:ind w:left="369"/>
        <w:jc w:val="left"/>
        <w:rPr>
          <w:rFonts w:ascii="Arial" w:hAnsi="Arial" w:eastAsia="宋体" w:cs="Arial"/>
          <w:color w:val="333333"/>
          <w:kern w:val="0"/>
          <w:sz w:val="16"/>
          <w:szCs w:val="16"/>
        </w:rPr>
      </w:pPr>
      <w:r>
        <w:rPr>
          <w:rFonts w:ascii="Arial" w:hAnsi="Arial" w:eastAsia="宋体" w:cs="Arial"/>
          <w:color w:val="333333"/>
          <w:kern w:val="0"/>
          <w:sz w:val="16"/>
          <w:szCs w:val="16"/>
        </w:rPr>
        <w:t>邮件发送验证</w:t>
      </w:r>
    </w:p>
    <w:p>
      <w:pPr>
        <w:widowControl/>
        <w:numPr>
          <w:ilvl w:val="0"/>
          <w:numId w:val="6"/>
        </w:numPr>
        <w:shd w:val="clear" w:color="auto" w:fill="FFFFFF"/>
        <w:wordWrap w:val="0"/>
        <w:spacing w:before="92"/>
        <w:ind w:left="369"/>
        <w:jc w:val="left"/>
        <w:rPr>
          <w:rFonts w:ascii="Arial" w:hAnsi="Arial" w:eastAsia="宋体" w:cs="Arial"/>
          <w:color w:val="333333"/>
          <w:kern w:val="0"/>
          <w:sz w:val="16"/>
          <w:szCs w:val="16"/>
        </w:rPr>
      </w:pPr>
      <w:r>
        <w:rPr>
          <w:rFonts w:ascii="Arial" w:hAnsi="Arial" w:eastAsia="宋体" w:cs="Arial"/>
          <w:color w:val="333333"/>
          <w:kern w:val="0"/>
          <w:sz w:val="16"/>
          <w:szCs w:val="16"/>
        </w:rPr>
        <w:t>短信发送验证</w:t>
      </w:r>
    </w:p>
    <w:p>
      <w:pPr>
        <w:widowControl/>
        <w:numPr>
          <w:ilvl w:val="0"/>
          <w:numId w:val="6"/>
        </w:numPr>
        <w:shd w:val="clear" w:color="auto" w:fill="FFFFFF"/>
        <w:wordWrap w:val="0"/>
        <w:spacing w:before="92"/>
        <w:ind w:left="369"/>
        <w:jc w:val="left"/>
        <w:rPr>
          <w:rFonts w:ascii="Arial" w:hAnsi="Arial" w:eastAsia="宋体" w:cs="Arial"/>
          <w:color w:val="333333"/>
          <w:kern w:val="0"/>
          <w:sz w:val="16"/>
          <w:szCs w:val="16"/>
        </w:rPr>
      </w:pPr>
      <w:r>
        <w:rPr>
          <w:rFonts w:ascii="Arial" w:hAnsi="Arial" w:eastAsia="宋体" w:cs="Arial"/>
          <w:color w:val="333333"/>
          <w:kern w:val="0"/>
          <w:sz w:val="16"/>
          <w:szCs w:val="16"/>
        </w:rPr>
        <w:t>问题回答验证</w:t>
      </w:r>
    </w:p>
    <w:p>
      <w:pPr>
        <w:widowControl/>
        <w:numPr>
          <w:ilvl w:val="0"/>
          <w:numId w:val="6"/>
        </w:numPr>
        <w:shd w:val="clear" w:color="auto" w:fill="FFFFFF"/>
        <w:wordWrap w:val="0"/>
        <w:spacing w:before="92"/>
        <w:ind w:left="369"/>
        <w:jc w:val="left"/>
        <w:rPr>
          <w:rFonts w:ascii="Arial" w:hAnsi="Arial" w:eastAsia="宋体" w:cs="Arial"/>
          <w:color w:val="333333"/>
          <w:kern w:val="0"/>
          <w:sz w:val="16"/>
          <w:szCs w:val="16"/>
        </w:rPr>
      </w:pPr>
      <w:r>
        <w:rPr>
          <w:rFonts w:ascii="Arial" w:hAnsi="Arial" w:eastAsia="宋体" w:cs="Arial"/>
          <w:color w:val="333333"/>
          <w:kern w:val="0"/>
          <w:sz w:val="16"/>
          <w:szCs w:val="16"/>
        </w:rPr>
        <w:t>忘记密码/重置密码UI</w:t>
      </w:r>
    </w:p>
    <w:p>
      <w:pPr>
        <w:rPr>
          <w:rFonts w:hint="eastAsia"/>
        </w:rPr>
      </w:pPr>
    </w:p>
    <w:p>
      <w:r>
        <w:t>配置说明</w:t>
      </w:r>
      <w:r>
        <w:rPr>
          <w:rFonts w:hint="eastAsia"/>
        </w:rPr>
        <w:t>(</w:t>
      </w:r>
      <w:r>
        <w:t>application.properties</w:t>
      </w:r>
      <w:r>
        <w:rPr>
          <w:rFonts w:hint="eastAsia"/>
        </w:rPr>
        <w:t>)</w:t>
      </w:r>
    </w:p>
    <w:p>
      <w:pPr>
        <w:widowControl/>
        <w:numPr>
          <w:ilvl w:val="0"/>
          <w:numId w:val="7"/>
        </w:numPr>
        <w:shd w:val="clear" w:color="auto" w:fill="FFFFFF"/>
        <w:wordWrap w:val="0"/>
        <w:spacing w:before="92"/>
        <w:ind w:left="369"/>
        <w:jc w:val="left"/>
        <w:rPr>
          <w:rFonts w:ascii="Arial" w:hAnsi="Arial" w:cs="Arial"/>
          <w:color w:val="333333"/>
          <w:sz w:val="16"/>
          <w:szCs w:val="16"/>
        </w:rPr>
      </w:pPr>
      <w:r>
        <w:rPr>
          <w:rFonts w:ascii="Arial" w:hAnsi="Arial" w:cs="Arial"/>
          <w:color w:val="333333"/>
          <w:sz w:val="16"/>
          <w:szCs w:val="16"/>
        </w:rPr>
        <w:t>根据用户名寻找邮箱/手机号</w:t>
      </w:r>
    </w:p>
    <w:p>
      <w:pPr>
        <w:widowControl/>
        <w:numPr>
          <w:ilvl w:val="0"/>
          <w:numId w:val="7"/>
        </w:numPr>
        <w:shd w:val="clear" w:color="auto" w:fill="FFFFFF"/>
        <w:wordWrap w:val="0"/>
        <w:spacing w:before="92"/>
        <w:ind w:left="369"/>
        <w:jc w:val="left"/>
        <w:rPr>
          <w:rFonts w:ascii="Arial" w:hAnsi="Arial" w:cs="Arial"/>
          <w:color w:val="333333"/>
          <w:sz w:val="16"/>
          <w:szCs w:val="16"/>
        </w:rPr>
      </w:pPr>
      <w:r>
        <w:rPr>
          <w:rFonts w:ascii="Arial" w:hAnsi="Arial" w:cs="Arial"/>
          <w:color w:val="333333"/>
          <w:sz w:val="16"/>
          <w:szCs w:val="16"/>
        </w:rPr>
        <w:t>问题数据查找</w:t>
      </w:r>
    </w:p>
    <w:p>
      <w:pPr>
        <w:widowControl/>
        <w:numPr>
          <w:ilvl w:val="0"/>
          <w:numId w:val="7"/>
        </w:numPr>
        <w:shd w:val="clear" w:color="auto" w:fill="FFFFFF"/>
        <w:wordWrap w:val="0"/>
        <w:spacing w:before="92"/>
        <w:ind w:left="369"/>
        <w:jc w:val="left"/>
        <w:rPr>
          <w:rFonts w:ascii="Arial" w:hAnsi="Arial" w:cs="Arial"/>
          <w:color w:val="333333"/>
          <w:sz w:val="16"/>
          <w:szCs w:val="16"/>
        </w:rPr>
      </w:pPr>
      <w:r>
        <w:rPr>
          <w:rFonts w:ascii="Arial" w:hAnsi="Arial" w:cs="Arial"/>
          <w:color w:val="333333"/>
          <w:sz w:val="16"/>
          <w:szCs w:val="16"/>
        </w:rPr>
        <w:t>邮箱/手机发送配置</w:t>
      </w:r>
    </w:p>
    <w:p>
      <w:pPr>
        <w:widowControl/>
        <w:numPr>
          <w:ilvl w:val="0"/>
          <w:numId w:val="7"/>
        </w:numPr>
        <w:shd w:val="clear" w:color="auto" w:fill="FFFFFF"/>
        <w:wordWrap w:val="0"/>
        <w:spacing w:before="92"/>
        <w:ind w:left="369"/>
        <w:jc w:val="left"/>
        <w:rPr>
          <w:rFonts w:ascii="Arial" w:hAnsi="Arial" w:cs="Arial"/>
          <w:color w:val="333333"/>
          <w:sz w:val="16"/>
          <w:szCs w:val="16"/>
        </w:rPr>
      </w:pPr>
      <w:r>
        <w:rPr>
          <w:rFonts w:ascii="Arial" w:hAnsi="Arial" w:cs="Arial"/>
          <w:color w:val="333333"/>
          <w:sz w:val="16"/>
          <w:szCs w:val="16"/>
        </w:rPr>
        <w:t>密码重置策略配置（修改密码接口，加密策略）</w:t>
      </w:r>
      <w:bookmarkStart w:id="4" w:name="t4"/>
      <w:bookmarkEnd w:id="4"/>
    </w:p>
    <w:p>
      <w:pPr>
        <w:pStyle w:val="4"/>
        <w:rPr>
          <w:rFonts w:hint="eastAsia"/>
          <w:lang w:val="en-US" w:eastAsia="zh-CN"/>
        </w:rPr>
      </w:pPr>
      <w:bookmarkStart w:id="5" w:name="_Cookie_如果cookie被禁用了怎么办"/>
      <w:bookmarkEnd w:id="5"/>
      <w:r>
        <w:rPr>
          <w:rFonts w:hint="eastAsia"/>
          <w:lang w:val="en-US" w:eastAsia="zh-CN"/>
        </w:rPr>
        <w:t>Cookie_如果cookie被禁用了怎么办</w:t>
      </w:r>
    </w:p>
    <w:p>
      <w:r>
        <w:rPr>
          <w:rFonts w:hint="eastAsia"/>
        </w:rPr>
        <w:t>目前很多互联网公司都在使用cookie ,一旦cookie被禁用了，很多功能是用了不的。</w:t>
      </w:r>
    </w:p>
    <w:p>
      <w:pPr>
        <w:rPr>
          <w:rFonts w:hint="eastAsia"/>
        </w:rPr>
      </w:pPr>
      <w:r>
        <w:rPr>
          <w:rFonts w:hint="eastAsia"/>
        </w:rPr>
        <w:t>回答：</w:t>
      </w:r>
    </w:p>
    <w:p>
      <w:pPr>
        <w:widowControl/>
        <w:numPr>
          <w:ilvl w:val="0"/>
          <w:numId w:val="8"/>
        </w:numPr>
        <w:shd w:val="clear" w:color="auto" w:fill="FFFFFF"/>
        <w:wordWrap w:val="0"/>
        <w:spacing w:before="92"/>
        <w:jc w:val="left"/>
        <w:rPr>
          <w:rFonts w:hint="eastAsia" w:ascii="Arial" w:hAnsi="Arial" w:eastAsia="宋体" w:cs="Arial"/>
          <w:color w:val="333333"/>
          <w:kern w:val="0"/>
          <w:sz w:val="16"/>
          <w:szCs w:val="16"/>
        </w:rPr>
      </w:pPr>
      <w:r>
        <w:rPr>
          <w:rFonts w:ascii="Arial" w:hAnsi="Arial" w:eastAsia="宋体" w:cs="Arial"/>
          <w:color w:val="333333"/>
          <w:kern w:val="0"/>
          <w:sz w:val="16"/>
          <w:szCs w:val="16"/>
        </w:rPr>
        <w:t>经常被使用的一种技术叫做URL重写，就是把session id直接附加在URL路径的后面。</w:t>
      </w:r>
    </w:p>
    <w:p>
      <w:pPr>
        <w:widowControl/>
        <w:numPr>
          <w:ilvl w:val="0"/>
          <w:numId w:val="8"/>
        </w:numPr>
        <w:shd w:val="clear" w:color="auto" w:fill="FFFFFF"/>
        <w:wordWrap w:val="0"/>
        <w:spacing w:before="92"/>
        <w:jc w:val="left"/>
        <w:rPr>
          <w:rFonts w:ascii="Arial" w:hAnsi="Arial" w:eastAsia="宋体" w:cs="Arial"/>
          <w:color w:val="333333"/>
          <w:kern w:val="0"/>
          <w:sz w:val="16"/>
          <w:szCs w:val="16"/>
        </w:rPr>
      </w:pPr>
      <w:r>
        <w:rPr>
          <w:rFonts w:ascii="Arial" w:hAnsi="Arial" w:eastAsia="宋体" w:cs="Arial"/>
          <w:color w:val="333333"/>
          <w:kern w:val="0"/>
          <w:sz w:val="16"/>
          <w:szCs w:val="16"/>
        </w:rPr>
        <w:t>还有一种技术叫做</w:t>
      </w:r>
      <w:r>
        <w:rPr>
          <w:rFonts w:ascii="Arial" w:hAnsi="Arial" w:eastAsia="宋体" w:cs="Arial"/>
          <w:b/>
          <w:bCs/>
          <w:color w:val="333333"/>
          <w:kern w:val="0"/>
          <w:sz w:val="16"/>
        </w:rPr>
        <w:t>表单隐藏字段</w:t>
      </w:r>
      <w:r>
        <w:rPr>
          <w:rFonts w:ascii="Arial" w:hAnsi="Arial" w:eastAsia="宋体" w:cs="Arial"/>
          <w:color w:val="333333"/>
          <w:kern w:val="0"/>
          <w:sz w:val="16"/>
          <w:szCs w:val="16"/>
        </w:rPr>
        <w:t>。就是服务器会自动修改表单，添加一个隐藏字段，以便在表单提交时能够把session id传递回服务器</w:t>
      </w:r>
    </w:p>
    <w:p/>
    <w:p>
      <w:pPr>
        <w:pStyle w:val="4"/>
        <w:rPr>
          <w:rFonts w:hint="eastAsia"/>
          <w:lang w:val="en-US" w:eastAsia="zh-CN"/>
        </w:rPr>
      </w:pPr>
      <w:r>
        <w:rPr>
          <w:rFonts w:hint="eastAsia"/>
          <w:lang w:val="en-US" w:eastAsia="zh-CN"/>
        </w:rPr>
        <w:t>Cookie_如果拿到cookie中ticket是不是就能登录了</w:t>
      </w:r>
    </w:p>
    <w:p>
      <w:pPr>
        <w:rPr>
          <w:rFonts w:hint="eastAsia"/>
        </w:rPr>
      </w:pPr>
      <w:r>
        <w:rPr>
          <w:rFonts w:hint="eastAsia"/>
        </w:rPr>
        <w:tab/>
      </w:r>
      <w:r>
        <w:rPr>
          <w:rFonts w:hint="eastAsia"/>
        </w:rPr>
        <w:t>不可以。</w:t>
      </w:r>
    </w:p>
    <w:p>
      <w:pPr>
        <w:ind w:firstLine="420"/>
        <w:rPr>
          <w:rFonts w:hint="eastAsia"/>
        </w:rPr>
      </w:pPr>
      <w:r>
        <w:rPr>
          <w:rFonts w:hint="eastAsia"/>
        </w:rPr>
        <w:t>因为ticket即使拿到了也不一定说明用户已经登录，也有可能此ticket已经过期。</w:t>
      </w:r>
    </w:p>
    <w:p>
      <w:pPr>
        <w:rPr>
          <w:shd w:val="pct10" w:color="auto" w:fill="FFFFFF"/>
        </w:rPr>
      </w:pPr>
      <w:r>
        <w:rPr>
          <w:rFonts w:hint="eastAsia"/>
        </w:rPr>
        <w:t>（备注：这里问的ticket和token是一个意思）</w:t>
      </w:r>
    </w:p>
    <w:p>
      <w:pPr>
        <w:pStyle w:val="4"/>
        <w:rPr>
          <w:rFonts w:hint="eastAsia"/>
          <w:lang w:val="en-US" w:eastAsia="zh-CN"/>
        </w:rPr>
      </w:pPr>
      <w:r>
        <w:rPr>
          <w:rFonts w:hint="eastAsia"/>
          <w:lang w:val="en-US" w:eastAsia="zh-CN"/>
        </w:rPr>
        <w:t xml:space="preserve">登录的有效期有设置的吗? </w:t>
      </w:r>
    </w:p>
    <w:p>
      <w:pPr>
        <w:rPr>
          <w:rFonts w:hint="eastAsia"/>
        </w:rPr>
      </w:pPr>
      <w:r>
        <w:rPr>
          <w:rFonts w:hint="eastAsia"/>
        </w:rPr>
        <w:t>设置为7天.</w:t>
      </w:r>
    </w:p>
    <w:p>
      <w:pPr>
        <w:widowControl/>
        <w:shd w:val="clear" w:color="auto" w:fill="FFFFFF"/>
        <w:spacing w:line="300" w:lineRule="atLeast"/>
        <w:jc w:val="left"/>
        <w:rPr>
          <w:rFonts w:hint="eastAsia" w:ascii="微软雅黑" w:hAnsi="微软雅黑" w:eastAsia="微软雅黑" w:cs="宋体"/>
          <w:color w:val="333333"/>
          <w:kern w:val="0"/>
          <w:sz w:val="18"/>
          <w:szCs w:val="18"/>
        </w:rPr>
      </w:pPr>
      <w:r>
        <w:rPr>
          <w:rFonts w:hint="eastAsia" w:ascii="微软雅黑" w:hAnsi="微软雅黑" w:eastAsia="微软雅黑" w:cs="宋体"/>
          <w:color w:val="333333"/>
          <w:kern w:val="0"/>
          <w:sz w:val="18"/>
          <w:szCs w:val="18"/>
        </w:rPr>
        <w:t>因为如果不设置期限，只要不清浏览器缓存，永远不用再验证，很不安全.</w:t>
      </w:r>
    </w:p>
    <w:p>
      <w:pPr>
        <w:widowControl/>
        <w:shd w:val="clear" w:color="auto" w:fill="FFFFFF"/>
        <w:spacing w:line="300" w:lineRule="atLeast"/>
        <w:jc w:val="left"/>
        <w:rPr>
          <w:rFonts w:hint="eastAsia" w:ascii="微软雅黑" w:hAnsi="微软雅黑" w:eastAsia="微软雅黑" w:cs="宋体"/>
          <w:color w:val="333333"/>
          <w:kern w:val="0"/>
          <w:sz w:val="18"/>
          <w:szCs w:val="18"/>
        </w:rPr>
      </w:pPr>
    </w:p>
    <w:p>
      <w:pPr>
        <w:widowControl/>
        <w:shd w:val="clear" w:color="auto" w:fill="FFFFFF"/>
        <w:spacing w:line="300" w:lineRule="atLeast"/>
        <w:jc w:val="left"/>
        <w:rPr>
          <w:rFonts w:hint="eastAsia" w:ascii="微软雅黑" w:hAnsi="微软雅黑" w:eastAsia="微软雅黑" w:cs="宋体"/>
          <w:color w:val="333333"/>
          <w:kern w:val="0"/>
          <w:sz w:val="18"/>
          <w:szCs w:val="18"/>
        </w:rPr>
      </w:pPr>
      <w:r>
        <w:rPr>
          <w:rFonts w:hint="eastAsia" w:ascii="微软雅黑" w:hAnsi="微软雅黑" w:eastAsia="微软雅黑" w:cs="宋体"/>
          <w:color w:val="333333"/>
          <w:kern w:val="0"/>
          <w:sz w:val="18"/>
          <w:szCs w:val="18"/>
        </w:rPr>
        <w:t>[备注:</w:t>
      </w:r>
      <w:r>
        <w:rPr>
          <w:rFonts w:hint="eastAsia"/>
        </w:rPr>
        <w:t xml:space="preserve"> 使用redis来模拟session. 用户登录成功产生token（也就是上边的ticket） 设置在cookie中，并在redis中设置该用户的过期时间。]</w:t>
      </w:r>
    </w:p>
    <w:p>
      <w:pPr>
        <w:pStyle w:val="4"/>
        <w:rPr>
          <w:rFonts w:hint="eastAsia"/>
          <w:lang w:val="en-US" w:eastAsia="zh-CN"/>
        </w:rPr>
      </w:pPr>
      <w:r>
        <w:rPr>
          <w:rFonts w:hint="eastAsia"/>
          <w:lang w:val="en-US" w:eastAsia="zh-CN"/>
        </w:rPr>
        <w:t>如果一个用户在两台电脑登录，会有什么问题？怎么解决</w:t>
      </w:r>
    </w:p>
    <w:p>
      <w:pPr>
        <w:rPr>
          <w:rFonts w:hint="eastAsia"/>
        </w:rPr>
      </w:pPr>
      <w:r>
        <w:rPr>
          <w:rFonts w:hint="eastAsia"/>
        </w:rPr>
        <w:t>回答：</w:t>
      </w:r>
    </w:p>
    <w:p>
      <w:pPr>
        <w:rPr>
          <w:rFonts w:hint="eastAsia"/>
        </w:rPr>
      </w:pPr>
      <w:r>
        <w:rPr>
          <w:rFonts w:hint="eastAsia"/>
        </w:rPr>
        <w:t>出现的问题: 会存在同一个用户登录两次，存在两个token的情况。</w:t>
      </w:r>
    </w:p>
    <w:p>
      <w:pPr>
        <w:rPr>
          <w:rFonts w:hint="eastAsia"/>
        </w:rPr>
      </w:pPr>
      <w:r>
        <w:rPr>
          <w:rFonts w:hint="eastAsia"/>
        </w:rPr>
        <w:t>解决: 应当在用户以同一个账号进行登录时，可以登录成功，并把上一次登录的信息清除掉，即强制退出。也就是说，数据库中只存放最后登录的账号信息。</w:t>
      </w:r>
    </w:p>
    <w:p>
      <w:pPr>
        <w:pStyle w:val="4"/>
        <w:rPr>
          <w:rFonts w:hint="eastAsia"/>
          <w:lang w:val="en-US" w:eastAsia="zh-CN"/>
        </w:rPr>
      </w:pPr>
      <w:r>
        <w:rPr>
          <w:rFonts w:hint="eastAsia"/>
          <w:lang w:val="en-US" w:eastAsia="zh-CN"/>
        </w:rPr>
        <w:t>单点登录系统是用什么框架做的？没有用框架怎么做</w:t>
      </w:r>
    </w:p>
    <w:p>
      <w:pPr>
        <w:rPr>
          <w:rFonts w:hint="eastAsia"/>
        </w:rPr>
      </w:pPr>
      <w:r>
        <w:rPr>
          <w:rFonts w:hint="eastAsia"/>
        </w:rPr>
        <w:t>答：</w:t>
      </w:r>
    </w:p>
    <w:p>
      <w:pPr>
        <w:rPr>
          <w:rFonts w:hint="eastAsia"/>
        </w:rPr>
      </w:pPr>
      <w:r>
        <w:rPr>
          <w:rFonts w:hint="eastAsia"/>
        </w:rPr>
        <w:t xml:space="preserve">本项目的单点登录系统用 </w:t>
      </w:r>
      <w:r>
        <w:rPr>
          <w:rFonts w:ascii="Helvetica Neue" w:hAnsi="Helvetica Neue"/>
          <w:color w:val="323232"/>
          <w:sz w:val="20"/>
          <w:szCs w:val="20"/>
          <w:shd w:val="clear" w:color="auto" w:fill="FFFFFF"/>
        </w:rPr>
        <w:t xml:space="preserve">来自 </w:t>
      </w:r>
      <w:r>
        <w:t>Yale University 的 CAS</w:t>
      </w:r>
      <w:r>
        <w:rPr>
          <w:rFonts w:hint="eastAsia"/>
        </w:rPr>
        <w:t>框架来做的.</w:t>
      </w:r>
    </w:p>
    <w:p>
      <w:pPr>
        <w:rPr>
          <w:rFonts w:hint="eastAsia"/>
        </w:rPr>
      </w:pPr>
    </w:p>
    <w:p>
      <w:pPr>
        <w:rPr>
          <w:rFonts w:hint="eastAsia"/>
        </w:rPr>
      </w:pPr>
      <w:r>
        <w:rPr>
          <w:rFonts w:hint="eastAsia"/>
        </w:rPr>
        <w:t>不用框架怎么做:</w:t>
      </w:r>
    </w:p>
    <w:p>
      <w:pPr>
        <w:rPr>
          <w:rFonts w:hint="eastAsia" w:ascii="Helvetica Neue" w:hAnsi="Helvetica Neue"/>
          <w:color w:val="333333"/>
          <w:sz w:val="17"/>
          <w:szCs w:val="17"/>
          <w:shd w:val="clear" w:color="auto" w:fill="FFFFFF"/>
        </w:rPr>
      </w:pPr>
      <w:r>
        <w:rPr>
          <w:rFonts w:hint="eastAsia" w:ascii="微软雅黑" w:hAnsi="微软雅黑" w:eastAsia="微软雅黑"/>
          <w:color w:val="333333"/>
          <w:sz w:val="17"/>
          <w:szCs w:val="17"/>
          <w:shd w:val="clear" w:color="auto" w:fill="FFFFFF"/>
        </w:rPr>
        <w:t>1</w:t>
      </w:r>
      <w:r>
        <w:rPr>
          <w:rFonts w:hint="eastAsia" w:ascii="Helvetica Neue" w:hAnsi="Helvetica Neue"/>
          <w:color w:val="333333"/>
          <w:sz w:val="17"/>
          <w:szCs w:val="17"/>
          <w:shd w:val="clear" w:color="auto" w:fill="FFFFFF"/>
        </w:rPr>
        <w:t>.</w:t>
      </w:r>
      <w:r>
        <w:rPr>
          <w:rFonts w:ascii="Helvetica Neue" w:hAnsi="Helvetica Neue"/>
          <w:color w:val="333333"/>
          <w:sz w:val="17"/>
          <w:szCs w:val="17"/>
          <w:shd w:val="clear" w:color="auto" w:fill="FFFFFF"/>
        </w:rPr>
        <w:t>最简单的单点登录实现方式，是使用cookie作为媒介，存放用户凭证。</w:t>
      </w:r>
    </w:p>
    <w:p>
      <w:pPr>
        <w:rPr>
          <w:rFonts w:hint="eastAsia" w:ascii="Helvetica Neue" w:hAnsi="Helvetica Neue"/>
          <w:color w:val="333333"/>
          <w:sz w:val="17"/>
          <w:szCs w:val="17"/>
          <w:shd w:val="clear" w:color="auto" w:fill="FFFFFF"/>
        </w:rPr>
      </w:pPr>
      <w:r>
        <w:rPr>
          <w:rFonts w:hint="eastAsia" w:ascii="Helvetica Neue" w:hAnsi="Helvetica Neue"/>
          <w:color w:val="333333"/>
          <w:sz w:val="17"/>
          <w:szCs w:val="17"/>
          <w:shd w:val="clear" w:color="auto" w:fill="FFFFFF"/>
        </w:rPr>
        <w:t>但是存在问题:</w:t>
      </w:r>
    </w:p>
    <w:p>
      <w:pPr>
        <w:widowControl/>
        <w:numPr>
          <w:ilvl w:val="0"/>
          <w:numId w:val="9"/>
        </w:numPr>
        <w:shd w:val="clear" w:color="auto" w:fill="FFFFFF"/>
        <w:jc w:val="left"/>
        <w:rPr>
          <w:rFonts w:ascii="微软雅黑" w:hAnsi="微软雅黑" w:eastAsia="微软雅黑" w:cs="宋体"/>
          <w:color w:val="333333"/>
          <w:kern w:val="0"/>
          <w:sz w:val="17"/>
          <w:szCs w:val="17"/>
        </w:rPr>
      </w:pPr>
      <w:r>
        <w:rPr>
          <w:rFonts w:ascii="微软雅黑" w:hAnsi="微软雅黑" w:eastAsia="微软雅黑" w:cs="宋体"/>
          <w:color w:val="333333"/>
          <w:kern w:val="0"/>
          <w:sz w:val="17"/>
          <w:szCs w:val="17"/>
        </w:rPr>
        <w:t>Cookie不安全</w:t>
      </w:r>
    </w:p>
    <w:p>
      <w:pPr>
        <w:widowControl/>
        <w:numPr>
          <w:ilvl w:val="0"/>
          <w:numId w:val="9"/>
        </w:numPr>
        <w:shd w:val="clear" w:color="auto" w:fill="FFFFFF"/>
        <w:jc w:val="left"/>
        <w:rPr>
          <w:rFonts w:ascii="微软雅黑" w:hAnsi="微软雅黑" w:eastAsia="微软雅黑" w:cs="宋体"/>
          <w:color w:val="333333"/>
          <w:kern w:val="0"/>
          <w:sz w:val="17"/>
          <w:szCs w:val="17"/>
        </w:rPr>
      </w:pPr>
      <w:r>
        <w:rPr>
          <w:rFonts w:ascii="微软雅黑" w:hAnsi="微软雅黑" w:eastAsia="微软雅黑" w:cs="宋体"/>
          <w:color w:val="333333"/>
          <w:kern w:val="0"/>
          <w:sz w:val="17"/>
          <w:szCs w:val="17"/>
        </w:rPr>
        <w:t>不能跨域实现免登</w:t>
      </w:r>
    </w:p>
    <w:p>
      <w:pPr>
        <w:rPr>
          <w:rFonts w:hint="eastAsia" w:ascii="Helvetica Neue" w:hAnsi="Helvetica Neue"/>
          <w:color w:val="333333"/>
          <w:sz w:val="17"/>
          <w:szCs w:val="17"/>
          <w:shd w:val="clear" w:color="auto" w:fill="FFFFFF"/>
        </w:rPr>
      </w:pPr>
      <w:r>
        <w:rPr>
          <w:rFonts w:hint="eastAsia" w:ascii="微软雅黑" w:hAnsi="微软雅黑" w:eastAsia="微软雅黑"/>
          <w:color w:val="333333"/>
          <w:sz w:val="17"/>
          <w:szCs w:val="17"/>
          <w:shd w:val="clear" w:color="auto" w:fill="FFFFFF"/>
        </w:rPr>
        <w:t>2</w:t>
      </w:r>
      <w:r>
        <w:rPr>
          <w:rFonts w:hint="eastAsia" w:ascii="Helvetica Neue" w:hAnsi="Helvetica Neue"/>
          <w:color w:val="333333"/>
          <w:sz w:val="17"/>
          <w:szCs w:val="17"/>
          <w:shd w:val="clear" w:color="auto" w:fill="FFFFFF"/>
        </w:rPr>
        <w:t>.</w:t>
      </w:r>
      <w:r>
        <w:rPr>
          <w:rFonts w:ascii="Helvetica Neue" w:hAnsi="Helvetica Neue"/>
          <w:color w:val="333333"/>
          <w:sz w:val="17"/>
          <w:szCs w:val="17"/>
          <w:shd w:val="clear" w:color="auto" w:fill="FFFFFF"/>
        </w:rPr>
        <w:t>是通过父应用和子应用来回重定向中进行通信，实现信息的安全传递。</w:t>
      </w:r>
    </w:p>
    <w:p>
      <w:pPr>
        <w:rPr>
          <w:rFonts w:hint="eastAsia" w:ascii="Helvetica Neue" w:hAnsi="Helvetica Neue"/>
          <w:color w:val="333333"/>
          <w:sz w:val="17"/>
          <w:szCs w:val="17"/>
          <w:shd w:val="clear" w:color="auto" w:fill="FFFFFF"/>
        </w:rPr>
      </w:pPr>
      <w:r>
        <w:rPr>
          <w:rFonts w:hint="eastAsia" w:ascii="Helvetica Neue" w:hAnsi="Helvetica Neue"/>
          <w:color w:val="333333"/>
          <w:sz w:val="17"/>
          <w:szCs w:val="17"/>
          <w:shd w:val="clear" w:color="auto" w:fill="FFFFFF"/>
        </w:rPr>
        <w:t>存在问题:不方便.</w:t>
      </w:r>
    </w:p>
    <w:p>
      <w:pPr>
        <w:rPr>
          <w:rFonts w:hint="eastAsia" w:ascii="Helvetica Neue" w:hAnsi="Helvetica Neue"/>
          <w:color w:val="333333"/>
          <w:sz w:val="17"/>
          <w:szCs w:val="17"/>
          <w:shd w:val="clear" w:color="auto" w:fill="FFFFFF"/>
        </w:rPr>
      </w:pPr>
    </w:p>
    <w:p>
      <w:pPr>
        <w:pStyle w:val="2"/>
      </w:pPr>
      <w:r>
        <w:rPr>
          <w:rFonts w:hint="eastAsia"/>
        </w:rPr>
        <w:t>搜索系统</w:t>
      </w:r>
    </w:p>
    <w:p>
      <w:pPr>
        <w:rPr>
          <w:rFonts w:hint="eastAsia" w:ascii="黑体" w:hAnsi="黑体" w:eastAsia="黑体" w:cs="黑体"/>
          <w:b/>
          <w:bCs/>
          <w:sz w:val="40"/>
          <w:szCs w:val="44"/>
          <w:lang w:val="en-US" w:eastAsia="zh-CN"/>
        </w:rPr>
      </w:pPr>
      <w:r>
        <w:rPr>
          <w:rFonts w:hint="eastAsia" w:ascii="黑体" w:hAnsi="黑体" w:eastAsia="黑体" w:cs="黑体"/>
          <w:b/>
          <w:bCs/>
          <w:sz w:val="40"/>
          <w:szCs w:val="44"/>
          <w:lang w:val="en-US" w:eastAsia="zh-CN"/>
        </w:rPr>
        <w:t>什么是solr?</w:t>
      </w:r>
    </w:p>
    <w:p>
      <w:pPr>
        <w:pStyle w:val="14"/>
        <w:keepNext w:val="0"/>
        <w:keepLines w:val="0"/>
        <w:widowControl/>
        <w:suppressLineNumbers w:val="0"/>
        <w:spacing w:before="168" w:beforeAutospacing="0" w:after="168" w:afterAutospacing="0"/>
        <w:ind w:left="0" w:right="0" w:firstLine="0"/>
        <w:rPr>
          <w:rFonts w:ascii="宋体" w:hAnsi="宋体"/>
        </w:rPr>
      </w:pPr>
      <w:r>
        <w:rPr>
          <w:rFonts w:ascii="等线" w:hAnsi="等线" w:eastAsia="等线"/>
        </w:rPr>
        <w:t xml:space="preserve">Solr </w:t>
      </w:r>
      <w:r>
        <w:rPr>
          <w:rFonts w:ascii="宋体" w:hAnsi="宋体"/>
        </w:rPr>
        <w:t>是一种基于</w:t>
      </w:r>
      <w:r>
        <w:rPr>
          <w:rFonts w:ascii="等线" w:hAnsi="等线" w:eastAsia="等线"/>
        </w:rPr>
        <w:t xml:space="preserve"> Lucene </w:t>
      </w:r>
      <w:r>
        <w:rPr>
          <w:rFonts w:ascii="宋体" w:hAnsi="宋体"/>
        </w:rPr>
        <w:t xml:space="preserve">的全文搜索服务器。同时对其进行了扩展，提供了比 </w:t>
      </w:r>
      <w:r>
        <w:rPr>
          <w:rFonts w:ascii="等线" w:hAnsi="等线" w:eastAsia="等线"/>
        </w:rPr>
        <w:t>Lucene</w:t>
      </w:r>
      <w:r>
        <w:rPr>
          <w:rFonts w:ascii="宋体" w:hAnsi="宋体"/>
        </w:rPr>
        <w:t xml:space="preserve"> 更为丰富的查询语言，同时实现了可配置、可扩展并对查询性能进行了优化，并且提供了一个完善的功能管理界面，是一款非常优秀的</w:t>
      </w:r>
      <w:r>
        <w:fldChar w:fldCharType="begin"/>
      </w:r>
      <w:r>
        <w:instrText xml:space="preserve"> HYPERLINK "http://baike.baidu.com/view/2007665.htm" </w:instrText>
      </w:r>
      <w:r>
        <w:fldChar w:fldCharType="separate"/>
      </w:r>
      <w:r>
        <w:rPr>
          <w:rFonts w:ascii="宋体" w:hAnsi="宋体"/>
          <w:color w:val="0000FF"/>
          <w:u w:val="single"/>
        </w:rPr>
        <w:t>全文搜索引擎</w:t>
      </w:r>
      <w:r>
        <w:rPr>
          <w:rFonts w:ascii="宋体" w:hAnsi="宋体"/>
          <w:u w:val="single"/>
        </w:rPr>
        <w:t xml:space="preserve"> </w:t>
      </w:r>
      <w:r>
        <w:rPr>
          <w:rFonts w:ascii="宋体" w:hAnsi="宋体"/>
          <w:u w:val="single"/>
        </w:rPr>
        <w:fldChar w:fldCharType="end"/>
      </w:r>
      <w:r>
        <w:rPr>
          <w:rFonts w:ascii="宋体" w:hAnsi="宋体"/>
        </w:rPr>
        <w:t>。</w:t>
      </w:r>
    </w:p>
    <w:p>
      <w:pPr>
        <w:pStyle w:val="14"/>
        <w:keepNext w:val="0"/>
        <w:keepLines w:val="0"/>
        <w:widowControl/>
        <w:suppressLineNumbers w:val="0"/>
        <w:spacing w:before="168" w:beforeAutospacing="0" w:after="168" w:afterAutospacing="0"/>
        <w:ind w:left="0" w:right="0" w:firstLine="0"/>
        <w:rPr>
          <w:rFonts w:ascii="宋体" w:hAnsi="宋体"/>
        </w:rPr>
      </w:pPr>
      <w:r>
        <w:rPr>
          <w:rFonts w:hint="default" w:ascii="宋体" w:hAnsi="宋体"/>
        </w:rPr>
        <w:t>solr说白了，就是war工程。需要运行在tomcat中完成solr服务器的部署。</w:t>
      </w:r>
    </w:p>
    <w:p>
      <w:pPr>
        <w:pStyle w:val="14"/>
        <w:keepNext w:val="0"/>
        <w:keepLines w:val="0"/>
        <w:widowControl/>
        <w:suppressLineNumbers w:val="0"/>
        <w:spacing w:before="168" w:beforeAutospacing="0" w:after="168" w:afterAutospacing="0"/>
        <w:ind w:left="0" w:right="0" w:firstLine="0"/>
        <w:rPr>
          <w:rFonts w:hint="default" w:ascii="宋体" w:hAnsi="宋体"/>
        </w:rPr>
      </w:pPr>
      <w:r>
        <w:rPr>
          <w:rFonts w:hint="default" w:ascii="宋体" w:hAnsi="宋体"/>
        </w:rPr>
        <w:t>部署了solr的tomcat就是一个solr搜索引擎（搜索服务器）。</w:t>
      </w:r>
    </w:p>
    <w:p>
      <w:pPr>
        <w:rPr>
          <w:rFonts w:ascii="宋体" w:hAnsi="宋体"/>
        </w:rPr>
      </w:pPr>
    </w:p>
    <w:p>
      <w:pPr>
        <w:pStyle w:val="3"/>
        <w:rPr>
          <w:rFonts w:hint="eastAsia" w:ascii="宋体" w:hAnsi="宋体"/>
        </w:rPr>
      </w:pPr>
      <w:r>
        <w:rPr>
          <w:rFonts w:hint="eastAsia"/>
        </w:rPr>
        <w:t>搜索系统介绍</w:t>
      </w:r>
    </w:p>
    <w:p>
      <w:pPr>
        <w:spacing w:line="298" w:lineRule="exact"/>
        <w:ind w:left="420" w:right="330" w:firstLine="420" w:firstLineChars="200"/>
        <w:rPr>
          <w:rFonts w:ascii="宋体" w:hAnsi="宋体"/>
        </w:rPr>
      </w:pPr>
      <w:r>
        <w:rPr>
          <w:rFonts w:ascii="宋体" w:hAnsi="宋体"/>
        </w:rPr>
        <w:t>一般在各种电商网站主页都会有一个搜索的输入框，可以用来搜索各种商品。我们是单独做了一个搜索管理的模块（包</w:t>
      </w:r>
      <w:r>
        <w:rPr>
          <w:rFonts w:hint="eastAsia" w:ascii="宋体" w:hAnsi="宋体"/>
          <w:lang w:val="en-US" w:eastAsia="zh-CN"/>
        </w:rPr>
        <w:t>,</w:t>
      </w:r>
      <w:r>
        <w:rPr>
          <w:rFonts w:ascii="宋体" w:hAnsi="宋体"/>
        </w:rPr>
        <w:t xml:space="preserve">括主页商品搜索和个人订单搜索），通过后台将查询到的商品数据添加到了 </w:t>
      </w:r>
      <w:r>
        <w:rPr>
          <w:rFonts w:ascii="等线" w:hAnsi="等线" w:eastAsia="等线"/>
        </w:rPr>
        <w:t>solr</w:t>
      </w:r>
      <w:r>
        <w:rPr>
          <w:rFonts w:ascii="宋体" w:hAnsi="宋体"/>
        </w:rPr>
        <w:t xml:space="preserve"> 库中，，当用户在搜索商品从</w:t>
      </w:r>
      <w:r>
        <w:rPr>
          <w:rFonts w:ascii="等线" w:hAnsi="等线" w:eastAsia="等线"/>
        </w:rPr>
        <w:t xml:space="preserve"> solr </w:t>
      </w:r>
      <w:r>
        <w:rPr>
          <w:rFonts w:ascii="宋体" w:hAnsi="宋体"/>
        </w:rPr>
        <w:t>库中搜索并返回给前台系统显示到页面上。</w:t>
      </w:r>
    </w:p>
    <w:p>
      <w:pPr>
        <w:spacing w:line="96" w:lineRule="exact"/>
        <w:rPr>
          <w:rFonts w:ascii="Times New Roman" w:hAnsi="Times New Roman" w:eastAsia="Times New Roman"/>
        </w:rPr>
      </w:pPr>
    </w:p>
    <w:p>
      <w:pPr>
        <w:pStyle w:val="3"/>
        <w:rPr>
          <w:rFonts w:hint="eastAsia"/>
        </w:rPr>
      </w:pPr>
      <w:r>
        <w:rPr>
          <w:rFonts w:hint="eastAsia"/>
        </w:rPr>
        <w:t>说一下lucene?</w:t>
      </w:r>
    </w:p>
    <w:p>
      <w:pPr>
        <w:rPr>
          <w:rFonts w:hint="eastAsia" w:ascii="Calibri" w:hAnsi="Calibri" w:eastAsia="宋体" w:cs="Times New Roman"/>
          <w:sz w:val="22"/>
        </w:rPr>
      </w:pPr>
      <w:r>
        <w:rPr>
          <w:rFonts w:hint="eastAsia"/>
        </w:rPr>
        <w:t>1.</w:t>
      </w:r>
      <w:r>
        <w:rPr>
          <w:rFonts w:hint="eastAsia"/>
          <w:sz w:val="22"/>
        </w:rPr>
        <w:t xml:space="preserve"> </w:t>
      </w:r>
      <w:r>
        <w:rPr>
          <w:rFonts w:hint="eastAsia" w:ascii="Calibri" w:hAnsi="Calibri" w:eastAsia="宋体" w:cs="Times New Roman"/>
          <w:sz w:val="22"/>
        </w:rPr>
        <w:t>可以使用Lucene实现全文检索。Lucene是apache下的一个开放源代码的</w:t>
      </w:r>
      <w:r>
        <w:rPr>
          <w:rFonts w:hint="eastAsia" w:ascii="Calibri" w:hAnsi="Calibri" w:eastAsia="宋体" w:cs="Times New Roman"/>
          <w:color w:val="FF0000"/>
          <w:sz w:val="22"/>
        </w:rPr>
        <w:t>全文检索引擎工具包</w:t>
      </w:r>
      <w:r>
        <w:rPr>
          <w:rFonts w:hint="eastAsia" w:ascii="Calibri" w:hAnsi="Calibri" w:eastAsia="宋体" w:cs="Times New Roman"/>
          <w:sz w:val="22"/>
        </w:rPr>
        <w:t>。提供了完整的查询引擎和索引引擎，部分文本分析引擎。Lucene的目的是为软件开发人员提供一个简单易用的工具包，以方便的在目标系统中实现全文检索的功能。</w:t>
      </w:r>
    </w:p>
    <w:p>
      <w:pPr>
        <w:rPr>
          <w:rFonts w:hint="eastAsia" w:ascii="Calibri" w:hAnsi="Calibri" w:eastAsia="宋体" w:cs="Times New Roman"/>
          <w:sz w:val="22"/>
        </w:rPr>
      </w:pPr>
      <w:r>
        <w:rPr>
          <w:rFonts w:hint="eastAsia"/>
        </w:rPr>
        <w:t>2.</w:t>
      </w:r>
      <w:r>
        <w:rPr>
          <w:rFonts w:hint="eastAsia"/>
          <w:sz w:val="22"/>
        </w:rPr>
        <w:t xml:space="preserve"> 应用场景:</w:t>
      </w:r>
      <w:r>
        <w:rPr>
          <w:rFonts w:hint="eastAsia" w:ascii="Calibri" w:hAnsi="Calibri" w:eastAsia="宋体" w:cs="Times New Roman"/>
          <w:sz w:val="22"/>
        </w:rPr>
        <w:t>对于数据量大、数据结构不固定的数据可采用全文检索方式搜索，比如百度、Google等搜索引擎、论坛站内搜索、电商网站站内搜索等。</w:t>
      </w:r>
    </w:p>
    <w:p>
      <w:pPr>
        <w:rPr>
          <w:rFonts w:hint="eastAsia"/>
        </w:rPr>
      </w:pPr>
      <w:r>
        <w:rPr>
          <w:rFonts w:hint="eastAsia"/>
        </w:rPr>
        <w:t>[备注:</w:t>
      </w:r>
    </w:p>
    <w:p>
      <w:pPr>
        <w:pStyle w:val="14"/>
        <w:shd w:val="clear" w:color="auto" w:fill="FFFFFF"/>
        <w:spacing w:before="150" w:beforeAutospacing="0" w:after="150" w:afterAutospacing="0" w:line="313" w:lineRule="atLeast"/>
        <w:ind w:firstLine="420"/>
        <w:rPr>
          <w:rFonts w:ascii="Verdana" w:hAnsi="Verdana" w:cs="Verdana"/>
          <w:color w:val="000000"/>
          <w:sz w:val="21"/>
          <w:szCs w:val="20"/>
          <w:shd w:val="clear" w:color="auto" w:fill="FFFFFF"/>
        </w:rPr>
      </w:pPr>
      <w:r>
        <w:rPr>
          <w:rFonts w:ascii="Verdana" w:hAnsi="Verdana" w:cs="Verdana"/>
          <w:color w:val="000000"/>
          <w:sz w:val="21"/>
          <w:szCs w:val="20"/>
          <w:shd w:val="clear" w:color="auto" w:fill="FFFFFF"/>
        </w:rPr>
        <w:t>将非结构化数据中的一部分信息提取出来，重新组织，使其变得有一定结构，然后对此有一定结构的数据进行搜索，从而达到搜索相对较快的目的。这部分从非结构化数据中提取出的然后重新组织的信息，我们称之</w:t>
      </w:r>
      <w:r>
        <w:rPr>
          <w:rStyle w:val="19"/>
          <w:rFonts w:ascii="Verdana" w:hAnsi="Verdana" w:cs="Verdana"/>
          <w:color w:val="000000"/>
          <w:sz w:val="21"/>
          <w:szCs w:val="20"/>
          <w:highlight w:val="yellow"/>
          <w:shd w:val="clear" w:color="auto" w:fill="FFFFFF"/>
        </w:rPr>
        <w:t>索引</w:t>
      </w:r>
      <w:r>
        <w:rPr>
          <w:rFonts w:ascii="Verdana" w:hAnsi="Verdana" w:cs="Verdana"/>
          <w:color w:val="000000"/>
          <w:sz w:val="21"/>
          <w:szCs w:val="20"/>
          <w:shd w:val="clear" w:color="auto" w:fill="FFFFFF"/>
        </w:rPr>
        <w:t>。</w:t>
      </w:r>
    </w:p>
    <w:p>
      <w:pPr>
        <w:pStyle w:val="14"/>
        <w:shd w:val="clear" w:color="auto" w:fill="FFFFFF"/>
        <w:spacing w:before="150" w:beforeAutospacing="0" w:after="150" w:afterAutospacing="0" w:line="313" w:lineRule="atLeast"/>
        <w:rPr>
          <w:rStyle w:val="19"/>
          <w:rFonts w:ascii="Verdana" w:hAnsi="Verdana" w:cs="Verdana"/>
          <w:color w:val="000000"/>
          <w:sz w:val="21"/>
          <w:szCs w:val="20"/>
          <w:shd w:val="clear" w:color="auto" w:fill="FFFFFF"/>
        </w:rPr>
      </w:pPr>
      <w:r>
        <w:rPr>
          <w:rStyle w:val="19"/>
          <w:rFonts w:ascii="Verdana" w:hAnsi="Verdana" w:cs="Verdana"/>
          <w:color w:val="000000"/>
          <w:sz w:val="21"/>
          <w:szCs w:val="20"/>
          <w:shd w:val="clear" w:color="auto" w:fill="FFFFFF"/>
        </w:rPr>
        <w:t>这种先建立索引，再对索引进行搜索的过程就叫全文检索(Full-text Search)。</w:t>
      </w:r>
    </w:p>
    <w:p>
      <w:pPr>
        <w:pStyle w:val="3"/>
        <w:rPr>
          <w:rFonts w:ascii="宋体" w:hAnsi="宋体" w:eastAsia="宋体"/>
          <w:b/>
          <w:sz w:val="32"/>
        </w:rPr>
      </w:pPr>
      <w:r>
        <w:rPr>
          <w:rFonts w:ascii="Times New Roman" w:hAnsi="Times New Roman" w:eastAsia="Times New Roman"/>
          <w:b/>
          <w:sz w:val="32"/>
        </w:rPr>
        <w:t>solr</w:t>
      </w:r>
      <w:r>
        <w:rPr>
          <w:rFonts w:ascii="宋体" w:hAnsi="宋体" w:eastAsia="宋体"/>
          <w:b/>
          <w:sz w:val="24"/>
        </w:rPr>
        <w:t xml:space="preserve"> </w:t>
      </w:r>
      <w:r>
        <w:rPr>
          <w:rFonts w:ascii="宋体" w:hAnsi="宋体" w:eastAsia="宋体"/>
          <w:b/>
          <w:sz w:val="32"/>
        </w:rPr>
        <w:t>和</w:t>
      </w:r>
      <w:r>
        <w:rPr>
          <w:rFonts w:ascii="宋体" w:hAnsi="宋体" w:eastAsia="宋体"/>
          <w:b/>
          <w:sz w:val="24"/>
        </w:rPr>
        <w:t xml:space="preserve"> </w:t>
      </w:r>
      <w:r>
        <w:rPr>
          <w:rFonts w:hint="eastAsia"/>
        </w:rPr>
        <w:t xml:space="preserve">lucene </w:t>
      </w:r>
      <w:r>
        <w:rPr>
          <w:rFonts w:ascii="宋体" w:hAnsi="宋体" w:eastAsia="宋体"/>
          <w:b/>
          <w:sz w:val="32"/>
        </w:rPr>
        <w:t>的区别</w:t>
      </w:r>
    </w:p>
    <w:p>
      <w:pPr>
        <w:spacing w:line="200" w:lineRule="exact"/>
        <w:rPr>
          <w:rFonts w:ascii="Times New Roman" w:hAnsi="Times New Roman" w:eastAsia="Times New Roman"/>
        </w:rPr>
      </w:pPr>
    </w:p>
    <w:p>
      <w:pPr>
        <w:spacing w:line="380" w:lineRule="exact"/>
        <w:rPr>
          <w:rFonts w:ascii="Times New Roman" w:hAnsi="Times New Roman" w:eastAsia="Times New Roman"/>
        </w:rPr>
      </w:pPr>
    </w:p>
    <w:p>
      <w:pPr>
        <w:spacing w:line="261" w:lineRule="auto"/>
        <w:ind w:firstLine="420"/>
        <w:rPr>
          <w:rFonts w:ascii="宋体" w:hAnsi="宋体" w:eastAsia="宋体"/>
          <w:sz w:val="23"/>
        </w:rPr>
      </w:pPr>
      <w:r>
        <w:rPr>
          <w:rFonts w:ascii="宋体" w:hAnsi="宋体" w:eastAsia="宋体"/>
          <w:sz w:val="23"/>
        </w:rPr>
        <w:t>solr 是 Apache 的用于实现全文检索的开源项目，是一个 war 包，直接可以放入 tomcat 服务器中配置一下就可以使用，而 Lucene 是全文检索的底层技术，solr 是在</w:t>
      </w:r>
    </w:p>
    <w:p>
      <w:pPr>
        <w:spacing w:line="17" w:lineRule="exact"/>
        <w:rPr>
          <w:rFonts w:ascii="Times New Roman" w:hAnsi="Times New Roman" w:eastAsia="Times New Roman"/>
        </w:rPr>
      </w:pPr>
    </w:p>
    <w:p>
      <w:pPr>
        <w:spacing w:line="0" w:lineRule="atLeast"/>
        <w:rPr>
          <w:rFonts w:ascii="宋体" w:hAnsi="宋体" w:eastAsia="宋体"/>
          <w:sz w:val="24"/>
        </w:rPr>
      </w:pPr>
      <w:r>
        <w:rPr>
          <w:rFonts w:ascii="宋体" w:hAnsi="宋体" w:eastAsia="宋体"/>
          <w:sz w:val="24"/>
        </w:rPr>
        <w:t>Lucene 的基础上开发的 solr</w:t>
      </w:r>
    </w:p>
    <w:p>
      <w:pPr>
        <w:pStyle w:val="14"/>
        <w:shd w:val="clear" w:color="auto" w:fill="FFFFFF"/>
        <w:spacing w:before="150" w:beforeAutospacing="0" w:after="150" w:afterAutospacing="0" w:line="313" w:lineRule="atLeast"/>
        <w:rPr>
          <w:rStyle w:val="19"/>
          <w:rFonts w:ascii="Verdana" w:hAnsi="Verdana" w:cs="Verdana"/>
          <w:color w:val="000000"/>
          <w:sz w:val="21"/>
          <w:szCs w:val="20"/>
          <w:shd w:val="clear" w:color="auto" w:fill="FFFFFF"/>
        </w:rPr>
      </w:pPr>
    </w:p>
    <w:p/>
    <w:p>
      <w:pPr>
        <w:pStyle w:val="3"/>
      </w:pPr>
      <w:r>
        <w:rPr>
          <w:rFonts w:hint="eastAsia"/>
        </w:rPr>
        <w:t>Solr</w:t>
      </w:r>
      <w:r>
        <w:rPr>
          <w:rFonts w:hint="eastAsia"/>
          <w:lang w:eastAsia="zh-CN"/>
        </w:rPr>
        <w:t>为什么比数据库强大？强大在哪里？</w:t>
      </w:r>
    </w:p>
    <w:p>
      <w:pPr>
        <w:numPr>
          <w:ilvl w:val="0"/>
          <w:numId w:val="10"/>
        </w:numPr>
        <w:rPr>
          <w:rFonts w:hint="eastAsia"/>
        </w:rPr>
      </w:pPr>
      <w:r>
        <w:rPr>
          <w:rFonts w:hint="eastAsia"/>
        </w:rPr>
        <w:t>solr 可以独立部署，高亮显示，性能优化，解决高并发的搜索需求。</w:t>
      </w:r>
    </w:p>
    <w:p>
      <w:pPr>
        <w:rPr>
          <w:rFonts w:hint="eastAsia"/>
        </w:rPr>
      </w:pPr>
    </w:p>
    <w:p>
      <w:pPr>
        <w:numPr>
          <w:ilvl w:val="0"/>
          <w:numId w:val="10"/>
        </w:numPr>
        <w:ind w:left="0" w:leftChars="0" w:firstLine="0" w:firstLineChars="0"/>
        <w:rPr>
          <w:rFonts w:hint="eastAsia" w:eastAsiaTheme="minorEastAsia"/>
          <w:lang w:eastAsia="zh-CN"/>
        </w:rPr>
      </w:pPr>
      <w:r>
        <w:rPr>
          <w:rFonts w:hint="eastAsia"/>
          <w:lang w:eastAsia="zh-CN"/>
        </w:rPr>
        <w:t>比数据库强大最明显是在查询性能上，相同的查询条件，数据库可能要</w:t>
      </w:r>
      <w:r>
        <w:rPr>
          <w:rFonts w:hint="eastAsia"/>
          <w:lang w:val="en-US" w:eastAsia="zh-CN"/>
        </w:rPr>
        <w:t>30s，solr只要2s。明显的差距。但solr也有缺点，它没有事务提交，不安全。所以solr和数据库搭配使用。</w:t>
      </w:r>
    </w:p>
    <w:p>
      <w:pPr>
        <w:pStyle w:val="4"/>
      </w:pPr>
      <w:r>
        <w:rPr>
          <w:rFonts w:hint="eastAsia"/>
          <w:lang w:val="en-US" w:eastAsia="zh-CN"/>
        </w:rPr>
        <w:t>如何打开solr控制界面？</w:t>
      </w:r>
    </w:p>
    <w:p>
      <w:pPr>
        <w:pStyle w:val="14"/>
        <w:keepNext w:val="0"/>
        <w:keepLines w:val="0"/>
        <w:widowControl/>
        <w:suppressLineNumbers w:val="0"/>
        <w:spacing w:before="168" w:beforeAutospacing="0" w:after="168" w:afterAutospacing="0"/>
        <w:ind w:left="0" w:right="0" w:firstLine="0"/>
        <w:rPr>
          <w:rFonts w:ascii="Open Sans" w:hAnsi="Open Sans" w:eastAsia="Open Sans" w:cs="Open Sans"/>
          <w:b w:val="0"/>
          <w:i w:val="0"/>
          <w:caps w:val="0"/>
          <w:color w:val="333333"/>
          <w:spacing w:val="0"/>
          <w:sz w:val="19"/>
          <w:szCs w:val="19"/>
        </w:rPr>
      </w:pPr>
      <w:r>
        <w:rPr>
          <w:rStyle w:val="40"/>
          <w:rFonts w:hint="default" w:ascii="Open Sans" w:hAnsi="Open Sans" w:eastAsia="Open Sans" w:cs="Open Sans"/>
          <w:b w:val="0"/>
          <w:i w:val="0"/>
          <w:caps w:val="0"/>
          <w:color w:val="4183C4"/>
          <w:spacing w:val="0"/>
          <w:sz w:val="19"/>
          <w:szCs w:val="19"/>
        </w:rPr>
        <w:fldChar w:fldCharType="begin"/>
      </w:r>
      <w:r>
        <w:rPr>
          <w:rStyle w:val="40"/>
          <w:rFonts w:hint="default" w:ascii="Open Sans" w:hAnsi="Open Sans" w:eastAsia="Open Sans" w:cs="Open Sans"/>
          <w:b w:val="0"/>
          <w:i w:val="0"/>
          <w:caps w:val="0"/>
          <w:color w:val="4183C4"/>
          <w:spacing w:val="0"/>
          <w:sz w:val="19"/>
          <w:szCs w:val="19"/>
        </w:rPr>
        <w:instrText xml:space="preserve"> HYPERLINK "http://IP:8080/solr" </w:instrText>
      </w:r>
      <w:r>
        <w:rPr>
          <w:rStyle w:val="40"/>
          <w:rFonts w:hint="default" w:ascii="Open Sans" w:hAnsi="Open Sans" w:eastAsia="Open Sans" w:cs="Open Sans"/>
          <w:b w:val="0"/>
          <w:i w:val="0"/>
          <w:caps w:val="0"/>
          <w:color w:val="4183C4"/>
          <w:spacing w:val="0"/>
          <w:sz w:val="19"/>
          <w:szCs w:val="19"/>
        </w:rPr>
        <w:fldChar w:fldCharType="separate"/>
      </w:r>
      <w:r>
        <w:rPr>
          <w:rStyle w:val="22"/>
          <w:rFonts w:hint="default" w:ascii="Open Sans" w:hAnsi="Open Sans" w:eastAsia="Open Sans" w:cs="Open Sans"/>
          <w:b w:val="0"/>
          <w:i w:val="0"/>
          <w:caps w:val="0"/>
          <w:color w:val="4183C4"/>
          <w:spacing w:val="0"/>
          <w:sz w:val="19"/>
          <w:szCs w:val="19"/>
        </w:rPr>
        <w:t>http://IP:8080/solr</w:t>
      </w:r>
      <w:r>
        <w:rPr>
          <w:rStyle w:val="40"/>
          <w:rFonts w:hint="default" w:ascii="Open Sans" w:hAnsi="Open Sans" w:eastAsia="Open Sans" w:cs="Open Sans"/>
          <w:b w:val="0"/>
          <w:i w:val="0"/>
          <w:caps w:val="0"/>
          <w:color w:val="4183C4"/>
          <w:spacing w:val="0"/>
          <w:sz w:val="19"/>
          <w:szCs w:val="19"/>
        </w:rPr>
        <w:fldChar w:fldCharType="end"/>
      </w:r>
      <w:r>
        <w:rPr>
          <w:rFonts w:hint="default" w:ascii="Open Sans" w:hAnsi="Open Sans" w:eastAsia="Open Sans" w:cs="Open Sans"/>
          <w:b w:val="0"/>
          <w:i w:val="0"/>
          <w:caps w:val="0"/>
          <w:color w:val="333333"/>
          <w:spacing w:val="0"/>
          <w:sz w:val="19"/>
          <w:szCs w:val="19"/>
        </w:rPr>
        <w:t>/</w:t>
      </w:r>
    </w:p>
    <w:p/>
    <w:p>
      <w:pPr>
        <w:pStyle w:val="4"/>
        <w:rPr>
          <w:rFonts w:hint="eastAsia" w:eastAsiaTheme="minorEastAsia"/>
          <w:lang w:eastAsia="zh-CN"/>
        </w:rPr>
      </w:pPr>
      <w:r>
        <w:t>Solr是怎么实现</w:t>
      </w:r>
      <w:r>
        <w:rPr>
          <w:rFonts w:hint="eastAsia"/>
        </w:rPr>
        <w:t>(实现思路</w:t>
      </w:r>
      <w:r>
        <w:rPr>
          <w:rFonts w:hint="eastAsia"/>
          <w:lang w:eastAsia="zh-CN"/>
        </w:rPr>
        <w:t>，</w:t>
      </w:r>
      <w:r>
        <w:rPr>
          <w:rFonts w:hint="eastAsia"/>
          <w:lang w:val="en-US" w:eastAsia="zh-CN"/>
        </w:rPr>
        <w:t>在pinyougou-day10</w:t>
      </w:r>
      <w:r>
        <w:rPr>
          <w:rFonts w:hint="eastAsia"/>
        </w:rPr>
        <w:t>)</w:t>
      </w:r>
    </w:p>
    <w:p>
      <w:pPr>
        <w:numPr>
          <w:ilvl w:val="0"/>
          <w:numId w:val="11"/>
        </w:numPr>
      </w:pPr>
      <w:r>
        <w:rPr>
          <w:rFonts w:hint="eastAsia"/>
        </w:rPr>
        <w:t>分析搜索的数据展示字段有哪些？分析需要搜索商品标题</w:t>
      </w:r>
    </w:p>
    <w:p>
      <w:pPr>
        <w:numPr>
          <w:ilvl w:val="0"/>
          <w:numId w:val="11"/>
        </w:numPr>
        <w:ind w:left="0" w:leftChars="0" w:firstLine="0" w:firstLineChars="0"/>
      </w:pPr>
      <w:r>
        <w:rPr>
          <w:rFonts w:hint="eastAsia"/>
          <w:lang w:val="en-US" w:eastAsia="zh-CN"/>
        </w:rPr>
        <w:t>安装好solr，构建项目架构，然后</w:t>
      </w:r>
      <w:r>
        <w:rPr>
          <w:rFonts w:hint="eastAsia"/>
        </w:rPr>
        <w:t>在solr的</w:t>
      </w:r>
      <w:r>
        <w:rPr>
          <w:rFonts w:hint="eastAsia"/>
          <w:lang w:val="en-US" w:eastAsia="zh-CN"/>
        </w:rPr>
        <w:t>配置文件</w:t>
      </w:r>
      <w:r>
        <w:rPr>
          <w:rFonts w:hint="eastAsia"/>
        </w:rPr>
        <w:t>schema.xml中定义好业务域，定义好中文分析器（IK）,并配置好。</w:t>
      </w:r>
    </w:p>
    <w:p>
      <w:pPr>
        <w:pStyle w:val="36"/>
        <w:numPr>
          <w:ilvl w:val="0"/>
          <w:numId w:val="11"/>
        </w:numPr>
        <w:ind w:left="0" w:leftChars="0" w:firstLine="0" w:firstLineChars="0"/>
        <w:rPr>
          <w:rFonts w:hint="eastAsia"/>
        </w:rPr>
      </w:pPr>
      <w:r>
        <w:rPr>
          <w:rFonts w:hint="eastAsia"/>
        </w:rPr>
        <w:t>将数据库中的数据，通过sql语句查询要的结果导入到索引库中（</w:t>
      </w:r>
      <w:r>
        <w:t>我们使用的是 SpringDataSolr 框架来实现对 solr 的操作。</w:t>
      </w:r>
      <w:r>
        <w:rPr>
          <w:rFonts w:hint="eastAsia"/>
        </w:rPr>
        <w:t>）</w:t>
      </w:r>
    </w:p>
    <w:p>
      <w:pPr>
        <w:pStyle w:val="36"/>
        <w:numPr>
          <w:ilvl w:val="0"/>
          <w:numId w:val="11"/>
        </w:numPr>
        <w:ind w:left="0" w:leftChars="0" w:firstLine="0" w:firstLineChars="0"/>
      </w:pPr>
      <w:r>
        <w:t>然后在页面中把搜索结果展示出来。</w:t>
      </w:r>
    </w:p>
    <w:p>
      <w:pPr>
        <w:pStyle w:val="36"/>
        <w:rPr>
          <w:rFonts w:hint="eastAsia"/>
        </w:rPr>
      </w:pPr>
    </w:p>
    <w:p>
      <w:pPr>
        <w:rPr>
          <w:rFonts w:hint="eastAsia"/>
        </w:rPr>
      </w:pPr>
      <w:r>
        <w:rPr>
          <w:rFonts w:hint="eastAsia"/>
          <w:color w:val="FF0000"/>
        </w:rPr>
        <w:t>还有</w:t>
      </w:r>
      <w:r>
        <w:rPr>
          <w:rFonts w:hint="eastAsia"/>
        </w:rPr>
        <w:t>，每当商品添加时或者是更新时，需要同步更新或添加索引库，可以使用MQ实现同步。</w:t>
      </w:r>
    </w:p>
    <w:p>
      <w:pPr>
        <w:rPr>
          <w:rFonts w:hint="eastAsia"/>
        </w:rPr>
      </w:pPr>
    </w:p>
    <w:p>
      <w:pPr>
        <w:pStyle w:val="36"/>
        <w:rPr>
          <w:rFonts w:ascii="Times New Roman" w:hAnsi="Times New Roman" w:eastAsia="Times New Roman"/>
        </w:rPr>
      </w:pPr>
      <w:r>
        <w:t>我们把</w:t>
      </w:r>
      <w:r>
        <w:rPr>
          <w:b/>
          <w:color w:val="FF0000"/>
        </w:rPr>
        <w:t xml:space="preserve"> SKU 商品名称、商家名称、价格、规格等</w:t>
      </w:r>
      <w:r>
        <w:t>信息设置为业务域。规格的存储采用了动态域来实现。</w:t>
      </w:r>
    </w:p>
    <w:p>
      <w:pPr>
        <w:pStyle w:val="36"/>
        <w:rPr>
          <w:rFonts w:ascii="Times New Roman" w:hAnsi="Times New Roman" w:eastAsia="Times New Roman"/>
        </w:rPr>
      </w:pPr>
    </w:p>
    <w:p>
      <w:pPr>
        <w:pStyle w:val="3"/>
        <w:rPr>
          <w:rFonts w:ascii="Cambria" w:hAnsi="Cambria" w:eastAsia="宋体" w:cs="Times New Roman"/>
        </w:rPr>
      </w:pPr>
      <w:r>
        <w:rPr>
          <w:rFonts w:ascii="Cambria" w:hAnsi="Cambria" w:eastAsia="宋体" w:cs="Times New Roman"/>
        </w:rPr>
        <w:t>S</w:t>
      </w:r>
      <w:r>
        <w:rPr>
          <w:rFonts w:hint="eastAsia" w:ascii="Cambria" w:hAnsi="Cambria" w:eastAsia="宋体" w:cs="Times New Roman"/>
        </w:rPr>
        <w:t>olr的原理</w:t>
      </w:r>
    </w:p>
    <w:p>
      <w:pPr>
        <w:rPr>
          <w:rFonts w:ascii="Calibri" w:hAnsi="Calibri" w:eastAsia="宋体" w:cs="Times New Roman"/>
          <w:szCs w:val="21"/>
        </w:rPr>
      </w:pPr>
      <w:r>
        <w:rPr>
          <w:rFonts w:hint="eastAsia" w:ascii="Calibri" w:hAnsi="Calibri" w:eastAsia="宋体" w:cs="Times New Roman"/>
          <w:szCs w:val="21"/>
        </w:rPr>
        <w:t>Solr是基于Lucene开发的，而Lucene是实现了全文检索的api，其本质就是一个全文检索的过程。全文检索就是把原始文档根据一定的规则拆分成若干个关键词，然后根据关键词创建索引，当查询时先查询索引找到对应的关键词，并根据关键词找到对应的文档，也就是查询结果，最终把查询结果展示给用户的过程。</w:t>
      </w:r>
    </w:p>
    <w:p>
      <w:pPr>
        <w:pStyle w:val="3"/>
        <w:rPr>
          <w:rFonts w:hint="eastAsia" w:ascii="Cambria" w:hAnsi="Cambria" w:eastAsia="宋体" w:cs="Times New Roman"/>
        </w:rPr>
      </w:pPr>
      <w:r>
        <w:rPr>
          <w:rFonts w:hint="eastAsia" w:ascii="Cambria" w:hAnsi="Cambria" w:eastAsia="宋体" w:cs="Times New Roman"/>
        </w:rPr>
        <w:t>分词</w:t>
      </w:r>
    </w:p>
    <w:p>
      <w:pPr>
        <w:pStyle w:val="4"/>
      </w:pPr>
      <w:r>
        <w:rPr>
          <w:rFonts w:hint="eastAsia"/>
        </w:rPr>
        <w:t>solr里面IK分词器的原理</w:t>
      </w:r>
    </w:p>
    <w:p>
      <w:pPr>
        <w:rPr>
          <w:rFonts w:ascii="Calibri" w:hAnsi="Calibri" w:eastAsia="宋体" w:cs="Times New Roman"/>
          <w:szCs w:val="21"/>
        </w:rPr>
      </w:pPr>
      <w:r>
        <w:rPr>
          <w:rFonts w:hint="eastAsia" w:ascii="Calibri" w:hAnsi="Calibri" w:eastAsia="宋体" w:cs="Times New Roman"/>
          <w:szCs w:val="21"/>
        </w:rPr>
        <w:t>IK分词器的分词原理本质上是词典分词。先在内存中初始化一个词典，然后在分词过程中逐个读取字符，和字典中的字符相匹配，把文档中的所有的词语拆分出来的过程。</w:t>
      </w:r>
    </w:p>
    <w:p>
      <w:pPr>
        <w:pStyle w:val="4"/>
      </w:pPr>
      <w:r>
        <w:rPr>
          <w:rFonts w:hint="eastAsia"/>
        </w:rPr>
        <w:t>分词是怎么做的？</w:t>
      </w:r>
    </w:p>
    <w:p>
      <w:r>
        <w:rPr>
          <w:rFonts w:hint="eastAsia"/>
        </w:rPr>
        <w:t>回答：用的是IK中文分词器。需要配置，配置的步骤：</w:t>
      </w:r>
    </w:p>
    <w:p>
      <w:r>
        <w:rPr>
          <w:rFonts w:hint="eastAsia"/>
        </w:rPr>
        <w:t>第一步：下载IK后，将停用词和需要扩展的此填写在配置文件中，并放置在classpath下，将相关的jar 包放入lib</w:t>
      </w:r>
    </w:p>
    <w:p>
      <w:r>
        <w:rPr>
          <w:rFonts w:hint="eastAsia"/>
        </w:rPr>
        <w:t>第二步：在定义业务域的时候，需要指定中文分析器即可</w:t>
      </w:r>
    </w:p>
    <w:p>
      <w:pPr>
        <w:rPr>
          <w:rFonts w:hint="eastAsia"/>
        </w:rPr>
      </w:pPr>
      <w:r>
        <w:rPr>
          <w:rFonts w:hint="eastAsia"/>
        </w:rPr>
        <w:t>第三步：验证下，通过后台界面来验证分析是否正确。</w:t>
      </w:r>
    </w:p>
    <w:p>
      <w:pPr>
        <w:rPr>
          <w:rFonts w:hint="eastAsia"/>
        </w:rPr>
      </w:pPr>
    </w:p>
    <w:p>
      <w:pPr>
        <w:pStyle w:val="4"/>
        <w:rPr>
          <w:rFonts w:ascii="Times New Roman" w:hAnsi="Times New Roman" w:eastAsia="Times New Roman"/>
        </w:rPr>
      </w:pPr>
      <w:r>
        <w:rPr>
          <w:rFonts w:hint="eastAsia" w:ascii="黑体" w:hAnsi="黑体" w:eastAsia="黑体" w:cs="黑体"/>
          <w:b/>
          <w:bCs/>
          <w:sz w:val="36"/>
          <w:szCs w:val="36"/>
        </w:rPr>
        <w:t>solr 索引中使用了 IK 分词器，你们项目中使用到了分词器的哪种工作模式？</w:t>
      </w:r>
    </w:p>
    <w:p>
      <w:pPr>
        <w:pStyle w:val="36"/>
        <w:rPr>
          <w:rFonts w:hint="eastAsia" w:eastAsiaTheme="minorEastAsia"/>
          <w:lang w:eastAsia="zh-CN"/>
        </w:rPr>
      </w:pPr>
      <w:r>
        <w:t>IK 分词器，基本可分为两种模式，一种为</w:t>
      </w:r>
      <w:r>
        <w:rPr>
          <w:color w:val="FF0000"/>
        </w:rPr>
        <w:t xml:space="preserve"> smart 模式</w:t>
      </w:r>
      <w:r>
        <w:t>，一种为</w:t>
      </w:r>
      <w:r>
        <w:rPr>
          <w:color w:val="FF0000"/>
        </w:rPr>
        <w:t>非 smart 模式</w:t>
      </w:r>
      <w:r>
        <w:t>。例如：张三说的确实在理</w:t>
      </w:r>
      <w:r>
        <w:rPr>
          <w:rFonts w:hint="eastAsia"/>
          <w:lang w:eastAsia="zh-CN"/>
        </w:rPr>
        <w:t>。</w:t>
      </w:r>
    </w:p>
    <w:p>
      <w:pPr>
        <w:pStyle w:val="36"/>
      </w:pPr>
      <w:r>
        <w:rPr>
          <w:color w:val="FF0000"/>
        </w:rPr>
        <w:t>smart 模式</w:t>
      </w:r>
      <w:r>
        <w:t>的下分词结果为：</w:t>
      </w:r>
    </w:p>
    <w:p>
      <w:pPr>
        <w:pStyle w:val="36"/>
      </w:pPr>
      <w:r>
        <w:t>张三 | 说的 | 确实 | 在理</w:t>
      </w:r>
    </w:p>
    <w:p>
      <w:pPr>
        <w:pStyle w:val="36"/>
      </w:pPr>
    </w:p>
    <w:p>
      <w:pPr>
        <w:pStyle w:val="36"/>
      </w:pPr>
      <w:r>
        <w:rPr>
          <w:color w:val="FF0000"/>
        </w:rPr>
        <w:t>非 smart 模式</w:t>
      </w:r>
      <w:r>
        <w:t>下的分词结为：</w:t>
      </w:r>
    </w:p>
    <w:p>
      <w:pPr>
        <w:pStyle w:val="36"/>
      </w:pPr>
      <w:r>
        <w:t>张三 | 三 | 说的 | 的确 | 的 | 确实 | 实在 | 在理</w:t>
      </w:r>
    </w:p>
    <w:p>
      <w:pPr>
        <w:pStyle w:val="36"/>
      </w:pPr>
      <w:r>
        <w:t>可见非 smart 模式所做的就是将能够分出来的词全部输出；</w:t>
      </w:r>
    </w:p>
    <w:p>
      <w:pPr>
        <w:pStyle w:val="36"/>
      </w:pPr>
    </w:p>
    <w:p>
      <w:pPr>
        <w:pStyle w:val="36"/>
      </w:pPr>
      <w:r>
        <w:t>smart 模式下，IK 分词器则会根据内在方法输出一个认为最合理的分词结果，这就涉及到了歧义判断。</w:t>
      </w:r>
    </w:p>
    <w:p>
      <w:pPr>
        <w:pStyle w:val="36"/>
      </w:pPr>
      <w:r>
        <w:t>项目中采用的是 smart 模块分词的。</w:t>
      </w:r>
    </w:p>
    <w:p>
      <w:pPr>
        <w:rPr>
          <w:rFonts w:hint="eastAsia"/>
        </w:rPr>
      </w:pPr>
    </w:p>
    <w:p>
      <w:pPr>
        <w:pStyle w:val="4"/>
      </w:pPr>
      <w:r>
        <w:t>你们项目搜索功能中是如何处理分词的？新上市的商品如何处理分词</w:t>
      </w:r>
    </w:p>
    <w:p>
      <w:pPr>
        <w:pStyle w:val="36"/>
      </w:pPr>
      <w:r>
        <w:t>在项目中搜索功能使用 solr 实现，在 solr 中配置</w:t>
      </w:r>
      <w:r>
        <w:rPr>
          <w:b/>
          <w:color w:val="FF0000"/>
        </w:rPr>
        <w:t>中文分析器</w:t>
      </w:r>
      <w:r>
        <w:t xml:space="preserve">，我们使用 </w:t>
      </w:r>
      <w:r>
        <w:rPr>
          <w:b/>
          <w:color w:val="FF0000"/>
        </w:rPr>
        <w:t>IKAnalyzer</w:t>
      </w:r>
      <w:r>
        <w:t xml:space="preserve"> 来实现中文分词。如果是新上市的商品可能会出现一些新的关键词，为了查询的准确性，我们会把新的关键词添加到 IKAnalyzer 的</w:t>
      </w:r>
      <w:r>
        <w:rPr>
          <w:b/>
          <w:color w:val="FF0000"/>
        </w:rPr>
        <w:t>扩展词典</w:t>
      </w:r>
      <w:r>
        <w:t>中。</w:t>
      </w:r>
    </w:p>
    <w:p>
      <w:pPr>
        <w:pStyle w:val="3"/>
      </w:pPr>
      <w:r>
        <w:rPr>
          <w:rFonts w:hint="eastAsia"/>
        </w:rPr>
        <w:t>Solr服务器是自己做的，还是别人提供接口</w:t>
      </w:r>
    </w:p>
    <w:p>
      <w:r>
        <w:rPr>
          <w:rFonts w:hint="eastAsia"/>
        </w:rPr>
        <w:t xml:space="preserve">   别人提供的接口，只需要调用接口，就可以实现搜索功能.</w:t>
      </w:r>
    </w:p>
    <w:p>
      <w:pPr>
        <w:pStyle w:val="3"/>
      </w:pPr>
      <w:r>
        <w:rPr>
          <w:rFonts w:hint="eastAsia"/>
        </w:rPr>
        <w:t>搜索系统有哪些功能</w:t>
      </w:r>
    </w:p>
    <w:p>
      <w:r>
        <w:rPr>
          <w:rFonts w:hint="eastAsia"/>
        </w:rPr>
        <w:t>回答：实现商品的站内搜索，包括搜索结果页面的展示，导入索引库，同步索引库，高亮显示查询结果。</w:t>
      </w:r>
    </w:p>
    <w:p>
      <w:r>
        <w:rPr>
          <w:rFonts w:hint="eastAsia"/>
        </w:rPr>
        <w:t>多关键字搜索,搜索结果分页,搜索结果排序(价格/新品).价格区间筛选,</w:t>
      </w:r>
    </w:p>
    <w:p>
      <w:pPr>
        <w:pStyle w:val="3"/>
        <w:rPr>
          <w:rFonts w:ascii="Cambria" w:hAnsi="Cambria" w:eastAsia="宋体" w:cs="Times New Roman"/>
        </w:rPr>
      </w:pPr>
      <w:r>
        <w:rPr>
          <w:rFonts w:hint="eastAsia" w:ascii="Cambria" w:hAnsi="Cambria" w:eastAsia="宋体" w:cs="Times New Roman"/>
        </w:rPr>
        <w:t>solr怎么设置搜索结果排名靠前（得分）</w:t>
      </w:r>
    </w:p>
    <w:p>
      <w:pPr>
        <w:rPr>
          <w:rFonts w:ascii="Calibri" w:hAnsi="Calibri" w:eastAsia="宋体" w:cs="Times New Roman"/>
          <w:szCs w:val="21"/>
        </w:rPr>
      </w:pPr>
      <w:r>
        <w:rPr>
          <w:rFonts w:hint="eastAsia" w:ascii="Calibri" w:hAnsi="Calibri" w:eastAsia="宋体" w:cs="Times New Roman"/>
          <w:szCs w:val="21"/>
        </w:rPr>
        <w:t>答1:</w:t>
      </w:r>
    </w:p>
    <w:p>
      <w:r>
        <w:rPr>
          <w:rFonts w:hint="eastAsia" w:ascii="Calibri" w:hAnsi="Calibri" w:eastAsia="宋体" w:cs="Times New Roman"/>
          <w:szCs w:val="21"/>
        </w:rPr>
        <w:t>可以</w:t>
      </w:r>
      <w:r>
        <w:rPr>
          <w:rFonts w:hint="eastAsia" w:ascii="Calibri" w:hAnsi="Calibri" w:eastAsia="宋体" w:cs="Times New Roman"/>
          <w:color w:val="FF0000"/>
          <w:szCs w:val="21"/>
        </w:rPr>
        <w:t>设置文档中域的boost值</w:t>
      </w:r>
      <w:r>
        <w:rPr>
          <w:rFonts w:hint="eastAsia" w:ascii="Calibri" w:hAnsi="Calibri" w:eastAsia="宋体" w:cs="Times New Roman"/>
          <w:szCs w:val="21"/>
        </w:rPr>
        <w:t>，boost值越高计算出来的相关度得分就越高，排名也就越靠前。此方法可以把热点商品或者是推广商品的排名提高。</w:t>
      </w:r>
    </w:p>
    <w:p>
      <w:pPr>
        <w:pStyle w:val="3"/>
      </w:pPr>
      <w:r>
        <w:rPr>
          <w:rFonts w:hint="eastAsia"/>
        </w:rPr>
        <w:t>搜索出来的数据分页是怎么做的</w:t>
      </w:r>
      <w:r>
        <w:rPr>
          <w:rFonts w:hint="eastAsia"/>
          <w:lang w:val="en-US" w:eastAsia="zh-CN"/>
        </w:rPr>
        <w:t xml:space="preserve"> </w:t>
      </w:r>
    </w:p>
    <w:p>
      <w:r>
        <w:rPr>
          <w:rFonts w:hint="eastAsia"/>
        </w:rPr>
        <w:t>回答：solr提供的客户端solrj中有分页的方法，setstart ,setrows</w:t>
      </w:r>
    </w:p>
    <w:p>
      <w:pPr>
        <w:rPr>
          <w:rFonts w:hint="eastAsia"/>
        </w:rPr>
      </w:pPr>
      <w:r>
        <w:rPr>
          <w:rFonts w:hint="eastAsia"/>
        </w:rPr>
        <w:t>通过它们来进行分页，和数据库分页没什么区别。</w:t>
      </w:r>
    </w:p>
    <w:p>
      <w:pPr>
        <w:pStyle w:val="3"/>
      </w:pPr>
      <w:r>
        <w:rPr>
          <w:rFonts w:hint="eastAsia"/>
        </w:rPr>
        <w:t>说下搜索系统的亮点是什么？</w:t>
      </w:r>
    </w:p>
    <w:p>
      <w:r>
        <w:rPr>
          <w:rFonts w:hint="eastAsia"/>
        </w:rPr>
        <w:t>回答：(不好回答)</w:t>
      </w:r>
    </w:p>
    <w:p>
      <w:r>
        <w:rPr>
          <w:rFonts w:hint="eastAsia"/>
          <w:shd w:val="clear" w:color="auto" w:fill="FFFFFF"/>
        </w:rPr>
        <w:t>s</w:t>
      </w:r>
      <w:r>
        <w:rPr>
          <w:shd w:val="clear" w:color="auto" w:fill="FFFFFF"/>
        </w:rPr>
        <w:t>olr4引入了solrcloud，solrcloud底层用Zookeeper来实现，具有以下新的特性：集成化的配置、解决了单点故障的分布式索引、自动容错、查询时自动负载均衡、近实时搜索。 </w:t>
      </w:r>
    </w:p>
    <w:p>
      <w:pPr>
        <w:pStyle w:val="3"/>
        <w:rPr>
          <w:rFonts w:hint="eastAsia"/>
        </w:rPr>
      </w:pPr>
      <w:r>
        <w:rPr>
          <w:rFonts w:hint="eastAsia"/>
        </w:rPr>
        <w:t>solr是分布式的吗</w:t>
      </w:r>
    </w:p>
    <w:p>
      <w:pPr>
        <w:rPr>
          <w:rFonts w:hint="eastAsia"/>
        </w:rPr>
      </w:pPr>
      <w:r>
        <w:rPr>
          <w:rFonts w:hint="eastAsia"/>
        </w:rPr>
        <w:t>答:</w:t>
      </w:r>
      <w:r>
        <w:rPr>
          <w:rFonts w:hint="eastAsia"/>
          <w:lang w:val="en-US" w:eastAsia="zh-CN"/>
        </w:rPr>
        <w:t xml:space="preserve"> </w:t>
      </w:r>
      <w:r>
        <w:rPr>
          <w:rFonts w:hint="eastAsia"/>
        </w:rPr>
        <w:t>是.</w:t>
      </w:r>
    </w:p>
    <w:p>
      <w:pPr>
        <w:widowControl/>
        <w:shd w:val="clear" w:color="auto" w:fill="FFFFFF"/>
        <w:wordWrap w:val="0"/>
        <w:spacing w:after="184" w:line="288" w:lineRule="atLeast"/>
        <w:jc w:val="left"/>
        <w:rPr>
          <w:rFonts w:ascii="Helvetica" w:hAnsi="Helvetica" w:eastAsia="宋体" w:cs="Helvetica"/>
          <w:color w:val="4F4F4F"/>
          <w:kern w:val="0"/>
          <w:sz w:val="16"/>
          <w:szCs w:val="16"/>
        </w:rPr>
      </w:pPr>
      <w:r>
        <w:rPr>
          <w:rFonts w:ascii="Helvetica" w:hAnsi="Helvetica" w:eastAsia="宋体" w:cs="Helvetica"/>
          <w:color w:val="4F4F4F"/>
          <w:kern w:val="0"/>
          <w:sz w:val="16"/>
          <w:szCs w:val="16"/>
        </w:rPr>
        <w:t> </w:t>
      </w:r>
      <w:r>
        <w:rPr>
          <w:rFonts w:ascii="Helvetica" w:hAnsi="Helvetica" w:eastAsia="宋体" w:cs="Helvetica"/>
          <w:b/>
          <w:bCs/>
          <w:color w:val="4F4F4F"/>
          <w:kern w:val="0"/>
          <w:sz w:val="16"/>
        </w:rPr>
        <w:t>SolrCloud </w:t>
      </w:r>
      <w:r>
        <w:rPr>
          <w:rFonts w:ascii="Helvetica" w:hAnsi="Helvetica" w:eastAsia="宋体" w:cs="Helvetica"/>
          <w:color w:val="4F4F4F"/>
          <w:kern w:val="0"/>
          <w:sz w:val="16"/>
          <w:szCs w:val="16"/>
        </w:rPr>
        <w:t>是基于Solr和Zookeeper的分布式搜索方案，是正在开发中的Solr4.0的</w:t>
      </w:r>
      <w:r>
        <w:rPr>
          <w:rFonts w:ascii="Helvetica" w:hAnsi="Helvetica" w:eastAsia="宋体" w:cs="Helvetica"/>
          <w:color w:val="FF0000"/>
          <w:kern w:val="0"/>
          <w:sz w:val="16"/>
          <w:szCs w:val="16"/>
        </w:rPr>
        <w:t>核心组件之一</w:t>
      </w:r>
      <w:r>
        <w:rPr>
          <w:rFonts w:ascii="Helvetica" w:hAnsi="Helvetica" w:eastAsia="宋体" w:cs="Helvetica"/>
          <w:color w:val="4F4F4F"/>
          <w:kern w:val="0"/>
          <w:sz w:val="16"/>
          <w:szCs w:val="16"/>
        </w:rPr>
        <w:t>，它的主要思想是使用Zookeeper作为集群的配置信息中心。</w:t>
      </w:r>
    </w:p>
    <w:p>
      <w:pPr>
        <w:widowControl/>
        <w:shd w:val="clear" w:color="auto" w:fill="FFFFFF"/>
        <w:wordWrap w:val="0"/>
        <w:spacing w:after="184"/>
        <w:jc w:val="left"/>
        <w:rPr>
          <w:rFonts w:ascii="Helvetica" w:hAnsi="Helvetica" w:eastAsia="宋体" w:cs="Helvetica"/>
          <w:color w:val="4F4F4F"/>
          <w:kern w:val="0"/>
          <w:sz w:val="16"/>
          <w:szCs w:val="16"/>
        </w:rPr>
      </w:pPr>
      <w:r>
        <w:rPr>
          <w:rFonts w:ascii="Helvetica" w:hAnsi="Helvetica" w:eastAsia="宋体" w:cs="Helvetica"/>
          <w:color w:val="4F4F4F"/>
          <w:kern w:val="0"/>
          <w:sz w:val="16"/>
          <w:szCs w:val="16"/>
        </w:rPr>
        <w:t>         它有几个特色功能：</w:t>
      </w:r>
    </w:p>
    <w:p>
      <w:pPr>
        <w:widowControl/>
        <w:shd w:val="clear" w:color="auto" w:fill="FFFFFF"/>
        <w:wordWrap w:val="0"/>
        <w:spacing w:after="184"/>
        <w:jc w:val="left"/>
        <w:rPr>
          <w:rFonts w:ascii="Helvetica" w:hAnsi="Helvetica" w:eastAsia="宋体" w:cs="Helvetica"/>
          <w:color w:val="4F4F4F"/>
          <w:kern w:val="0"/>
          <w:sz w:val="16"/>
          <w:szCs w:val="16"/>
        </w:rPr>
      </w:pPr>
      <w:r>
        <w:rPr>
          <w:rFonts w:ascii="Helvetica" w:hAnsi="Helvetica" w:eastAsia="宋体" w:cs="Helvetica"/>
          <w:color w:val="4F4F4F"/>
          <w:kern w:val="0"/>
          <w:sz w:val="16"/>
          <w:szCs w:val="16"/>
        </w:rPr>
        <w:t>         1）集中式的配置信息</w:t>
      </w:r>
    </w:p>
    <w:p>
      <w:pPr>
        <w:widowControl/>
        <w:shd w:val="clear" w:color="auto" w:fill="FFFFFF"/>
        <w:wordWrap w:val="0"/>
        <w:spacing w:after="184"/>
        <w:jc w:val="left"/>
        <w:rPr>
          <w:rFonts w:ascii="Helvetica" w:hAnsi="Helvetica" w:eastAsia="宋体" w:cs="Helvetica"/>
          <w:color w:val="4F4F4F"/>
          <w:kern w:val="0"/>
          <w:sz w:val="16"/>
          <w:szCs w:val="16"/>
        </w:rPr>
      </w:pPr>
      <w:r>
        <w:rPr>
          <w:rFonts w:ascii="Helvetica" w:hAnsi="Helvetica" w:eastAsia="宋体" w:cs="Helvetica"/>
          <w:color w:val="4F4F4F"/>
          <w:kern w:val="0"/>
          <w:sz w:val="16"/>
          <w:szCs w:val="16"/>
        </w:rPr>
        <w:t>         2）自动容错</w:t>
      </w:r>
    </w:p>
    <w:p>
      <w:pPr>
        <w:widowControl/>
        <w:shd w:val="clear" w:color="auto" w:fill="FFFFFF"/>
        <w:wordWrap w:val="0"/>
        <w:spacing w:after="184"/>
        <w:jc w:val="left"/>
        <w:rPr>
          <w:rFonts w:ascii="Helvetica" w:hAnsi="Helvetica" w:eastAsia="宋体" w:cs="Helvetica"/>
          <w:color w:val="4F4F4F"/>
          <w:kern w:val="0"/>
          <w:sz w:val="16"/>
          <w:szCs w:val="16"/>
        </w:rPr>
      </w:pPr>
      <w:r>
        <w:rPr>
          <w:rFonts w:ascii="Helvetica" w:hAnsi="Helvetica" w:eastAsia="宋体" w:cs="Helvetica"/>
          <w:color w:val="4F4F4F"/>
          <w:kern w:val="0"/>
          <w:sz w:val="16"/>
          <w:szCs w:val="16"/>
        </w:rPr>
        <w:t>         3）近实时搜索</w:t>
      </w:r>
    </w:p>
    <w:p>
      <w:pPr>
        <w:widowControl/>
        <w:shd w:val="clear" w:color="auto" w:fill="FFFFFF"/>
        <w:wordWrap w:val="0"/>
        <w:spacing w:after="184"/>
        <w:jc w:val="left"/>
        <w:rPr>
          <w:rFonts w:hint="eastAsia" w:ascii="Helvetica" w:hAnsi="Helvetica" w:eastAsia="宋体" w:cs="Helvetica"/>
          <w:color w:val="4F4F4F"/>
          <w:kern w:val="0"/>
          <w:sz w:val="16"/>
          <w:szCs w:val="16"/>
        </w:rPr>
      </w:pPr>
      <w:r>
        <w:rPr>
          <w:rFonts w:ascii="Helvetica" w:hAnsi="Helvetica" w:eastAsia="宋体" w:cs="Helvetica"/>
          <w:color w:val="4F4F4F"/>
          <w:kern w:val="0"/>
          <w:sz w:val="16"/>
          <w:szCs w:val="16"/>
        </w:rPr>
        <w:t>         4）查询时自动负载均衡</w:t>
      </w:r>
    </w:p>
    <w:p>
      <w:pPr>
        <w:pStyle w:val="3"/>
      </w:pPr>
      <w:r>
        <w:t>如何处理数据量大、并发量高的搜索</w:t>
      </w:r>
    </w:p>
    <w:p>
      <w:pPr>
        <w:pStyle w:val="36"/>
      </w:pPr>
      <w:r>
        <w:t xml:space="preserve">如果要搜索的内容数据量很大并且并发量很高的情况下，一个 solr 服务是不能满足要求的，所以此时需要 SolrCloud 来解决。 </w:t>
      </w:r>
      <w:r>
        <w:rPr>
          <w:b/>
          <w:color w:val="FF0000"/>
        </w:rPr>
        <w:t>SolrCloud</w:t>
      </w:r>
      <w:r>
        <w:t xml:space="preserve"> 也就是 solr 的分布式解决方案。是</w:t>
      </w:r>
      <w:r>
        <w:rPr>
          <w:b/>
          <w:color w:val="FF0000"/>
        </w:rPr>
        <w:t xml:space="preserve">zookeeper+solr </w:t>
      </w:r>
      <w:r>
        <w:t>实现的。</w:t>
      </w:r>
    </w:p>
    <w:p>
      <w:pPr>
        <w:pStyle w:val="3"/>
        <w:rPr>
          <w:rFonts w:hint="eastAsia"/>
        </w:rPr>
      </w:pPr>
      <w:r>
        <w:rPr>
          <w:rFonts w:hint="eastAsia"/>
        </w:rPr>
        <w:t>搜索的索引,为什么用索引会快一些</w:t>
      </w:r>
    </w:p>
    <w:p>
      <w:pPr>
        <w:rPr>
          <w:rFonts w:hint="eastAsia"/>
        </w:rPr>
      </w:pPr>
      <w:r>
        <w:rPr>
          <w:rFonts w:hint="eastAsia"/>
        </w:rPr>
        <w:t>答:</w:t>
      </w:r>
    </w:p>
    <w:p>
      <w:pPr>
        <w:rPr>
          <w:rFonts w:hint="eastAsia"/>
          <w:shd w:val="clear" w:color="auto" w:fill="FFFFFF"/>
        </w:rPr>
      </w:pPr>
      <w:r>
        <w:rPr>
          <w:shd w:val="clear" w:color="auto" w:fill="FFFFFF"/>
        </w:rPr>
        <w:t>原本的直接搜索是针对文档进行顺序检索，在建立索引之后，可以通过对索引的查找以找到索引词在文档中出现的位置，然后返回索引项所对的文档中的位置和词。</w:t>
      </w:r>
    </w:p>
    <w:p>
      <w:pPr>
        <w:pStyle w:val="3"/>
        <w:rPr>
          <w:rFonts w:hint="eastAsia"/>
        </w:rPr>
      </w:pPr>
      <w:r>
        <w:rPr>
          <w:rFonts w:hint="eastAsia"/>
        </w:rPr>
        <w:t>索引是查数据库还是查文件?</w:t>
      </w:r>
    </w:p>
    <w:p>
      <w:pPr>
        <w:rPr>
          <w:rFonts w:hint="eastAsia"/>
        </w:rPr>
      </w:pPr>
      <w:r>
        <w:rPr>
          <w:rFonts w:hint="eastAsia"/>
        </w:rPr>
        <w:t>答:</w:t>
      </w:r>
    </w:p>
    <w:p>
      <w:pPr>
        <w:rPr>
          <w:rFonts w:ascii="Verdana" w:hAnsi="Verdana"/>
          <w:color w:val="000000"/>
          <w:sz w:val="16"/>
          <w:szCs w:val="16"/>
          <w:shd w:val="clear" w:color="auto" w:fill="FFFFFF"/>
        </w:rPr>
      </w:pPr>
      <w:r>
        <w:rPr>
          <w:rFonts w:hint="eastAsia"/>
        </w:rPr>
        <w:t>查文件.</w:t>
      </w:r>
      <w:r>
        <w:rPr>
          <w:rFonts w:ascii="Verdana" w:hAnsi="Verdana"/>
          <w:color w:val="000000"/>
          <w:sz w:val="16"/>
          <w:szCs w:val="16"/>
          <w:shd w:val="clear" w:color="auto" w:fill="FFFFFF"/>
        </w:rPr>
        <w:t xml:space="preserve"> 用户输入搜索的关键字、对关键字进行分词、根据分词结果去索引库里面找到对应的id</w:t>
      </w:r>
    </w:p>
    <w:p>
      <w:pPr>
        <w:rPr>
          <w:rFonts w:ascii="Verdana" w:hAnsi="Verdana"/>
          <w:color w:val="000000"/>
          <w:sz w:val="16"/>
          <w:szCs w:val="16"/>
          <w:shd w:val="clear" w:color="auto" w:fill="FFFFFF"/>
        </w:rPr>
      </w:pPr>
    </w:p>
    <w:p>
      <w:pPr>
        <w:pStyle w:val="2"/>
      </w:pPr>
      <w:r>
        <w:rPr>
          <w:rFonts w:hint="eastAsia"/>
        </w:rPr>
        <w:t>消息中间件解决方案JMS(</w:t>
      </w:r>
      <w:r>
        <w:rPr>
          <w:color w:val="FF0000"/>
        </w:rPr>
        <w:t>ActiveMQ</w:t>
      </w:r>
      <w:r>
        <w:rPr>
          <w:rFonts w:hint="eastAsia"/>
        </w:rPr>
        <w:t>)</w:t>
      </w:r>
    </w:p>
    <w:p>
      <w:pPr>
        <w:ind w:firstLine="420"/>
      </w:pPr>
      <w:r>
        <w:rPr>
          <w:rFonts w:hint="eastAsia"/>
        </w:rPr>
        <w:t>模块之间的依赖称之为耦合。而耦合越多，之后的维护工作就越困难。那么如何改善系统模块调用关系、减少模块之间的耦合呢？我们接下来就介绍一种解决方案----消息中间件。</w:t>
      </w:r>
    </w:p>
    <w:p>
      <w:pPr>
        <w:rPr>
          <w:rFonts w:hint="eastAsia"/>
        </w:rPr>
      </w:pPr>
      <w:r>
        <w:rPr>
          <w:rFonts w:hint="eastAsia"/>
        </w:rPr>
        <w:t>我们通过引入消息中间件activeMQ,使得运营商系统与搜索服务、页面生成服务解除了耦合。</w:t>
      </w:r>
    </w:p>
    <w:p>
      <w:r>
        <w:rPr>
          <w:rFonts w:ascii="Arial" w:hAnsi="Arial" w:cs="Arial"/>
          <w:color w:val="FF0000"/>
          <w:sz w:val="18"/>
          <w:szCs w:val="18"/>
          <w:shd w:val="clear" w:color="auto" w:fill="FFFFFF"/>
        </w:rPr>
        <w:t>JMS</w:t>
      </w:r>
      <w:r>
        <w:rPr>
          <w:rFonts w:ascii="Arial" w:hAnsi="Arial" w:cs="Arial"/>
          <w:color w:val="4F4F4F"/>
          <w:sz w:val="18"/>
          <w:szCs w:val="18"/>
          <w:shd w:val="clear" w:color="auto" w:fill="FFFFFF"/>
        </w:rPr>
        <w:t>，是一个Java平台中关于面向消息中间件的api，用于在两个应用程序之间，或分布式系统中发送消息，进行异步通信 </w:t>
      </w:r>
      <w:r>
        <w:rPr>
          <w:rFonts w:hint="eastAsia" w:ascii="Arial" w:hAnsi="Arial" w:cs="Arial"/>
          <w:color w:val="4F4F4F"/>
          <w:sz w:val="18"/>
          <w:szCs w:val="18"/>
          <w:shd w:val="clear" w:color="auto" w:fill="FFFFFF"/>
        </w:rPr>
        <w:t>。</w:t>
      </w:r>
    </w:p>
    <w:p>
      <w:pPr>
        <w:pStyle w:val="3"/>
      </w:pPr>
      <w:r>
        <w:rPr>
          <w:rFonts w:hint="eastAsia"/>
        </w:rPr>
        <w:t>什么是消息中间件</w:t>
      </w:r>
    </w:p>
    <w:p>
      <w:pPr>
        <w:rPr>
          <w:rFonts w:hint="eastAsia" w:ascii="Arial" w:hAnsi="Arial" w:cs="Arial"/>
          <w:b w:val="0"/>
          <w:bCs w:val="0"/>
          <w:color w:val="000000" w:themeColor="text1"/>
          <w:sz w:val="18"/>
          <w:szCs w:val="18"/>
          <w:shd w:val="clear" w:color="auto" w:fill="FFFFFF"/>
          <w14:textFill>
            <w14:solidFill>
              <w14:schemeClr w14:val="tx1"/>
            </w14:solidFill>
          </w14:textFill>
        </w:rPr>
      </w:pPr>
      <w:r>
        <w:rPr>
          <w:rFonts w:hint="eastAsia" w:ascii="Arial" w:hAnsi="Arial" w:cs="Arial"/>
          <w:color w:val="333333"/>
          <w:szCs w:val="21"/>
          <w:shd w:val="clear" w:color="auto" w:fill="FFFFFF"/>
        </w:rPr>
        <w:t>答:</w:t>
      </w:r>
      <w:r>
        <w:rPr>
          <w:rFonts w:hint="eastAsia" w:ascii="Arial" w:hAnsi="Arial" w:cs="Arial"/>
          <w:color w:val="333333"/>
          <w:szCs w:val="21"/>
          <w:shd w:val="clear" w:color="auto" w:fill="FFFFFF"/>
          <w:lang w:val="en-US" w:eastAsia="zh-CN"/>
        </w:rPr>
        <w:t xml:space="preserve"> </w:t>
      </w:r>
      <w:r>
        <w:rPr>
          <w:rFonts w:ascii="Arial" w:hAnsi="Arial" w:cs="Arial"/>
          <w:b w:val="0"/>
          <w:bCs w:val="0"/>
          <w:color w:val="000000" w:themeColor="text1"/>
          <w:sz w:val="20"/>
          <w:szCs w:val="20"/>
          <w:shd w:val="clear" w:color="auto" w:fill="FFFFFF"/>
          <w14:textFill>
            <w14:solidFill>
              <w14:schemeClr w14:val="tx1"/>
            </w14:solidFill>
          </w14:textFill>
        </w:rPr>
        <w:t>关注于数据的发送和接收，利用高效可靠的异步消息传递机制集成分布式系统。</w:t>
      </w:r>
    </w:p>
    <w:p>
      <w:pPr>
        <w:pStyle w:val="3"/>
      </w:pPr>
      <w:r>
        <w:rPr>
          <w:rFonts w:hint="eastAsia"/>
        </w:rPr>
        <w:t>JMS消息传递类型</w:t>
      </w:r>
    </w:p>
    <w:p>
      <w:pPr>
        <w:rPr>
          <w:rFonts w:hint="eastAsia"/>
        </w:rPr>
      </w:pPr>
      <w:r>
        <w:rPr>
          <w:rFonts w:hint="eastAsia"/>
        </w:rPr>
        <w:t>对于消息的传递有两种类型：</w:t>
      </w:r>
    </w:p>
    <w:p/>
    <w:p>
      <w:pPr>
        <w:ind w:firstLine="420"/>
      </w:pPr>
      <w:r>
        <w:rPr>
          <w:rFonts w:hint="eastAsia"/>
        </w:rPr>
        <w:t>一种是点对点的，即一个生产者和一个消费者一一对应；</w:t>
      </w:r>
    </w:p>
    <w:p>
      <w:pPr>
        <w:ind w:firstLine="420"/>
        <w:rPr>
          <w:rFonts w:hint="eastAsia"/>
        </w:rPr>
      </w:pPr>
      <w:r>
        <w:rPr>
          <w:rFonts w:hint="eastAsia"/>
        </w:rPr>
        <w:t>点对点的模式主要建立在一个队列上面，当连接一个列队的时候，发送端不需要知道接收端是否正在接收，可以直接向ActiveMQ发送消息，发送的消息，将会先进入队列中，如果有接收端在监听，则会发向接收端，如果没有接收端接收，则会保存在activemq服务器，直到接收端接收消息，点对点的消息模式可以有多个发送端，多个接收端，但是一条消息，只会被一个接收端给接收到，哪个接收端先连上ActiveMQ，则会先接收到，而后来的接收端则接收不到那条消息。</w:t>
      </w:r>
    </w:p>
    <w:p>
      <w:pPr>
        <w:ind w:firstLine="420"/>
        <w:rPr>
          <w:color w:val="FF0000"/>
        </w:rPr>
      </w:pPr>
      <w:r>
        <w:rPr>
          <w:rFonts w:hint="eastAsia"/>
          <w:color w:val="FF0000"/>
        </w:rPr>
        <w:t>(导入Solr索引库,用的是点对点,因为导入,只需做一次就够了.)</w:t>
      </w:r>
    </w:p>
    <w:p>
      <w:pPr>
        <w:ind w:firstLine="420"/>
      </w:pPr>
    </w:p>
    <w:p>
      <w:pPr>
        <w:ind w:firstLine="420"/>
      </w:pPr>
      <w:r>
        <w:rPr>
          <w:rFonts w:hint="eastAsia"/>
        </w:rPr>
        <w:t>另一种是发布/ 订阅模式，即一个生产者产生消息并进行发送后，可以由多个消费者进</w:t>
      </w:r>
    </w:p>
    <w:p>
      <w:pPr>
        <w:rPr>
          <w:rFonts w:hint="eastAsia"/>
        </w:rPr>
      </w:pPr>
      <w:r>
        <w:rPr>
          <w:rFonts w:hint="eastAsia"/>
        </w:rPr>
        <w:t>行接收。</w:t>
      </w:r>
    </w:p>
    <w:p>
      <w:pPr>
        <w:rPr>
          <w:color w:val="FF0000"/>
        </w:rPr>
      </w:pPr>
      <w:r>
        <w:rPr>
          <w:rFonts w:hint="eastAsia"/>
          <w:color w:val="FF0000"/>
        </w:rPr>
        <w:t>(网页静态化,用的是发布订阅模式,需要每个服务器都执行.)</w:t>
      </w:r>
    </w:p>
    <w:p>
      <w:pPr>
        <w:pStyle w:val="3"/>
      </w:pPr>
      <w:r>
        <w:t>MQ、Dubbo 区别以及使用场景</w:t>
      </w:r>
    </w:p>
    <w:p>
      <w:pPr>
        <w:rPr>
          <w:rFonts w:hint="eastAsia" w:ascii="Arial" w:hAnsi="Arial" w:cs="Arial"/>
          <w:color w:val="4F4F4F"/>
          <w:sz w:val="18"/>
          <w:szCs w:val="18"/>
          <w:shd w:val="clear" w:color="auto" w:fill="FFFFFF"/>
        </w:rPr>
      </w:pPr>
      <w:r>
        <w:rPr>
          <w:rFonts w:ascii="Arial" w:hAnsi="Arial" w:cs="Arial"/>
          <w:color w:val="4F4F4F"/>
          <w:sz w:val="18"/>
          <w:szCs w:val="18"/>
          <w:shd w:val="clear" w:color="auto" w:fill="FFFFFF"/>
        </w:rPr>
        <w:t>MQ：消息队列。生产者消费者模式，可用于对消息实时性要求不高的场景。多程序之间</w:t>
      </w:r>
      <w:r>
        <w:rPr>
          <w:rFonts w:ascii="Arial" w:hAnsi="Arial" w:cs="Arial"/>
          <w:color w:val="FF0000"/>
          <w:sz w:val="18"/>
          <w:szCs w:val="18"/>
          <w:shd w:val="clear" w:color="auto" w:fill="FFFFFF"/>
        </w:rPr>
        <w:t>间接调用</w:t>
      </w:r>
      <w:r>
        <w:rPr>
          <w:rFonts w:ascii="Arial" w:hAnsi="Arial" w:cs="Arial"/>
          <w:color w:val="4F4F4F"/>
          <w:sz w:val="18"/>
          <w:szCs w:val="18"/>
          <w:shd w:val="clear" w:color="auto" w:fill="FFFFFF"/>
        </w:rPr>
        <w:t>关系</w:t>
      </w:r>
    </w:p>
    <w:p>
      <w:pPr>
        <w:rPr>
          <w:rFonts w:hint="eastAsia" w:ascii="Arial" w:hAnsi="Arial" w:cs="Arial"/>
          <w:color w:val="4F4F4F"/>
          <w:sz w:val="18"/>
          <w:szCs w:val="18"/>
          <w:shd w:val="clear" w:color="auto" w:fill="FFFFFF"/>
        </w:rPr>
      </w:pPr>
      <w:r>
        <w:rPr>
          <w:rFonts w:ascii="Arial" w:hAnsi="Arial" w:cs="Arial"/>
          <w:color w:val="4F4F4F"/>
          <w:sz w:val="18"/>
          <w:szCs w:val="18"/>
          <w:shd w:val="clear" w:color="auto" w:fill="FFFFFF"/>
        </w:rPr>
        <w:t>Dubbo：RPC实现。多程序之间</w:t>
      </w:r>
      <w:r>
        <w:rPr>
          <w:rFonts w:ascii="Arial" w:hAnsi="Arial" w:cs="Arial"/>
          <w:color w:val="FF0000"/>
          <w:sz w:val="18"/>
          <w:szCs w:val="18"/>
          <w:shd w:val="clear" w:color="auto" w:fill="FFFFFF"/>
        </w:rPr>
        <w:t>直接调用</w:t>
      </w:r>
      <w:r>
        <w:rPr>
          <w:rFonts w:ascii="Arial" w:hAnsi="Arial" w:cs="Arial"/>
          <w:color w:val="4F4F4F"/>
          <w:sz w:val="18"/>
          <w:szCs w:val="18"/>
          <w:shd w:val="clear" w:color="auto" w:fill="FFFFFF"/>
        </w:rPr>
        <w:t>关系</w:t>
      </w:r>
    </w:p>
    <w:p>
      <w:pPr>
        <w:pBdr>
          <w:top w:val="single" w:color="auto" w:sz="4" w:space="1"/>
          <w:left w:val="single" w:color="auto" w:sz="4" w:space="4"/>
          <w:bottom w:val="single" w:color="auto" w:sz="4" w:space="1"/>
          <w:right w:val="single" w:color="auto" w:sz="4" w:space="4"/>
        </w:pBdr>
        <w:rPr>
          <w:rFonts w:hint="eastAsia"/>
        </w:rPr>
      </w:pPr>
      <w:r>
        <w:fldChar w:fldCharType="begin"/>
      </w:r>
      <w:r>
        <w:instrText xml:space="preserve"> HYPERLINK "http://dict.youdao.com/search?q=RPC&amp;keyfrom=chrome.extension&amp;le=eng" \t "_blank" </w:instrText>
      </w:r>
      <w:r>
        <w:fldChar w:fldCharType="separate"/>
      </w:r>
      <w:r>
        <w:rPr>
          <w:rStyle w:val="22"/>
          <w:rFonts w:hint="eastAsia" w:ascii="微软雅黑" w:hAnsi="微软雅黑" w:eastAsia="微软雅黑"/>
          <w:color w:val="50799B"/>
          <w:sz w:val="14"/>
          <w:szCs w:val="14"/>
          <w:shd w:val="clear" w:color="auto" w:fill="FFFFFF"/>
        </w:rPr>
        <w:t>RPC:</w:t>
      </w:r>
      <w:r>
        <w:rPr>
          <w:rStyle w:val="22"/>
          <w:rFonts w:hint="eastAsia" w:ascii="微软雅黑" w:hAnsi="微软雅黑" w:eastAsia="微软雅黑"/>
          <w:color w:val="50799B"/>
          <w:sz w:val="14"/>
          <w:szCs w:val="14"/>
          <w:shd w:val="clear" w:color="auto" w:fill="FFFFFF"/>
        </w:rPr>
        <w:fldChar w:fldCharType="end"/>
      </w:r>
      <w:r>
        <w:rPr>
          <w:rFonts w:hint="eastAsia" w:ascii="微软雅黑" w:hAnsi="微软雅黑" w:eastAsia="微软雅黑"/>
          <w:color w:val="252525"/>
          <w:sz w:val="14"/>
          <w:szCs w:val="14"/>
          <w:shd w:val="clear" w:color="auto" w:fill="FFFFFF"/>
        </w:rPr>
        <w:t> 远程过程调用(Remote Procedure Call)</w:t>
      </w:r>
    </w:p>
    <w:p>
      <w:pPr>
        <w:pStyle w:val="3"/>
        <w:rPr>
          <w:rFonts w:hint="eastAsia"/>
        </w:rPr>
      </w:pPr>
      <w:r>
        <w:t>A</w:t>
      </w:r>
      <w:r>
        <w:rPr>
          <w:rFonts w:hint="eastAsia"/>
        </w:rPr>
        <w:t>ctiveMQ的优缺点</w:t>
      </w:r>
    </w:p>
    <w:p>
      <w:pPr>
        <w:rPr>
          <w:rFonts w:hint="eastAsia"/>
        </w:rPr>
      </w:pPr>
      <w:r>
        <w:rPr>
          <w:rFonts w:hint="eastAsia"/>
        </w:rPr>
        <w:t>优点:</w:t>
      </w:r>
    </w:p>
    <w:p>
      <w:pPr>
        <w:numPr>
          <w:ilvl w:val="0"/>
          <w:numId w:val="12"/>
        </w:numPr>
        <w:rPr>
          <w:rFonts w:hint="eastAsia" w:ascii="Verdana" w:hAnsi="Verdana"/>
          <w:color w:val="4F4F4F"/>
          <w:sz w:val="18"/>
          <w:szCs w:val="15"/>
          <w:shd w:val="clear" w:color="auto" w:fill="FFFFFF"/>
        </w:rPr>
      </w:pPr>
      <w:r>
        <w:rPr>
          <w:rFonts w:ascii="Verdana" w:hAnsi="Verdana"/>
          <w:color w:val="4F4F4F"/>
          <w:sz w:val="18"/>
          <w:szCs w:val="15"/>
          <w:shd w:val="clear" w:color="auto" w:fill="FFFFFF"/>
        </w:rPr>
        <w:t>消息不丢失：服务</w:t>
      </w:r>
      <w:r>
        <w:rPr>
          <w:rFonts w:hint="eastAsia" w:ascii="Verdana" w:hAnsi="Verdana"/>
          <w:color w:val="4F4F4F"/>
          <w:sz w:val="18"/>
          <w:szCs w:val="15"/>
          <w:shd w:val="clear" w:color="auto" w:fill="FFFFFF"/>
        </w:rPr>
        <w:t>器挂</w:t>
      </w:r>
      <w:r>
        <w:rPr>
          <w:rFonts w:ascii="Verdana" w:hAnsi="Verdana"/>
          <w:color w:val="4F4F4F"/>
          <w:sz w:val="18"/>
          <w:szCs w:val="15"/>
          <w:shd w:val="clear" w:color="auto" w:fill="FFFFFF"/>
        </w:rPr>
        <w:t>掉</w:t>
      </w:r>
      <w:r>
        <w:rPr>
          <w:rFonts w:hint="eastAsia" w:ascii="Verdana" w:hAnsi="Verdana"/>
          <w:color w:val="4F4F4F"/>
          <w:sz w:val="18"/>
          <w:szCs w:val="15"/>
          <w:shd w:val="clear" w:color="auto" w:fill="FFFFFF"/>
        </w:rPr>
        <w:t>,</w:t>
      </w:r>
      <w:r>
        <w:rPr>
          <w:rFonts w:ascii="Verdana" w:hAnsi="Verdana"/>
          <w:color w:val="4F4F4F"/>
          <w:sz w:val="18"/>
          <w:szCs w:val="15"/>
          <w:shd w:val="clear" w:color="auto" w:fill="FFFFFF"/>
        </w:rPr>
        <w:t>消息会保存到mq中间件中，当消费者服务器恢复后就会重新发过去，消息不会丢失</w:t>
      </w:r>
      <w:r>
        <w:rPr>
          <w:rFonts w:hint="eastAsia" w:ascii="Verdana" w:hAnsi="Verdana"/>
          <w:color w:val="4F4F4F"/>
          <w:sz w:val="18"/>
          <w:szCs w:val="15"/>
          <w:shd w:val="clear" w:color="auto" w:fill="FFFFFF"/>
        </w:rPr>
        <w:t>.</w:t>
      </w:r>
      <w:r>
        <w:rPr>
          <w:rFonts w:ascii="Verdana" w:hAnsi="Verdana"/>
          <w:color w:val="4F4F4F"/>
          <w:sz w:val="18"/>
          <w:szCs w:val="15"/>
        </w:rPr>
        <w:br w:type="textWrapping"/>
      </w:r>
      <w:r>
        <w:rPr>
          <w:rFonts w:ascii="Verdana" w:hAnsi="Verdana"/>
          <w:color w:val="4F4F4F"/>
          <w:sz w:val="18"/>
          <w:szCs w:val="15"/>
          <w:shd w:val="clear" w:color="auto" w:fill="FFFFFF"/>
        </w:rPr>
        <w:t>2</w:t>
      </w:r>
      <w:r>
        <w:rPr>
          <w:rFonts w:hint="eastAsia" w:ascii="Verdana" w:hAnsi="Verdana"/>
          <w:color w:val="4F4F4F"/>
          <w:sz w:val="18"/>
          <w:szCs w:val="15"/>
          <w:shd w:val="clear" w:color="auto" w:fill="FFFFFF"/>
        </w:rPr>
        <w:t>.</w:t>
      </w:r>
      <w:r>
        <w:rPr>
          <w:rFonts w:ascii="Verdana" w:hAnsi="Verdana"/>
          <w:color w:val="4F4F4F"/>
          <w:sz w:val="18"/>
          <w:szCs w:val="15"/>
          <w:shd w:val="clear" w:color="auto" w:fill="FFFFFF"/>
        </w:rPr>
        <w:t>异步处理：比如一个商城用户购买产品后</w:t>
      </w:r>
      <w:r>
        <w:rPr>
          <w:rFonts w:hint="eastAsia" w:ascii="Verdana" w:hAnsi="Verdana"/>
          <w:color w:val="4F4F4F"/>
          <w:sz w:val="18"/>
          <w:szCs w:val="15"/>
          <w:shd w:val="clear" w:color="auto" w:fill="FFFFFF"/>
        </w:rPr>
        <w:t>,</w:t>
      </w:r>
      <w:r>
        <w:rPr>
          <w:rFonts w:ascii="Verdana" w:hAnsi="Verdana"/>
          <w:color w:val="4F4F4F"/>
          <w:sz w:val="18"/>
          <w:szCs w:val="15"/>
          <w:shd w:val="clear" w:color="auto" w:fill="FFFFFF"/>
        </w:rPr>
        <w:t>后台会去更新数据库</w:t>
      </w:r>
      <w:r>
        <w:rPr>
          <w:rFonts w:hint="eastAsia" w:ascii="Verdana" w:hAnsi="Verdana"/>
          <w:color w:val="4F4F4F"/>
          <w:sz w:val="18"/>
          <w:szCs w:val="15"/>
          <w:shd w:val="clear" w:color="auto" w:fill="FFFFFF"/>
        </w:rPr>
        <w:t>,</w:t>
      </w:r>
      <w:r>
        <w:rPr>
          <w:rFonts w:ascii="Verdana" w:hAnsi="Verdana"/>
          <w:color w:val="4F4F4F"/>
          <w:sz w:val="18"/>
          <w:szCs w:val="15"/>
          <w:shd w:val="clear" w:color="auto" w:fill="FFFFFF"/>
        </w:rPr>
        <w:t>然后响应给客户端</w:t>
      </w:r>
      <w:r>
        <w:rPr>
          <w:rFonts w:hint="eastAsia" w:ascii="Verdana" w:hAnsi="Verdana"/>
          <w:color w:val="4F4F4F"/>
          <w:sz w:val="18"/>
          <w:szCs w:val="15"/>
          <w:shd w:val="clear" w:color="auto" w:fill="FFFFFF"/>
        </w:rPr>
        <w:t>.</w:t>
      </w:r>
      <w:r>
        <w:rPr>
          <w:rFonts w:ascii="Verdana" w:hAnsi="Verdana"/>
          <w:color w:val="4F4F4F"/>
          <w:sz w:val="18"/>
          <w:szCs w:val="15"/>
          <w:shd w:val="clear" w:color="auto" w:fill="FFFFFF"/>
        </w:rPr>
        <w:t>如果在高并发的情况下，这样更新数据库响应客户端会变慢，可以使用mq消息队列的消费者进程中获取数据来进行异步写数据，由于消息对垒的服务处理速度远快于数据库，因此响应延迟能得到有效改善</w:t>
      </w:r>
      <w:r>
        <w:rPr>
          <w:rFonts w:hint="eastAsia" w:ascii="Verdana" w:hAnsi="Verdana"/>
          <w:color w:val="4F4F4F"/>
          <w:sz w:val="18"/>
          <w:szCs w:val="15"/>
          <w:shd w:val="clear" w:color="auto" w:fill="FFFFFF"/>
        </w:rPr>
        <w:t>.</w:t>
      </w:r>
    </w:p>
    <w:p>
      <w:pPr>
        <w:pStyle w:val="3"/>
        <w:rPr>
          <w:rFonts w:ascii="Times New Roman" w:hAnsi="Times New Roman" w:eastAsia="Times New Roman"/>
        </w:rPr>
      </w:pPr>
      <w:r>
        <w:rPr>
          <w:rFonts w:ascii="宋体" w:hAnsi="宋体" w:eastAsia="宋体"/>
          <w:b/>
          <w:sz w:val="32"/>
        </w:rPr>
        <w:t>哪些情况用到</w:t>
      </w:r>
      <w:r>
        <w:rPr>
          <w:rFonts w:ascii="Times New Roman" w:hAnsi="Times New Roman" w:eastAsia="Times New Roman"/>
          <w:b/>
          <w:sz w:val="32"/>
        </w:rPr>
        <w:t xml:space="preserve"> activeMq</w:t>
      </w:r>
      <w:r>
        <w:rPr>
          <w:rFonts w:hint="eastAsia" w:ascii="Times New Roman" w:hAnsi="Times New Roman" w:eastAsia="宋体"/>
          <w:b/>
          <w:sz w:val="32"/>
          <w:lang w:eastAsia="zh-CN"/>
        </w:rPr>
        <w:t>？</w:t>
      </w:r>
    </w:p>
    <w:p>
      <w:pPr>
        <w:spacing w:line="0" w:lineRule="atLeast"/>
        <w:ind w:left="220"/>
        <w:rPr>
          <w:rFonts w:ascii="宋体" w:hAnsi="宋体" w:eastAsia="宋体"/>
          <w:sz w:val="24"/>
        </w:rPr>
      </w:pPr>
      <w:r>
        <w:rPr>
          <w:rFonts w:ascii="宋体" w:hAnsi="宋体" w:eastAsia="宋体"/>
          <w:sz w:val="24"/>
        </w:rPr>
        <w:t>商品上架后更新 solr 索引库、更新静态页、发送短信</w:t>
      </w:r>
    </w:p>
    <w:p>
      <w:pPr>
        <w:pStyle w:val="3"/>
      </w:pPr>
      <w:r>
        <w:rPr>
          <w:rFonts w:hint="eastAsia"/>
        </w:rPr>
        <w:t>消息中间件acitveMQ的作用、原理</w:t>
      </w:r>
    </w:p>
    <w:p>
      <w:pPr>
        <w:pStyle w:val="35"/>
        <w:rPr>
          <w:rFonts w:hint="eastAsia"/>
        </w:rPr>
      </w:pPr>
      <w:r>
        <w:rPr>
          <w:rFonts w:hint="eastAsia"/>
        </w:rPr>
        <w:t>Activemq的</w:t>
      </w:r>
      <w:r>
        <w:rPr>
          <w:rFonts w:hint="eastAsia"/>
          <w:color w:val="FF0000"/>
        </w:rPr>
        <w:t>作用</w:t>
      </w:r>
      <w:r>
        <w:rPr>
          <w:rFonts w:hint="eastAsia"/>
        </w:rPr>
        <w:t>就是系统之间进行通信。当然可以使用其他方式进行系统间通信，如果使用Activemq的话可以对系统之间的调用进行解耦，实现系统间的异步通信。</w:t>
      </w:r>
    </w:p>
    <w:p>
      <w:pPr>
        <w:pStyle w:val="35"/>
        <w:rPr>
          <w:rFonts w:hint="eastAsia"/>
        </w:rPr>
      </w:pPr>
      <w:r>
        <w:rPr>
          <w:rFonts w:hint="eastAsia"/>
          <w:color w:val="FF0000"/>
        </w:rPr>
        <w:t>原理</w:t>
      </w:r>
      <w:r>
        <w:rPr>
          <w:rFonts w:hint="eastAsia"/>
        </w:rPr>
        <w:t>就是生产者生产消息，把消息发送给activemq。Activemq接收到消息，然后查看有多少个消费者，然后把消息转发给消费者，此过程中生产者无需参与。消费者接收到消息后做相应的处理和生产者没有任何关系.</w:t>
      </w:r>
    </w:p>
    <w:p>
      <w:pPr>
        <w:pStyle w:val="35"/>
        <w:rPr>
          <w:rFonts w:hint="eastAsia"/>
        </w:rPr>
      </w:pPr>
    </w:p>
    <w:p>
      <w:pPr>
        <w:pStyle w:val="3"/>
        <w:rPr>
          <w:rFonts w:ascii="宋体" w:hAnsi="宋体" w:eastAsia="宋体"/>
          <w:sz w:val="22"/>
        </w:rPr>
      </w:pPr>
      <w:r>
        <w:rPr>
          <w:rFonts w:ascii="Times New Roman" w:hAnsi="Times New Roman" w:eastAsia="Times New Roman"/>
          <w:b/>
          <w:sz w:val="32"/>
        </w:rPr>
        <w:t xml:space="preserve">ActiveMq </w:t>
      </w:r>
      <w:r>
        <w:rPr>
          <w:rFonts w:hint="eastAsia"/>
        </w:rPr>
        <w:t>消息</w:t>
      </w:r>
      <w:r>
        <w:rPr>
          <w:rFonts w:ascii="宋体" w:hAnsi="宋体" w:eastAsia="宋体"/>
          <w:b/>
          <w:sz w:val="32"/>
        </w:rPr>
        <w:t>被重复消费，丢失，或者不消费怎么办</w:t>
      </w:r>
    </w:p>
    <w:p>
      <w:r>
        <w:t>回答：</w:t>
      </w:r>
    </w:p>
    <w:p>
      <w:pPr>
        <w:spacing w:line="61" w:lineRule="exact"/>
        <w:rPr>
          <w:rFonts w:ascii="Times New Roman" w:hAnsi="Times New Roman" w:eastAsia="Times New Roman"/>
        </w:rPr>
      </w:pPr>
    </w:p>
    <w:p>
      <w:pPr>
        <w:spacing w:line="239" w:lineRule="auto"/>
        <w:ind w:left="2"/>
        <w:rPr>
          <w:rFonts w:hint="eastAsia" w:ascii="Times New Roman" w:hAnsi="Times New Roman" w:eastAsia="Times New Roman"/>
          <w:sz w:val="22"/>
        </w:rPr>
      </w:pPr>
      <w:r>
        <w:rPr>
          <w:rFonts w:ascii="宋体" w:hAnsi="宋体" w:eastAsia="宋体"/>
          <w:color w:val="FF0000"/>
          <w:sz w:val="22"/>
        </w:rPr>
        <w:t>重复消费</w:t>
      </w:r>
      <w:r>
        <w:rPr>
          <w:rFonts w:ascii="宋体" w:hAnsi="宋体" w:eastAsia="宋体"/>
          <w:sz w:val="22"/>
        </w:rPr>
        <w:t>：</w:t>
      </w:r>
      <w:r>
        <w:rPr>
          <w:rFonts w:hint="eastAsia" w:ascii="Times New Roman" w:hAnsi="Times New Roman" w:eastAsia="Times New Roman"/>
          <w:color w:val="FF0000"/>
          <w:sz w:val="22"/>
        </w:rPr>
        <w:t>如何防止消息重复发送？</w:t>
      </w:r>
    </w:p>
    <w:p>
      <w:pPr>
        <w:spacing w:line="239" w:lineRule="auto"/>
        <w:ind w:left="2"/>
        <w:rPr>
          <w:rFonts w:ascii="宋体" w:hAnsi="宋体" w:eastAsia="宋体"/>
          <w:sz w:val="22"/>
        </w:rPr>
      </w:pPr>
      <w:r>
        <w:rPr>
          <w:rFonts w:hint="eastAsia" w:ascii="Times New Roman" w:hAnsi="Times New Roman" w:eastAsia="Times New Roman"/>
          <w:sz w:val="22"/>
        </w:rPr>
        <w:t>解决方法很简单：增加消息状态表。通俗来说就是一个账本，用来记录消息的处理状态，每次处理消息之前，都去状态表中查询一次，如果已经有相同的消息存在，那么不处理，可以防止重复发送。</w:t>
      </w:r>
    </w:p>
    <w:p>
      <w:pPr>
        <w:spacing w:line="76" w:lineRule="exact"/>
        <w:rPr>
          <w:rFonts w:ascii="Times New Roman" w:hAnsi="Times New Roman" w:eastAsia="Times New Roman"/>
        </w:rPr>
      </w:pPr>
    </w:p>
    <w:p>
      <w:pPr>
        <w:spacing w:line="0" w:lineRule="atLeast"/>
        <w:ind w:left="2"/>
        <w:rPr>
          <w:rFonts w:ascii="Times New Roman" w:hAnsi="Times New Roman" w:eastAsia="Times New Roman"/>
          <w:sz w:val="19"/>
        </w:rPr>
      </w:pPr>
      <w:r>
        <w:rPr>
          <w:rFonts w:ascii="宋体" w:hAnsi="宋体" w:eastAsia="宋体"/>
          <w:color w:val="FF0000"/>
          <w:sz w:val="19"/>
        </w:rPr>
        <w:t>丢消息</w:t>
      </w:r>
      <w:r>
        <w:rPr>
          <w:rFonts w:ascii="宋体" w:hAnsi="宋体" w:eastAsia="宋体"/>
          <w:sz w:val="19"/>
        </w:rPr>
        <w:t>：用持久化消息，或者非持久化消息及时处理不要堆积，或者启动事务，启动事务后，</w:t>
      </w:r>
      <w:r>
        <w:rPr>
          <w:rFonts w:ascii="Times New Roman" w:hAnsi="Times New Roman" w:eastAsia="Times New Roman"/>
          <w:sz w:val="19"/>
        </w:rPr>
        <w:t>commit()</w:t>
      </w:r>
    </w:p>
    <w:p>
      <w:pPr>
        <w:spacing w:line="51" w:lineRule="exact"/>
        <w:rPr>
          <w:rFonts w:ascii="Times New Roman" w:hAnsi="Times New Roman" w:eastAsia="Times New Roman"/>
        </w:rPr>
      </w:pPr>
    </w:p>
    <w:p>
      <w:pPr>
        <w:spacing w:line="239" w:lineRule="auto"/>
        <w:ind w:left="2"/>
        <w:rPr>
          <w:rFonts w:ascii="宋体" w:hAnsi="宋体" w:eastAsia="宋体"/>
          <w:sz w:val="22"/>
        </w:rPr>
      </w:pPr>
      <w:r>
        <w:rPr>
          <w:rFonts w:ascii="宋体" w:hAnsi="宋体" w:eastAsia="宋体"/>
          <w:sz w:val="22"/>
        </w:rPr>
        <w:t>方法会负责任的等待服务器的返回，也就不会关闭连接导致消息丢失了。</w:t>
      </w:r>
    </w:p>
    <w:p>
      <w:pPr>
        <w:spacing w:line="62" w:lineRule="exact"/>
        <w:rPr>
          <w:rFonts w:ascii="Times New Roman" w:hAnsi="Times New Roman" w:eastAsia="Times New Roman"/>
        </w:rPr>
      </w:pPr>
    </w:p>
    <w:p>
      <w:pPr>
        <w:spacing w:line="0" w:lineRule="atLeast"/>
        <w:ind w:left="2"/>
        <w:rPr>
          <w:rFonts w:ascii="宋体" w:hAnsi="宋体" w:eastAsia="宋体"/>
          <w:sz w:val="22"/>
        </w:rPr>
      </w:pPr>
      <w:r>
        <w:rPr>
          <w:rFonts w:ascii="宋体" w:hAnsi="宋体" w:eastAsia="宋体"/>
          <w:color w:val="FF0000"/>
          <w:sz w:val="22"/>
        </w:rPr>
        <w:t>不消费</w:t>
      </w:r>
      <w:r>
        <w:rPr>
          <w:rFonts w:ascii="宋体" w:hAnsi="宋体" w:eastAsia="宋体"/>
          <w:sz w:val="22"/>
        </w:rPr>
        <w:t xml:space="preserve">：去 </w:t>
      </w:r>
      <w:r>
        <w:rPr>
          <w:rFonts w:ascii="Times New Roman" w:hAnsi="Times New Roman" w:eastAsia="Times New Roman"/>
          <w:sz w:val="22"/>
        </w:rPr>
        <w:t>ActiveMQ.DLQ</w:t>
      </w:r>
      <w:r>
        <w:rPr>
          <w:rFonts w:ascii="宋体" w:hAnsi="宋体" w:eastAsia="宋体"/>
          <w:sz w:val="22"/>
        </w:rPr>
        <w:t xml:space="preserve"> 里找找</w:t>
      </w:r>
    </w:p>
    <w:p>
      <w:pPr>
        <w:pStyle w:val="3"/>
        <w:rPr>
          <w:rFonts w:ascii="Times New Roman" w:hAnsi="Times New Roman" w:eastAsia="Times New Roman"/>
        </w:rPr>
      </w:pPr>
      <w:r>
        <w:rPr>
          <w:rFonts w:ascii="Times New Roman" w:hAnsi="Times New Roman" w:eastAsia="Times New Roman"/>
          <w:b/>
          <w:sz w:val="32"/>
        </w:rPr>
        <w:t xml:space="preserve"> activeMQ </w:t>
      </w:r>
      <w:r>
        <w:rPr>
          <w:rFonts w:ascii="宋体" w:hAnsi="宋体" w:eastAsia="宋体"/>
          <w:b/>
          <w:sz w:val="32"/>
        </w:rPr>
        <w:t>的消息持久化问题？</w:t>
      </w:r>
    </w:p>
    <w:p>
      <w:pPr>
        <w:spacing w:line="239" w:lineRule="auto"/>
        <w:ind w:left="840"/>
        <w:rPr>
          <w:rFonts w:ascii="Times New Roman" w:hAnsi="Times New Roman" w:eastAsia="Times New Roman"/>
          <w:color w:val="FF0000"/>
        </w:rPr>
      </w:pPr>
      <w:r>
        <w:rPr>
          <w:rFonts w:ascii="微软雅黑" w:hAnsi="微软雅黑" w:eastAsia="微软雅黑"/>
          <w:color w:val="FF0000"/>
          <w:sz w:val="22"/>
        </w:rPr>
        <w:t>A</w:t>
      </w:r>
      <w:r>
        <w:rPr>
          <w:rFonts w:ascii="宋体" w:hAnsi="宋体" w:eastAsia="宋体"/>
          <w:color w:val="FF0000"/>
          <w:sz w:val="22"/>
        </w:rPr>
        <w:t>：持久化为文件</w:t>
      </w:r>
    </w:p>
    <w:p>
      <w:pPr>
        <w:spacing w:line="239" w:lineRule="auto"/>
        <w:ind w:left="420"/>
        <w:rPr>
          <w:rFonts w:ascii="Times New Roman" w:hAnsi="Times New Roman" w:eastAsia="Times New Roman"/>
        </w:rPr>
      </w:pPr>
      <w:r>
        <w:rPr>
          <w:rFonts w:ascii="宋体" w:hAnsi="宋体" w:eastAsia="宋体"/>
          <w:color w:val="333333"/>
          <w:sz w:val="19"/>
        </w:rPr>
        <w:t xml:space="preserve">这个你装 </w:t>
      </w:r>
      <w:r>
        <w:rPr>
          <w:rFonts w:ascii="微软雅黑" w:hAnsi="微软雅黑" w:eastAsia="微软雅黑"/>
          <w:color w:val="333333"/>
          <w:sz w:val="19"/>
        </w:rPr>
        <w:t>ActiveMQ</w:t>
      </w:r>
      <w:r>
        <w:rPr>
          <w:rFonts w:ascii="宋体" w:hAnsi="宋体" w:eastAsia="宋体"/>
          <w:color w:val="333333"/>
          <w:sz w:val="19"/>
        </w:rPr>
        <w:t xml:space="preserve"> 时默认就是这种，只要你设置消息为持久化就可以了。</w:t>
      </w:r>
    </w:p>
    <w:p>
      <w:pPr>
        <w:spacing w:line="239" w:lineRule="auto"/>
        <w:ind w:firstLine="880" w:firstLineChars="400"/>
        <w:rPr>
          <w:rFonts w:ascii="Times New Roman" w:hAnsi="Times New Roman" w:eastAsia="Times New Roman"/>
          <w:color w:val="FF0000"/>
        </w:rPr>
      </w:pPr>
      <w:r>
        <w:rPr>
          <w:rFonts w:ascii="微软雅黑" w:hAnsi="微软雅黑" w:eastAsia="微软雅黑"/>
          <w:color w:val="FF0000"/>
          <w:sz w:val="22"/>
        </w:rPr>
        <w:t>B</w:t>
      </w:r>
      <w:r>
        <w:rPr>
          <w:rFonts w:ascii="宋体" w:hAnsi="宋体" w:eastAsia="宋体"/>
          <w:color w:val="FF0000"/>
          <w:sz w:val="22"/>
        </w:rPr>
        <w:t>：持久化为</w:t>
      </w:r>
      <w:r>
        <w:rPr>
          <w:rFonts w:ascii="微软雅黑" w:hAnsi="微软雅黑" w:eastAsia="微软雅黑"/>
          <w:color w:val="FF0000"/>
          <w:sz w:val="22"/>
        </w:rPr>
        <w:t xml:space="preserve"> MySql</w:t>
      </w:r>
    </w:p>
    <w:p>
      <w:pPr>
        <w:spacing w:line="239" w:lineRule="auto"/>
        <w:ind w:left="920"/>
        <w:rPr>
          <w:rFonts w:ascii="宋体" w:hAnsi="宋体" w:eastAsia="宋体"/>
          <w:color w:val="333333"/>
          <w:sz w:val="22"/>
        </w:rPr>
      </w:pPr>
      <w:r>
        <w:rPr>
          <w:rFonts w:ascii="宋体" w:hAnsi="宋体" w:eastAsia="宋体"/>
          <w:color w:val="333333"/>
          <w:sz w:val="22"/>
        </w:rPr>
        <w:t xml:space="preserve">加载驱动 </w:t>
      </w:r>
      <w:r>
        <w:rPr>
          <w:rFonts w:ascii="微软雅黑" w:hAnsi="微软雅黑" w:eastAsia="微软雅黑"/>
          <w:color w:val="333333"/>
          <w:sz w:val="22"/>
        </w:rPr>
        <w:t>jar</w:t>
      </w:r>
      <w:r>
        <w:rPr>
          <w:rFonts w:ascii="宋体" w:hAnsi="宋体" w:eastAsia="宋体"/>
          <w:color w:val="333333"/>
          <w:sz w:val="22"/>
        </w:rPr>
        <w:t xml:space="preserve">，为数据中创建三个数据库表，存储 </w:t>
      </w:r>
      <w:r>
        <w:rPr>
          <w:rFonts w:ascii="微软雅黑" w:hAnsi="微软雅黑" w:eastAsia="微软雅黑"/>
          <w:color w:val="333333"/>
          <w:sz w:val="22"/>
        </w:rPr>
        <w:t>activemq</w:t>
      </w:r>
      <w:r>
        <w:rPr>
          <w:rFonts w:ascii="宋体" w:hAnsi="宋体" w:eastAsia="宋体"/>
          <w:color w:val="333333"/>
          <w:sz w:val="22"/>
        </w:rPr>
        <w:t xml:space="preserve"> 的消息信息</w:t>
      </w:r>
    </w:p>
    <w:p>
      <w:pPr>
        <w:spacing w:line="0" w:lineRule="atLeast"/>
        <w:ind w:left="2"/>
        <w:rPr>
          <w:rFonts w:ascii="宋体" w:hAnsi="宋体" w:eastAsia="宋体"/>
          <w:sz w:val="22"/>
        </w:rPr>
      </w:pPr>
    </w:p>
    <w:p>
      <w:pPr>
        <w:pStyle w:val="3"/>
        <w:rPr>
          <w:color w:val="FF0000"/>
          <w:szCs w:val="21"/>
        </w:rPr>
      </w:pPr>
      <w:r>
        <w:rPr>
          <w:rFonts w:hint="eastAsia"/>
          <w:kern w:val="0"/>
        </w:rPr>
        <w:t>MQ</w:t>
      </w:r>
      <w:r>
        <w:rPr>
          <w:kern w:val="0"/>
        </w:rPr>
        <w:t>发送消息失败怎么办</w:t>
      </w:r>
      <w:r>
        <w:rPr>
          <w:rFonts w:hint="eastAsia"/>
          <w:color w:val="FF0000"/>
          <w:szCs w:val="21"/>
        </w:rPr>
        <w:t>（90%）</w:t>
      </w:r>
    </w:p>
    <w:p>
      <w:pPr>
        <w:rPr>
          <w:rFonts w:hint="eastAsia"/>
          <w:sz w:val="22"/>
          <w:szCs w:val="24"/>
          <w:lang w:eastAsia="zh-CN"/>
        </w:rPr>
      </w:pPr>
      <w:r>
        <w:rPr>
          <w:rFonts w:hint="eastAsia"/>
          <w:sz w:val="22"/>
          <w:szCs w:val="24"/>
        </w:rPr>
        <w:t>可以</w:t>
      </w:r>
      <w:r>
        <w:rPr>
          <w:rFonts w:hint="eastAsia"/>
          <w:color w:val="FF0000"/>
          <w:sz w:val="22"/>
          <w:szCs w:val="24"/>
        </w:rPr>
        <w:t>设置重试机制</w:t>
      </w:r>
      <w:r>
        <w:rPr>
          <w:rFonts w:hint="eastAsia"/>
          <w:sz w:val="22"/>
          <w:szCs w:val="24"/>
        </w:rPr>
        <w:t>，如果重试多次会出现重复消息，只需要保证数据的最终一致性即可</w:t>
      </w:r>
      <w:r>
        <w:rPr>
          <w:rFonts w:hint="eastAsia"/>
          <w:sz w:val="22"/>
          <w:szCs w:val="24"/>
          <w:lang w:eastAsia="zh-CN"/>
        </w:rPr>
        <w:t>。</w:t>
      </w:r>
    </w:p>
    <w:p>
      <w:pPr>
        <w:rPr>
          <w:rFonts w:hint="eastAsia"/>
          <w:sz w:val="22"/>
          <w:szCs w:val="24"/>
        </w:rPr>
      </w:pPr>
      <w:r>
        <w:rPr>
          <w:rFonts w:hint="eastAsia"/>
          <w:sz w:val="22"/>
          <w:szCs w:val="24"/>
        </w:rPr>
        <w:t>为什么要重试？</w:t>
      </w:r>
    </w:p>
    <w:p>
      <w:pPr>
        <w:rPr>
          <w:rFonts w:hint="eastAsia"/>
          <w:sz w:val="22"/>
          <w:szCs w:val="24"/>
        </w:rPr>
      </w:pPr>
      <w:r>
        <w:rPr>
          <w:rFonts w:hint="eastAsia"/>
          <w:sz w:val="22"/>
          <w:szCs w:val="24"/>
        </w:rPr>
        <w:t>       如果消费者处理消息失败后不重试，然后发送应答给rabbitmq，rabbitmq就会将队列中的消息删除，从而造成消息的丢失。</w:t>
      </w:r>
    </w:p>
    <w:p>
      <w:pPr>
        <w:rPr>
          <w:rFonts w:hint="eastAsia"/>
          <w:lang w:eastAsia="zh-CN"/>
        </w:rPr>
      </w:pPr>
    </w:p>
    <w:p>
      <w:pPr>
        <w:pStyle w:val="3"/>
        <w:rPr>
          <w:kern w:val="0"/>
        </w:rPr>
      </w:pPr>
      <w:r>
        <w:rPr>
          <w:rFonts w:hint="eastAsia"/>
          <w:kern w:val="0"/>
        </w:rPr>
        <w:t>activemq如何确认消息发送成功</w:t>
      </w:r>
    </w:p>
    <w:p>
      <w:pPr>
        <w:widowControl/>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activemq通过</w:t>
      </w:r>
      <w:r>
        <w:rPr>
          <w:rFonts w:hint="eastAsia" w:ascii="宋体" w:hAnsi="宋体" w:eastAsia="宋体" w:cs="宋体"/>
          <w:color w:val="FF0000"/>
          <w:kern w:val="0"/>
          <w:sz w:val="24"/>
          <w:szCs w:val="24"/>
        </w:rPr>
        <w:t>应答模式</w:t>
      </w:r>
      <w:r>
        <w:rPr>
          <w:rFonts w:hint="eastAsia" w:ascii="宋体" w:hAnsi="宋体" w:eastAsia="宋体" w:cs="宋体"/>
          <w:color w:val="000000"/>
          <w:kern w:val="0"/>
          <w:sz w:val="24"/>
          <w:szCs w:val="24"/>
        </w:rPr>
        <w:t>来确认是否发送或者消息消费成功。</w:t>
      </w:r>
    </w:p>
    <w:p>
      <w:pPr>
        <w:widowControl/>
        <w:rPr>
          <w:rFonts w:hint="eastAsia" w:ascii="宋体" w:hAnsi="宋体" w:eastAsia="宋体" w:cs="宋体"/>
          <w:color w:val="000000"/>
          <w:kern w:val="0"/>
          <w:sz w:val="22"/>
        </w:rPr>
      </w:pPr>
    </w:p>
    <w:p>
      <w:pPr>
        <w:pStyle w:val="3"/>
        <w:rPr>
          <w:rFonts w:hint="eastAsia" w:ascii="黑体" w:hAnsi="黑体" w:eastAsia="黑体" w:cs="黑体"/>
          <w:color w:val="000000"/>
          <w:kern w:val="0"/>
          <w:sz w:val="32"/>
          <w:szCs w:val="32"/>
        </w:rPr>
      </w:pPr>
      <w:r>
        <w:rPr>
          <w:rFonts w:hint="eastAsia" w:ascii="黑体" w:hAnsi="黑体" w:eastAsia="黑体" w:cs="黑体"/>
          <w:color w:val="000000"/>
          <w:kern w:val="0"/>
          <w:sz w:val="32"/>
          <w:szCs w:val="32"/>
        </w:rPr>
        <w:t>ActiveMQ 如果</w:t>
      </w:r>
      <w:r>
        <w:rPr>
          <w:rFonts w:hint="eastAsia" w:ascii="黑体" w:hAnsi="黑体" w:eastAsia="黑体" w:cs="黑体"/>
          <w:kern w:val="0"/>
          <w:sz w:val="32"/>
          <w:szCs w:val="32"/>
        </w:rPr>
        <w:t>消息</w:t>
      </w:r>
      <w:r>
        <w:rPr>
          <w:rFonts w:hint="eastAsia" w:ascii="黑体" w:hAnsi="黑体" w:eastAsia="黑体" w:cs="黑体"/>
          <w:color w:val="000000"/>
          <w:kern w:val="0"/>
          <w:sz w:val="32"/>
          <w:szCs w:val="32"/>
        </w:rPr>
        <w:t>发送失败怎么办？</w:t>
      </w:r>
    </w:p>
    <w:p>
      <w:pPr>
        <w:widowControl/>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Activemq 有两种通信方式，</w:t>
      </w:r>
      <w:r>
        <w:rPr>
          <w:rFonts w:hint="eastAsia" w:ascii="宋体" w:hAnsi="宋体" w:eastAsia="宋体" w:cs="宋体"/>
          <w:color w:val="FF0000"/>
          <w:kern w:val="0"/>
          <w:sz w:val="24"/>
          <w:szCs w:val="24"/>
        </w:rPr>
        <w:t>点到点形式</w:t>
      </w:r>
      <w:r>
        <w:rPr>
          <w:rFonts w:hint="eastAsia" w:ascii="宋体" w:hAnsi="宋体" w:eastAsia="宋体" w:cs="宋体"/>
          <w:color w:val="000000"/>
          <w:kern w:val="0"/>
          <w:sz w:val="24"/>
          <w:szCs w:val="24"/>
        </w:rPr>
        <w:t>和</w:t>
      </w:r>
      <w:r>
        <w:rPr>
          <w:rFonts w:hint="eastAsia" w:ascii="宋体" w:hAnsi="宋体" w:eastAsia="宋体" w:cs="宋体"/>
          <w:color w:val="FF0000"/>
          <w:kern w:val="0"/>
          <w:sz w:val="24"/>
          <w:szCs w:val="24"/>
        </w:rPr>
        <w:t>发布订阅模式</w:t>
      </w:r>
      <w:r>
        <w:rPr>
          <w:rFonts w:hint="eastAsia" w:ascii="宋体" w:hAnsi="宋体" w:eastAsia="宋体" w:cs="宋体"/>
          <w:color w:val="000000"/>
          <w:kern w:val="0"/>
          <w:sz w:val="24"/>
          <w:szCs w:val="24"/>
        </w:rPr>
        <w:t>。</w:t>
      </w:r>
    </w:p>
    <w:p>
      <w:pPr>
        <w:widowControl/>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如果是</w:t>
      </w:r>
      <w:r>
        <w:rPr>
          <w:rFonts w:hint="eastAsia" w:ascii="宋体" w:hAnsi="宋体" w:eastAsia="宋体" w:cs="宋体"/>
          <w:color w:val="FF0000"/>
          <w:kern w:val="0"/>
          <w:sz w:val="24"/>
          <w:szCs w:val="24"/>
        </w:rPr>
        <w:t>点到点模式</w:t>
      </w:r>
      <w:r>
        <w:rPr>
          <w:rFonts w:hint="eastAsia" w:ascii="宋体" w:hAnsi="宋体" w:eastAsia="宋体" w:cs="宋体"/>
          <w:color w:val="000000"/>
          <w:kern w:val="0"/>
          <w:sz w:val="24"/>
          <w:szCs w:val="24"/>
        </w:rPr>
        <w:t>的话，如果消息发送不成功此 消息默认会保存到 activemq 服务端知道有消费者将其消费，所以此时消息是不会丢失的。</w:t>
      </w:r>
    </w:p>
    <w:p>
      <w:pPr>
        <w:widowControl/>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如果是</w:t>
      </w:r>
      <w:r>
        <w:rPr>
          <w:rFonts w:hint="eastAsia" w:ascii="宋体" w:hAnsi="宋体" w:eastAsia="宋体" w:cs="宋体"/>
          <w:color w:val="FF0000"/>
          <w:kern w:val="0"/>
          <w:sz w:val="24"/>
          <w:szCs w:val="24"/>
        </w:rPr>
        <w:t>发布订阅模式</w:t>
      </w:r>
      <w:r>
        <w:rPr>
          <w:rFonts w:hint="eastAsia" w:ascii="宋体" w:hAnsi="宋体" w:eastAsia="宋体" w:cs="宋体"/>
          <w:color w:val="000000"/>
          <w:kern w:val="0"/>
          <w:sz w:val="24"/>
          <w:szCs w:val="24"/>
        </w:rPr>
        <w:t>的通信方式，默认情况下只通知一次，如果接收不到此消息就没有了。这种场景只适 用于对消息送达率要求不高的情况。如果要求消息必须送达不可以丢失的话，需要配置持久订阅。每个订阅端定义一个 id，在订阅是向 activemq 注册。发布消息和接收消息时需要配置发送模式为持久化。此时 如果客户端接收不到消息，消息会持久化到服务端，直到客户端正常接收后为止。</w:t>
      </w:r>
    </w:p>
    <w:p>
      <w:pPr>
        <w:pStyle w:val="3"/>
        <w:rPr>
          <w:rFonts w:hint="eastAsia"/>
          <w:kern w:val="0"/>
        </w:rPr>
      </w:pPr>
      <w:r>
        <w:rPr>
          <w:rFonts w:hint="eastAsia"/>
          <w:kern w:val="0"/>
        </w:rPr>
        <w:t>activemq</w:t>
      </w:r>
      <w:r>
        <w:rPr>
          <w:rFonts w:hint="eastAsia"/>
          <w:kern w:val="0"/>
          <w:lang w:val="en-US" w:eastAsia="zh-CN"/>
        </w:rPr>
        <w:t>怎么操作的？</w:t>
      </w:r>
    </w:p>
    <w:p>
      <w:pPr>
        <w:rPr>
          <w:rStyle w:val="40"/>
          <w:rFonts w:hint="default" w:ascii="Open Sans" w:hAnsi="Open Sans" w:eastAsia="Open Sans" w:cs="Open Sans"/>
          <w:b w:val="0"/>
          <w:i w:val="0"/>
          <w:caps w:val="0"/>
          <w:color w:val="333333"/>
          <w:spacing w:val="0"/>
          <w:sz w:val="19"/>
          <w:szCs w:val="19"/>
          <w:shd w:val="clear" w:fill="FFFFFF"/>
        </w:rPr>
      </w:pPr>
      <w:r>
        <w:rPr>
          <w:rStyle w:val="40"/>
          <w:rFonts w:ascii="Open Sans" w:hAnsi="Open Sans" w:eastAsia="Open Sans" w:cs="Open Sans"/>
          <w:b w:val="0"/>
          <w:i w:val="0"/>
          <w:caps w:val="0"/>
          <w:color w:val="4183C4"/>
          <w:spacing w:val="0"/>
          <w:sz w:val="19"/>
          <w:szCs w:val="19"/>
          <w:shd w:val="clear" w:fill="FFFFFF"/>
        </w:rPr>
        <w:fldChar w:fldCharType="begin"/>
      </w:r>
      <w:r>
        <w:rPr>
          <w:rStyle w:val="40"/>
          <w:rFonts w:ascii="Open Sans" w:hAnsi="Open Sans" w:eastAsia="Open Sans" w:cs="Open Sans"/>
          <w:b w:val="0"/>
          <w:i w:val="0"/>
          <w:caps w:val="0"/>
          <w:color w:val="4183C4"/>
          <w:spacing w:val="0"/>
          <w:sz w:val="19"/>
          <w:szCs w:val="19"/>
          <w:shd w:val="clear" w:fill="FFFFFF"/>
        </w:rPr>
        <w:instrText xml:space="preserve"> HYPERLINK "http://192.168.25.128:8161" </w:instrText>
      </w:r>
      <w:r>
        <w:rPr>
          <w:rStyle w:val="40"/>
          <w:rFonts w:ascii="Open Sans" w:hAnsi="Open Sans" w:eastAsia="Open Sans" w:cs="Open Sans"/>
          <w:b w:val="0"/>
          <w:i w:val="0"/>
          <w:caps w:val="0"/>
          <w:color w:val="4183C4"/>
          <w:spacing w:val="0"/>
          <w:sz w:val="19"/>
          <w:szCs w:val="19"/>
          <w:shd w:val="clear" w:fill="FFFFFF"/>
        </w:rPr>
        <w:fldChar w:fldCharType="separate"/>
      </w:r>
      <w:r>
        <w:rPr>
          <w:rStyle w:val="22"/>
          <w:rFonts w:hint="default" w:ascii="Open Sans" w:hAnsi="Open Sans" w:eastAsia="Open Sans" w:cs="Open Sans"/>
          <w:b w:val="0"/>
          <w:i w:val="0"/>
          <w:caps w:val="0"/>
          <w:color w:val="4183C4"/>
          <w:spacing w:val="0"/>
          <w:sz w:val="19"/>
          <w:szCs w:val="19"/>
          <w:shd w:val="clear" w:fill="FFFFFF"/>
        </w:rPr>
        <w:t>http://192.168.25.128:8161</w:t>
      </w:r>
      <w:r>
        <w:rPr>
          <w:rStyle w:val="40"/>
          <w:rFonts w:hint="default" w:ascii="Open Sans" w:hAnsi="Open Sans" w:eastAsia="Open Sans" w:cs="Open Sans"/>
          <w:b w:val="0"/>
          <w:i w:val="0"/>
          <w:caps w:val="0"/>
          <w:color w:val="4183C4"/>
          <w:spacing w:val="0"/>
          <w:sz w:val="19"/>
          <w:szCs w:val="19"/>
          <w:shd w:val="clear" w:fill="FFFFFF"/>
        </w:rPr>
        <w:fldChar w:fldCharType="end"/>
      </w:r>
      <w:r>
        <w:rPr>
          <w:rStyle w:val="40"/>
          <w:rFonts w:hint="default" w:ascii="Open Sans" w:hAnsi="Open Sans" w:eastAsia="Open Sans" w:cs="Open Sans"/>
          <w:b w:val="0"/>
          <w:i w:val="0"/>
          <w:caps w:val="0"/>
          <w:color w:val="333333"/>
          <w:spacing w:val="0"/>
          <w:sz w:val="19"/>
          <w:szCs w:val="19"/>
          <w:shd w:val="clear" w:fill="FFFFFF"/>
        </w:rPr>
        <w:t xml:space="preserve"> 即可进入 ActiveMQ 管理页面</w:t>
      </w:r>
    </w:p>
    <w:p>
      <w:pPr>
        <w:rPr>
          <w:rStyle w:val="40"/>
          <w:rFonts w:hint="eastAsia" w:ascii="Open Sans" w:hAnsi="Open Sans" w:eastAsia="Open Sans" w:cs="Open Sans"/>
          <w:b w:val="0"/>
          <w:i w:val="0"/>
          <w:caps w:val="0"/>
          <w:color w:val="333333"/>
          <w:spacing w:val="0"/>
          <w:sz w:val="19"/>
          <w:szCs w:val="19"/>
          <w:shd w:val="clear" w:fill="FFFFFF"/>
        </w:rPr>
      </w:pPr>
    </w:p>
    <w:p>
      <w:pPr>
        <w:numPr>
          <w:ilvl w:val="0"/>
          <w:numId w:val="13"/>
        </w:numPr>
        <w:rPr>
          <w:rFonts w:hint="eastAsia" w:eastAsiaTheme="minorEastAsia"/>
          <w:lang w:val="en-US" w:eastAsia="zh-CN"/>
        </w:rPr>
      </w:pPr>
      <w:r>
        <w:rPr>
          <w:rFonts w:hint="eastAsia"/>
          <w:lang w:val="en-US" w:eastAsia="zh-CN"/>
        </w:rPr>
        <w:t>下载并安装好avtivemq。输入启动指令启动它。</w:t>
      </w:r>
    </w:p>
    <w:p>
      <w:pPr>
        <w:numPr>
          <w:ilvl w:val="0"/>
          <w:numId w:val="13"/>
        </w:numPr>
        <w:rPr>
          <w:rFonts w:hint="eastAsia" w:eastAsiaTheme="minorEastAsia"/>
          <w:lang w:val="en-US" w:eastAsia="zh-CN"/>
        </w:rPr>
      </w:pPr>
      <w:r>
        <w:rPr>
          <w:rFonts w:hint="eastAsia"/>
          <w:lang w:val="en-US" w:eastAsia="zh-CN"/>
        </w:rPr>
        <w:t>创建工程架构，引入SpringJms，activeMQ的jar包。</w:t>
      </w:r>
    </w:p>
    <w:p>
      <w:pPr>
        <w:widowControl w:val="0"/>
        <w:numPr>
          <w:ilvl w:val="0"/>
          <w:numId w:val="13"/>
        </w:numPr>
        <w:ind w:left="0" w:leftChars="0" w:firstLine="0" w:firstLineChars="0"/>
        <w:jc w:val="both"/>
        <w:rPr>
          <w:rFonts w:hint="eastAsia" w:eastAsiaTheme="minorEastAsia"/>
          <w:lang w:val="en-US" w:eastAsia="zh-CN"/>
        </w:rPr>
      </w:pPr>
      <w:r>
        <w:rPr>
          <w:rFonts w:hint="eastAsia"/>
          <w:lang w:val="en-US" w:eastAsia="zh-CN"/>
        </w:rPr>
        <w:t>编写生产者类，消费者类，监听类。在配置文件中要配置消息监听容器。</w:t>
      </w:r>
    </w:p>
    <w:p>
      <w:pPr>
        <w:widowControl w:val="0"/>
        <w:numPr>
          <w:ilvl w:val="0"/>
          <w:numId w:val="13"/>
        </w:numPr>
        <w:ind w:left="0" w:leftChars="0" w:firstLine="0" w:firstLineChars="0"/>
        <w:jc w:val="both"/>
        <w:rPr>
          <w:rFonts w:hint="eastAsia" w:eastAsiaTheme="minorEastAsia"/>
          <w:lang w:val="en-US" w:eastAsia="zh-CN"/>
        </w:rPr>
      </w:pPr>
      <w:r>
        <w:rPr>
          <w:rFonts w:hint="eastAsia"/>
          <w:lang w:val="en-US" w:eastAsia="zh-CN"/>
        </w:rPr>
        <w:t>查看控制器，发现消息创建了，也消费了。</w:t>
      </w:r>
    </w:p>
    <w:p>
      <w:pPr>
        <w:widowControl w:val="0"/>
        <w:numPr>
          <w:ilvl w:val="0"/>
          <w:numId w:val="0"/>
        </w:numPr>
        <w:jc w:val="both"/>
        <w:rPr>
          <w:rFonts w:hint="eastAsia" w:eastAsiaTheme="minorEastAsia"/>
          <w:lang w:val="en-US" w:eastAsia="zh-CN"/>
        </w:rPr>
      </w:pPr>
    </w:p>
    <w:p>
      <w:pPr>
        <w:pStyle w:val="3"/>
        <w:rPr>
          <w:rFonts w:hint="eastAsia"/>
          <w:kern w:val="0"/>
        </w:rPr>
      </w:pPr>
      <w:r>
        <w:rPr>
          <w:rFonts w:hint="eastAsia"/>
          <w:kern w:val="0"/>
        </w:rPr>
        <w:t>activemq</w:t>
      </w:r>
      <w:r>
        <w:rPr>
          <w:rFonts w:hint="eastAsia"/>
          <w:kern w:val="0"/>
          <w:lang w:val="en-US" w:eastAsia="zh-CN"/>
        </w:rPr>
        <w:t>在项目中实现步骤？</w:t>
      </w:r>
    </w:p>
    <w:p>
      <w:pPr>
        <w:rPr>
          <w:rFonts w:hint="eastAsia"/>
          <w:b/>
          <w:bCs/>
          <w:sz w:val="24"/>
          <w:szCs w:val="28"/>
          <w:lang w:val="en-US" w:eastAsia="zh-CN"/>
        </w:rPr>
      </w:pPr>
      <w:r>
        <w:rPr>
          <w:rFonts w:hint="eastAsia"/>
          <w:b/>
          <w:bCs/>
          <w:sz w:val="24"/>
          <w:szCs w:val="28"/>
          <w:lang w:val="en-US" w:eastAsia="zh-CN"/>
        </w:rPr>
        <w:t>导入Solr索引库/执行网页静态化 具体步骤？</w:t>
      </w:r>
    </w:p>
    <w:p>
      <w:pPr>
        <w:rPr>
          <w:rFonts w:hint="eastAsia"/>
          <w:b/>
          <w:bCs/>
          <w:sz w:val="24"/>
          <w:szCs w:val="28"/>
          <w:lang w:val="en-US" w:eastAsia="zh-CN"/>
        </w:rPr>
      </w:pPr>
    </w:p>
    <w:p>
      <w:pPr>
        <w:numPr>
          <w:ilvl w:val="0"/>
          <w:numId w:val="14"/>
        </w:numPr>
        <w:rPr>
          <w:rFonts w:hint="eastAsia" w:eastAsia="宋体"/>
          <w:lang w:eastAsia="zh-CN"/>
        </w:rPr>
      </w:pPr>
      <w:r>
        <w:rPr>
          <w:rFonts w:hint="eastAsia" w:ascii="Open Sans" w:hAnsi="Open Sans" w:eastAsia="宋体" w:cs="Open Sans"/>
          <w:b w:val="0"/>
          <w:i w:val="0"/>
          <w:caps w:val="0"/>
          <w:color w:val="333333"/>
          <w:spacing w:val="0"/>
          <w:sz w:val="19"/>
          <w:szCs w:val="19"/>
          <w:shd w:val="clear" w:fill="FFFFFF"/>
          <w:lang w:val="en-US" w:eastAsia="zh-CN"/>
        </w:rPr>
        <w:t xml:space="preserve">商家后台，搜索服务层，页面生成服务层 </w:t>
      </w:r>
      <w:r>
        <w:rPr>
          <w:rFonts w:ascii="Open Sans" w:hAnsi="Open Sans" w:eastAsia="Open Sans" w:cs="Open Sans"/>
          <w:b w:val="0"/>
          <w:i w:val="0"/>
          <w:caps w:val="0"/>
          <w:color w:val="333333"/>
          <w:spacing w:val="0"/>
          <w:sz w:val="19"/>
          <w:szCs w:val="19"/>
          <w:shd w:val="clear" w:fill="FFFFFF"/>
        </w:rPr>
        <w:t xml:space="preserve">引入 activeMQ </w:t>
      </w:r>
      <w:r>
        <w:rPr>
          <w:rFonts w:hint="eastAsia" w:ascii="Open Sans" w:hAnsi="Open Sans" w:eastAsia="宋体" w:cs="Open Sans"/>
          <w:b w:val="0"/>
          <w:i w:val="0"/>
          <w:caps w:val="0"/>
          <w:color w:val="333333"/>
          <w:spacing w:val="0"/>
          <w:sz w:val="19"/>
          <w:szCs w:val="19"/>
          <w:shd w:val="clear" w:fill="FFFFFF"/>
          <w:lang w:eastAsia="zh-CN"/>
        </w:rPr>
        <w:t>，</w:t>
      </w:r>
      <w:r>
        <w:rPr>
          <w:rFonts w:hint="eastAsia" w:ascii="Open Sans" w:hAnsi="Open Sans" w:eastAsia="宋体" w:cs="Open Sans"/>
          <w:b w:val="0"/>
          <w:i w:val="0"/>
          <w:caps w:val="0"/>
          <w:color w:val="333333"/>
          <w:spacing w:val="0"/>
          <w:sz w:val="19"/>
          <w:szCs w:val="19"/>
          <w:shd w:val="clear" w:fill="FFFFFF"/>
          <w:lang w:val="en-US" w:eastAsia="zh-CN"/>
        </w:rPr>
        <w:t>freemark 的</w:t>
      </w:r>
      <w:r>
        <w:rPr>
          <w:rFonts w:ascii="Open Sans" w:hAnsi="Open Sans" w:eastAsia="Open Sans" w:cs="Open Sans"/>
          <w:b w:val="0"/>
          <w:i w:val="0"/>
          <w:caps w:val="0"/>
          <w:color w:val="333333"/>
          <w:spacing w:val="0"/>
          <w:sz w:val="19"/>
          <w:szCs w:val="19"/>
          <w:shd w:val="clear" w:fill="FFFFFF"/>
        </w:rPr>
        <w:t>相关</w:t>
      </w:r>
      <w:r>
        <w:rPr>
          <w:rFonts w:hint="eastAsia" w:ascii="Open Sans" w:hAnsi="Open Sans" w:eastAsia="宋体" w:cs="Open Sans"/>
          <w:b w:val="0"/>
          <w:i w:val="0"/>
          <w:caps w:val="0"/>
          <w:color w:val="333333"/>
          <w:spacing w:val="0"/>
          <w:sz w:val="19"/>
          <w:szCs w:val="19"/>
          <w:shd w:val="clear" w:fill="FFFFFF"/>
          <w:lang w:val="en-US" w:eastAsia="zh-CN"/>
        </w:rPr>
        <w:t>jar包</w:t>
      </w:r>
      <w:r>
        <w:rPr>
          <w:rFonts w:ascii="Open Sans" w:hAnsi="Open Sans" w:eastAsia="Open Sans" w:cs="Open Sans"/>
          <w:b w:val="0"/>
          <w:i w:val="0"/>
          <w:caps w:val="0"/>
          <w:color w:val="333333"/>
          <w:spacing w:val="0"/>
          <w:sz w:val="19"/>
          <w:szCs w:val="19"/>
          <w:shd w:val="clear" w:fill="FFFFFF"/>
        </w:rPr>
        <w:t>依赖</w:t>
      </w:r>
      <w:r>
        <w:rPr>
          <w:rFonts w:hint="eastAsia" w:ascii="Open Sans" w:hAnsi="Open Sans" w:eastAsia="宋体" w:cs="Open Sans"/>
          <w:b w:val="0"/>
          <w:i w:val="0"/>
          <w:caps w:val="0"/>
          <w:color w:val="333333"/>
          <w:spacing w:val="0"/>
          <w:sz w:val="19"/>
          <w:szCs w:val="19"/>
          <w:shd w:val="clear" w:fill="FFFFFF"/>
          <w:lang w:eastAsia="zh-CN"/>
        </w:rPr>
        <w:t>。</w:t>
      </w:r>
    </w:p>
    <w:p>
      <w:pPr>
        <w:numPr>
          <w:ilvl w:val="0"/>
          <w:numId w:val="14"/>
        </w:numPr>
        <w:rPr>
          <w:rFonts w:hint="eastAsia" w:eastAsia="宋体"/>
          <w:lang w:eastAsia="zh-CN"/>
        </w:rPr>
      </w:pPr>
      <w:r>
        <w:rPr>
          <w:rFonts w:hint="eastAsia" w:eastAsia="宋体"/>
          <w:lang w:val="en-US" w:eastAsia="zh-CN"/>
        </w:rPr>
        <w:t>在不同系统的生产者和消费者配置文件中配置导入索引库和网页静态化的相关配置。</w:t>
      </w:r>
    </w:p>
    <w:p>
      <w:pPr>
        <w:numPr>
          <w:ilvl w:val="0"/>
          <w:numId w:val="14"/>
        </w:numPr>
        <w:rPr>
          <w:rFonts w:hint="eastAsia" w:eastAsia="宋体"/>
          <w:lang w:eastAsia="zh-CN"/>
        </w:rPr>
      </w:pPr>
      <w:r>
        <w:rPr>
          <w:rFonts w:hint="eastAsia" w:eastAsia="宋体"/>
          <w:lang w:val="en-US" w:eastAsia="zh-CN"/>
        </w:rPr>
        <w:t>编写生产者和消费者类的相关业务代码，新增监听类。</w:t>
      </w:r>
    </w:p>
    <w:p>
      <w:pPr>
        <w:numPr>
          <w:ilvl w:val="0"/>
          <w:numId w:val="14"/>
        </w:numPr>
        <w:rPr>
          <w:rFonts w:hint="eastAsia" w:eastAsia="宋体"/>
          <w:lang w:eastAsia="zh-CN"/>
        </w:rPr>
      </w:pPr>
      <w:r>
        <w:rPr>
          <w:rFonts w:hint="eastAsia" w:eastAsia="宋体"/>
          <w:lang w:val="en-US" w:eastAsia="zh-CN"/>
        </w:rPr>
        <w:t>启动服务，查看solr管理界面，是否导入索引库成功， 查看静态页目录，是否生成静态页。</w:t>
      </w:r>
    </w:p>
    <w:p>
      <w:pPr>
        <w:rPr>
          <w:rFonts w:hint="eastAsia"/>
        </w:rPr>
      </w:pPr>
    </w:p>
    <w:p>
      <w:pPr>
        <w:pStyle w:val="2"/>
      </w:pPr>
      <w:r>
        <w:rPr>
          <w:rFonts w:hint="eastAsia"/>
        </w:rPr>
        <w:t>Redis</w:t>
      </w:r>
    </w:p>
    <w:p>
      <w:pPr>
        <w:pStyle w:val="4"/>
        <w:rPr>
          <w:rFonts w:hint="eastAsia"/>
        </w:rPr>
      </w:pPr>
      <w:r>
        <w:rPr>
          <w:rFonts w:hint="eastAsia"/>
        </w:rPr>
        <w:t>redis基础</w:t>
      </w:r>
    </w:p>
    <w:p>
      <w:pPr>
        <w:pStyle w:val="5"/>
        <w:rPr>
          <w:rFonts w:hint="eastAsia"/>
        </w:rPr>
      </w:pPr>
      <w:r>
        <w:rPr>
          <w:rFonts w:hint="eastAsia"/>
        </w:rPr>
        <w:t>redis是什么</w:t>
      </w:r>
    </w:p>
    <w:p>
      <w:pPr>
        <w:pStyle w:val="35"/>
        <w:rPr>
          <w:rFonts w:hint="eastAsia" w:ascii="黑体" w:hAnsi="黑体" w:eastAsia="黑体" w:cs="黑体"/>
          <w:sz w:val="24"/>
          <w:szCs w:val="22"/>
        </w:rPr>
      </w:pPr>
      <w:r>
        <w:rPr>
          <w:rFonts w:hint="eastAsia" w:ascii="黑体" w:hAnsi="黑体" w:eastAsia="黑体" w:cs="黑体"/>
          <w:sz w:val="24"/>
          <w:szCs w:val="22"/>
        </w:rPr>
        <w:t>Redis 是由意大利人 Salvatore Sanfilippo（网名：antirez）开发的一款内存高速缓存数据库。Redis 全称为：</w:t>
      </w:r>
    </w:p>
    <w:p>
      <w:pPr>
        <w:pStyle w:val="35"/>
        <w:rPr>
          <w:rFonts w:hint="eastAsia" w:ascii="黑体" w:hAnsi="黑体" w:eastAsia="黑体" w:cs="黑体"/>
          <w:sz w:val="24"/>
          <w:szCs w:val="22"/>
        </w:rPr>
      </w:pPr>
      <w:r>
        <w:rPr>
          <w:rFonts w:hint="eastAsia" w:ascii="黑体" w:hAnsi="黑体" w:eastAsia="黑体" w:cs="黑体"/>
          <w:sz w:val="24"/>
          <w:szCs w:val="22"/>
        </w:rPr>
        <w:t>Remote Dictionary Server（远程数据服务），该软件使用 C 语言编写，典型的 NoSQL 数据库服务器，Redis 是一个 key-value 存储系统，它支持丰富的数据类型，如：string、list、set、zset(sorted set)、hash。</w:t>
      </w:r>
    </w:p>
    <w:p>
      <w:pPr>
        <w:pStyle w:val="35"/>
        <w:rPr>
          <w:rFonts w:hint="eastAsia" w:ascii="黑体" w:hAnsi="黑体" w:eastAsia="黑体" w:cs="黑体"/>
          <w:sz w:val="24"/>
          <w:szCs w:val="22"/>
        </w:rPr>
      </w:pPr>
      <w:r>
        <w:rPr>
          <w:rFonts w:hint="eastAsia" w:ascii="黑体" w:hAnsi="黑体" w:eastAsia="黑体" w:cs="黑体"/>
          <w:sz w:val="24"/>
          <w:szCs w:val="22"/>
        </w:rPr>
        <w:t>Redis 本质上是一个 Key-Value 类型的内存数据库，很像 memcached，整个 数据库统统加载在内存当中进行操作，定期通过异步操作把数据库数据 flush 到硬盘 上进行保存。因为是纯内存操作，Redis 的性能非常出色，每秒可以处理超过 10 万次读写操作，是已知性能最快的 Key-Value DB。</w:t>
      </w:r>
    </w:p>
    <w:p>
      <w:pPr>
        <w:pStyle w:val="35"/>
        <w:rPr>
          <w:rFonts w:hint="eastAsia" w:ascii="黑体" w:hAnsi="黑体" w:eastAsia="黑体" w:cs="黑体"/>
          <w:sz w:val="24"/>
          <w:szCs w:val="22"/>
        </w:rPr>
      </w:pPr>
      <w:r>
        <w:rPr>
          <w:rFonts w:hint="eastAsia" w:ascii="黑体" w:hAnsi="黑体" w:eastAsia="黑体" w:cs="黑体"/>
          <w:sz w:val="24"/>
          <w:szCs w:val="22"/>
        </w:rPr>
        <w:t>Redis 的出色之处不仅仅是性能，Redis 最大的魅力是支持保存多种数据结构，此外单 个 value 的最大限制是1GB，不像 memcached 只能保存 1MB 的数据，另外 Redis 也可以对存入的 Key-Value 设置 expire 时间。</w:t>
      </w:r>
    </w:p>
    <w:p>
      <w:pPr>
        <w:pStyle w:val="35"/>
        <w:rPr>
          <w:rFonts w:hint="eastAsia" w:ascii="黑体" w:hAnsi="黑体" w:eastAsia="黑体" w:cs="黑体"/>
          <w:sz w:val="24"/>
          <w:szCs w:val="22"/>
        </w:rPr>
      </w:pPr>
      <w:r>
        <w:rPr>
          <w:rFonts w:hint="eastAsia" w:ascii="黑体" w:hAnsi="黑体" w:eastAsia="黑体" w:cs="黑体"/>
          <w:sz w:val="24"/>
          <w:szCs w:val="22"/>
        </w:rPr>
        <w:t>Redis 的主要缺点是数据库容量受到物理内存的限制，不能用作海量数据的高性能读写，因此 Redis 适合的场景主要局限在较小数据量的高性能操作和运算上。</w:t>
      </w:r>
    </w:p>
    <w:p>
      <w:pPr>
        <w:pStyle w:val="5"/>
        <w:rPr>
          <w:rFonts w:hint="eastAsia"/>
          <w:b/>
          <w:bCs/>
          <w:lang w:eastAsia="zh-CN"/>
        </w:rPr>
      </w:pPr>
      <w:r>
        <w:rPr>
          <w:rFonts w:hint="eastAsia"/>
          <w:b/>
          <w:bCs/>
          <w:lang w:eastAsia="zh-CN"/>
        </w:rPr>
        <w:t xml:space="preserve">为什么 </w:t>
      </w:r>
      <w:r>
        <w:rPr>
          <w:rFonts w:hint="eastAsia"/>
          <w:lang w:val="en-US" w:eastAsia="zh-CN"/>
        </w:rPr>
        <w:t xml:space="preserve">redis </w:t>
      </w:r>
      <w:r>
        <w:rPr>
          <w:rFonts w:hint="eastAsia"/>
          <w:b/>
          <w:bCs/>
          <w:lang w:eastAsia="zh-CN"/>
        </w:rPr>
        <w:t>需要把所有数据放到内存中？</w:t>
      </w:r>
    </w:p>
    <w:p>
      <w:pPr>
        <w:numPr>
          <w:ilvl w:val="0"/>
          <w:numId w:val="0"/>
        </w:numPr>
        <w:spacing w:line="0" w:lineRule="atLeast"/>
        <w:ind w:firstLine="480" w:firstLineChars="200"/>
        <w:rPr>
          <w:rFonts w:hint="eastAsia" w:ascii="宋体" w:hAnsi="宋体" w:eastAsia="宋体"/>
          <w:b w:val="0"/>
          <w:bCs w:val="0"/>
          <w:sz w:val="24"/>
          <w:lang w:eastAsia="zh-CN"/>
        </w:rPr>
      </w:pPr>
      <w:r>
        <w:rPr>
          <w:rFonts w:hint="eastAsia" w:ascii="宋体" w:hAnsi="宋体" w:eastAsia="宋体"/>
          <w:b w:val="0"/>
          <w:bCs w:val="0"/>
          <w:sz w:val="24"/>
          <w:lang w:eastAsia="zh-CN"/>
        </w:rPr>
        <w:t>如果不将数据放在内存中，磁盘 I/O 速度为严重影响 redis 的性能。在内存越来越便宜的今天，redis 将会越来越受欢迎。</w:t>
      </w:r>
    </w:p>
    <w:p>
      <w:pPr>
        <w:numPr>
          <w:ilvl w:val="0"/>
          <w:numId w:val="0"/>
        </w:numPr>
        <w:spacing w:line="0" w:lineRule="atLeast"/>
        <w:ind w:firstLine="482" w:firstLineChars="200"/>
        <w:rPr>
          <w:rFonts w:hint="eastAsia" w:ascii="宋体" w:hAnsi="宋体" w:eastAsia="宋体"/>
          <w:b/>
          <w:bCs/>
          <w:sz w:val="24"/>
          <w:lang w:eastAsia="zh-CN"/>
        </w:rPr>
      </w:pPr>
    </w:p>
    <w:p>
      <w:pPr>
        <w:pStyle w:val="5"/>
        <w:rPr>
          <w:rFonts w:hint="eastAsia" w:ascii="宋体" w:hAnsi="宋体" w:eastAsia="宋体"/>
          <w:b/>
          <w:bCs/>
          <w:sz w:val="36"/>
          <w:szCs w:val="40"/>
          <w:lang w:eastAsia="zh-CN"/>
        </w:rPr>
      </w:pPr>
      <w:r>
        <w:rPr>
          <w:rFonts w:hint="eastAsia" w:ascii="宋体" w:hAnsi="宋体" w:eastAsia="宋体"/>
          <w:b/>
          <w:bCs/>
          <w:sz w:val="36"/>
          <w:szCs w:val="40"/>
          <w:lang w:eastAsia="zh-CN"/>
        </w:rPr>
        <w:t>Memcache 与 Redis 的区别都有哪些？</w:t>
      </w:r>
    </w:p>
    <w:p>
      <w:pPr>
        <w:numPr>
          <w:ilvl w:val="0"/>
          <w:numId w:val="0"/>
        </w:numPr>
        <w:spacing w:line="0" w:lineRule="atLeast"/>
        <w:ind w:firstLine="480" w:firstLineChars="200"/>
        <w:rPr>
          <w:rFonts w:hint="eastAsia" w:ascii="宋体" w:hAnsi="宋体" w:eastAsia="宋体"/>
          <w:b w:val="0"/>
          <w:bCs w:val="0"/>
          <w:sz w:val="24"/>
          <w:lang w:eastAsia="zh-CN"/>
        </w:rPr>
      </w:pPr>
      <w:r>
        <w:rPr>
          <w:rFonts w:hint="eastAsia" w:ascii="宋体" w:hAnsi="宋体" w:eastAsia="宋体"/>
          <w:b w:val="0"/>
          <w:bCs w:val="0"/>
          <w:color w:val="FF0000"/>
          <w:sz w:val="24"/>
          <w:lang w:eastAsia="zh-CN"/>
        </w:rPr>
        <w:t>（</w:t>
      </w:r>
      <w:r>
        <w:rPr>
          <w:rFonts w:hint="eastAsia" w:ascii="宋体" w:hAnsi="宋体" w:eastAsia="宋体"/>
          <w:b w:val="0"/>
          <w:bCs w:val="0"/>
          <w:color w:val="FF0000"/>
          <w:sz w:val="24"/>
          <w:lang w:val="en-US" w:eastAsia="zh-CN"/>
        </w:rPr>
        <w:t>1</w:t>
      </w:r>
      <w:r>
        <w:rPr>
          <w:rFonts w:hint="eastAsia" w:ascii="宋体" w:hAnsi="宋体" w:eastAsia="宋体"/>
          <w:b w:val="0"/>
          <w:bCs w:val="0"/>
          <w:color w:val="FF0000"/>
          <w:sz w:val="24"/>
          <w:lang w:eastAsia="zh-CN"/>
        </w:rPr>
        <w:t>）、</w:t>
      </w:r>
      <w:r>
        <w:rPr>
          <w:rFonts w:hint="eastAsia" w:ascii="宋体" w:hAnsi="宋体" w:eastAsia="宋体"/>
          <w:b w:val="0"/>
          <w:bCs w:val="0"/>
          <w:sz w:val="24"/>
          <w:lang w:eastAsia="zh-CN"/>
        </w:rPr>
        <w:t>存储方式不同，Memcache 是把数据全部存在内存中，数据不能超过内存的大小，断电后数据库会挂掉。Redis 有部分存在硬盘上，这样能保证数据的持久性。</w:t>
      </w:r>
    </w:p>
    <w:p>
      <w:pPr>
        <w:numPr>
          <w:ilvl w:val="0"/>
          <w:numId w:val="0"/>
        </w:numPr>
        <w:spacing w:line="0" w:lineRule="atLeast"/>
        <w:ind w:firstLine="480" w:firstLineChars="200"/>
        <w:rPr>
          <w:rFonts w:hint="eastAsia" w:ascii="宋体" w:hAnsi="宋体" w:eastAsia="宋体"/>
          <w:b w:val="0"/>
          <w:bCs w:val="0"/>
          <w:sz w:val="24"/>
          <w:lang w:eastAsia="zh-CN"/>
        </w:rPr>
      </w:pPr>
      <w:r>
        <w:rPr>
          <w:rFonts w:hint="eastAsia" w:ascii="宋体" w:hAnsi="宋体" w:eastAsia="宋体"/>
          <w:b w:val="0"/>
          <w:bCs w:val="0"/>
          <w:color w:val="FF0000"/>
          <w:sz w:val="24"/>
          <w:lang w:eastAsia="zh-CN"/>
        </w:rPr>
        <w:t>（2）、</w:t>
      </w:r>
      <w:r>
        <w:rPr>
          <w:rFonts w:hint="eastAsia" w:ascii="宋体" w:hAnsi="宋体" w:eastAsia="宋体"/>
          <w:b w:val="0"/>
          <w:bCs w:val="0"/>
          <w:sz w:val="24"/>
          <w:lang w:eastAsia="zh-CN"/>
        </w:rPr>
        <w:t>数据支持的类型不同 memcahe 对数据类型支持相对简单，redis 有复杂的数据类型。</w:t>
      </w:r>
    </w:p>
    <w:p>
      <w:pPr>
        <w:numPr>
          <w:ilvl w:val="0"/>
          <w:numId w:val="0"/>
        </w:numPr>
        <w:spacing w:line="0" w:lineRule="atLeast"/>
        <w:ind w:firstLine="480" w:firstLineChars="200"/>
        <w:rPr>
          <w:rFonts w:hint="eastAsia" w:ascii="宋体" w:hAnsi="宋体" w:eastAsia="宋体"/>
          <w:b w:val="0"/>
          <w:bCs w:val="0"/>
          <w:sz w:val="24"/>
          <w:lang w:eastAsia="zh-CN"/>
        </w:rPr>
      </w:pPr>
      <w:r>
        <w:rPr>
          <w:rFonts w:hint="eastAsia" w:ascii="宋体" w:hAnsi="宋体" w:eastAsia="宋体"/>
          <w:b w:val="0"/>
          <w:bCs w:val="0"/>
          <w:color w:val="FF0000"/>
          <w:sz w:val="24"/>
          <w:lang w:eastAsia="zh-CN"/>
        </w:rPr>
        <w:t>（3）、</w:t>
      </w:r>
      <w:r>
        <w:rPr>
          <w:rFonts w:hint="eastAsia" w:ascii="宋体" w:hAnsi="宋体" w:eastAsia="宋体"/>
          <w:b w:val="0"/>
          <w:bCs w:val="0"/>
          <w:sz w:val="24"/>
          <w:lang w:eastAsia="zh-CN"/>
        </w:rPr>
        <w:t>使用底层模型不同 它们之间底层实现方式 以及与客户端之间通信的应用协议不一样。Redis 直接自己构建了 VM 机制 ，因为一般的系统调用系统函数的话，会浪费一定的时间去移动和请求。</w:t>
      </w:r>
    </w:p>
    <w:p>
      <w:pPr>
        <w:numPr>
          <w:ilvl w:val="0"/>
          <w:numId w:val="0"/>
        </w:numPr>
        <w:spacing w:line="0" w:lineRule="atLeast"/>
        <w:ind w:firstLine="480" w:firstLineChars="200"/>
        <w:rPr>
          <w:rFonts w:hint="eastAsia" w:ascii="宋体" w:hAnsi="宋体" w:eastAsia="宋体"/>
          <w:b w:val="0"/>
          <w:bCs w:val="0"/>
          <w:sz w:val="24"/>
          <w:lang w:eastAsia="zh-CN"/>
        </w:rPr>
      </w:pPr>
      <w:r>
        <w:rPr>
          <w:rFonts w:hint="eastAsia" w:ascii="宋体" w:hAnsi="宋体" w:eastAsia="宋体"/>
          <w:b w:val="0"/>
          <w:bCs w:val="0"/>
          <w:color w:val="FF0000"/>
          <w:sz w:val="24"/>
          <w:lang w:eastAsia="zh-CN"/>
        </w:rPr>
        <w:t>（4）、</w:t>
      </w:r>
      <w:r>
        <w:rPr>
          <w:rFonts w:hint="eastAsia" w:ascii="宋体" w:hAnsi="宋体" w:eastAsia="宋体"/>
          <w:b w:val="0"/>
          <w:bCs w:val="0"/>
          <w:sz w:val="24"/>
          <w:lang w:eastAsia="zh-CN"/>
        </w:rPr>
        <w:t>支持的 value 大小不一样 redis 最大可以达到 1GB，而 memcache 只有 1MB。</w:t>
      </w:r>
    </w:p>
    <w:p>
      <w:pPr>
        <w:pStyle w:val="35"/>
      </w:pPr>
    </w:p>
    <w:p>
      <w:pPr>
        <w:pStyle w:val="5"/>
        <w:rPr>
          <w:rFonts w:hint="eastAsia"/>
        </w:rPr>
      </w:pPr>
      <w:r>
        <w:rPr>
          <w:rFonts w:hint="eastAsia"/>
          <w:lang w:val="en-US" w:eastAsia="zh-CN"/>
        </w:rPr>
        <w:t>Redis在SSM框架里是怎么做的？</w:t>
      </w:r>
    </w:p>
    <w:p>
      <w:pPr>
        <w:numPr>
          <w:ilvl w:val="0"/>
          <w:numId w:val="15"/>
        </w:numPr>
        <w:rPr>
          <w:rFonts w:hint="eastAsia"/>
          <w:lang w:val="en-US" w:eastAsia="zh-CN"/>
        </w:rPr>
      </w:pPr>
      <w:r>
        <w:rPr>
          <w:rFonts w:hint="eastAsia"/>
          <w:lang w:val="en-US" w:eastAsia="zh-CN"/>
        </w:rPr>
        <w:t>安装好redis。输入启动指令启动redis。</w:t>
      </w:r>
    </w:p>
    <w:p>
      <w:pPr>
        <w:numPr>
          <w:ilvl w:val="0"/>
          <w:numId w:val="15"/>
        </w:numPr>
        <w:rPr>
          <w:rFonts w:hint="eastAsia"/>
          <w:lang w:val="en-US" w:eastAsia="zh-CN"/>
        </w:rPr>
      </w:pPr>
      <w:r>
        <w:rPr>
          <w:rFonts w:hint="eastAsia"/>
          <w:lang w:val="en-US" w:eastAsia="zh-CN"/>
        </w:rPr>
        <w:t>因为缓存对于我们整个的系统来说是通用功能。广告需要用，其它数据可能也会用到，所以我们将配置放在公共组件项目（pyg-common）中。在项目中引入jedis，spring-data-redis的jar包。</w:t>
      </w:r>
    </w:p>
    <w:p>
      <w:pPr>
        <w:numPr>
          <w:ilvl w:val="0"/>
          <w:numId w:val="15"/>
        </w:numPr>
        <w:ind w:left="0" w:leftChars="0" w:firstLine="0" w:firstLineChars="0"/>
        <w:rPr>
          <w:rFonts w:hint="eastAsia"/>
          <w:lang w:val="en-US" w:eastAsia="zh-CN"/>
        </w:rPr>
      </w:pPr>
      <w:r>
        <w:rPr>
          <w:rFonts w:hint="eastAsia"/>
          <w:lang w:val="en-US" w:eastAsia="zh-CN"/>
        </w:rPr>
        <w:t>创建配置文件。</w:t>
      </w:r>
    </w:p>
    <w:p>
      <w:pPr>
        <w:numPr>
          <w:ilvl w:val="0"/>
          <w:numId w:val="15"/>
        </w:numPr>
        <w:ind w:left="0" w:leftChars="0" w:firstLine="0" w:firstLineChars="0"/>
        <w:rPr>
          <w:rFonts w:hint="eastAsia"/>
          <w:lang w:val="en-US" w:eastAsia="zh-CN"/>
        </w:rPr>
      </w:pPr>
      <w:r>
        <w:rPr>
          <w:rFonts w:hint="eastAsia"/>
          <w:lang w:val="en-US" w:eastAsia="zh-CN"/>
        </w:rPr>
        <w:t>在服务层编写业务代码，把广告数据存入redis中。</w:t>
      </w:r>
    </w:p>
    <w:p>
      <w:pPr>
        <w:numPr>
          <w:ilvl w:val="0"/>
          <w:numId w:val="15"/>
        </w:numPr>
        <w:ind w:left="0" w:leftChars="0" w:firstLine="0" w:firstLineChars="0"/>
        <w:rPr>
          <w:rFonts w:hint="eastAsia"/>
          <w:lang w:val="en-US" w:eastAsia="zh-CN"/>
        </w:rPr>
      </w:pPr>
      <w:r>
        <w:rPr>
          <w:rFonts w:hint="eastAsia"/>
          <w:lang w:val="en-US" w:eastAsia="zh-CN"/>
        </w:rPr>
        <w:t>查看控制台得知先从数据库查询数据，然后存入redis中。之后就一直从redis中获取数据。</w:t>
      </w:r>
    </w:p>
    <w:p>
      <w:pPr>
        <w:pStyle w:val="5"/>
        <w:rPr>
          <w:rFonts w:ascii="Times New Roman" w:hAnsi="Times New Roman" w:eastAsia="Times New Roman"/>
        </w:rPr>
      </w:pPr>
      <w:r>
        <w:rPr>
          <w:rFonts w:ascii="宋体" w:hAnsi="宋体" w:eastAsia="宋体"/>
          <w:b/>
          <w:sz w:val="28"/>
        </w:rPr>
        <w:t xml:space="preserve"> </w:t>
      </w:r>
      <w:r>
        <w:rPr>
          <w:rFonts w:ascii="微软雅黑" w:hAnsi="微软雅黑" w:eastAsia="微软雅黑"/>
          <w:b/>
          <w:sz w:val="28"/>
        </w:rPr>
        <w:t>redis</w:t>
      </w:r>
      <w:r>
        <w:rPr>
          <w:rFonts w:ascii="宋体" w:hAnsi="宋体" w:eastAsia="宋体"/>
          <w:b/>
          <w:sz w:val="28"/>
        </w:rPr>
        <w:t xml:space="preserve"> 缓存</w:t>
      </w:r>
      <w:r>
        <w:rPr>
          <w:rFonts w:hint="eastAsia" w:ascii="宋体" w:hAnsi="宋体" w:eastAsia="宋体"/>
          <w:b/>
          <w:sz w:val="28"/>
          <w:lang w:val="en-US" w:eastAsia="zh-CN"/>
        </w:rPr>
        <w:t>目的</w:t>
      </w:r>
      <w:r>
        <w:rPr>
          <w:rFonts w:hint="eastAsia" w:ascii="宋体" w:hAnsi="宋体" w:eastAsia="宋体"/>
          <w:b/>
          <w:sz w:val="28"/>
          <w:lang w:eastAsia="zh-CN"/>
        </w:rPr>
        <w:t>？</w:t>
      </w:r>
    </w:p>
    <w:p>
      <w:pPr>
        <w:numPr>
          <w:ilvl w:val="0"/>
          <w:numId w:val="16"/>
        </w:numPr>
        <w:spacing w:line="0" w:lineRule="atLeast"/>
        <w:rPr>
          <w:rFonts w:ascii="宋体" w:hAnsi="宋体" w:eastAsia="宋体"/>
          <w:color w:val="FF0000"/>
          <w:sz w:val="24"/>
        </w:rPr>
      </w:pPr>
      <w:r>
        <w:rPr>
          <w:rFonts w:ascii="微软雅黑" w:hAnsi="微软雅黑" w:eastAsia="微软雅黑"/>
          <w:color w:val="FF0000"/>
          <w:sz w:val="24"/>
        </w:rPr>
        <w:t xml:space="preserve"> redis </w:t>
      </w:r>
      <w:r>
        <w:rPr>
          <w:rFonts w:ascii="宋体" w:hAnsi="宋体" w:eastAsia="宋体"/>
          <w:color w:val="FF0000"/>
          <w:sz w:val="24"/>
        </w:rPr>
        <w:t>中项目中的应用。</w:t>
      </w:r>
    </w:p>
    <w:p>
      <w:pPr>
        <w:numPr>
          <w:ilvl w:val="0"/>
          <w:numId w:val="0"/>
        </w:numPr>
        <w:spacing w:line="0" w:lineRule="atLeast"/>
        <w:ind w:firstLine="480" w:firstLineChars="200"/>
        <w:rPr>
          <w:rFonts w:ascii="宋体" w:hAnsi="宋体" w:eastAsia="宋体"/>
          <w:sz w:val="23"/>
        </w:rPr>
      </w:pPr>
      <w:r>
        <w:rPr>
          <w:rFonts w:hint="eastAsia" w:ascii="宋体" w:hAnsi="宋体" w:eastAsia="宋体"/>
          <w:sz w:val="24"/>
          <w:lang w:val="en-US" w:eastAsia="zh-CN"/>
        </w:rPr>
        <w:t>1.</w:t>
      </w:r>
      <w:r>
        <w:rPr>
          <w:rFonts w:ascii="宋体" w:hAnsi="宋体" w:eastAsia="宋体"/>
          <w:sz w:val="24"/>
        </w:rPr>
        <w:t xml:space="preserve">主要应用在门户网站首页广告信息的缓存。因为门户网站访问量较大，将广告缓存到 </w:t>
      </w:r>
      <w:r>
        <w:rPr>
          <w:rFonts w:ascii="微软雅黑" w:hAnsi="微软雅黑" w:eastAsia="微软雅黑"/>
          <w:sz w:val="24"/>
        </w:rPr>
        <w:t>redis</w:t>
      </w:r>
      <w:r>
        <w:rPr>
          <w:rFonts w:ascii="宋体" w:hAnsi="宋体" w:eastAsia="宋体"/>
          <w:sz w:val="24"/>
        </w:rPr>
        <w:t xml:space="preserve"> 中，可以降低数据库访问压力，</w:t>
      </w:r>
      <w:r>
        <w:rPr>
          <w:rFonts w:ascii="宋体" w:hAnsi="宋体" w:eastAsia="宋体"/>
          <w:sz w:val="23"/>
        </w:rPr>
        <w:t>提高查询性能。</w:t>
      </w:r>
    </w:p>
    <w:p>
      <w:pPr>
        <w:numPr>
          <w:ilvl w:val="0"/>
          <w:numId w:val="0"/>
        </w:numPr>
        <w:spacing w:line="0" w:lineRule="atLeast"/>
        <w:ind w:firstLine="460" w:firstLineChars="200"/>
        <w:rPr>
          <w:rFonts w:ascii="宋体" w:hAnsi="宋体" w:eastAsia="宋体"/>
          <w:sz w:val="24"/>
        </w:rPr>
      </w:pPr>
      <w:r>
        <w:rPr>
          <w:rFonts w:hint="eastAsia" w:ascii="宋体" w:hAnsi="宋体" w:eastAsia="宋体"/>
          <w:sz w:val="23"/>
          <w:lang w:val="en-US" w:eastAsia="zh-CN"/>
        </w:rPr>
        <w:t>2.</w:t>
      </w:r>
      <w:r>
        <w:rPr>
          <w:rFonts w:ascii="宋体" w:hAnsi="宋体" w:eastAsia="宋体"/>
          <w:sz w:val="23"/>
        </w:rPr>
        <w:t xml:space="preserve">应用在用户注册验证码缓存。利用 </w:t>
      </w:r>
      <w:r>
        <w:rPr>
          <w:rFonts w:ascii="微软雅黑" w:hAnsi="微软雅黑" w:eastAsia="微软雅黑"/>
          <w:sz w:val="23"/>
        </w:rPr>
        <w:t>redis</w:t>
      </w:r>
      <w:r>
        <w:rPr>
          <w:rFonts w:ascii="宋体" w:hAnsi="宋体" w:eastAsia="宋体"/>
          <w:sz w:val="23"/>
        </w:rPr>
        <w:t xml:space="preserve"> 设置过期时间，</w:t>
      </w:r>
      <w:r>
        <w:rPr>
          <w:rFonts w:ascii="宋体" w:hAnsi="宋体" w:eastAsia="宋体"/>
          <w:sz w:val="24"/>
        </w:rPr>
        <w:t>当超过指定时间后，</w:t>
      </w:r>
      <w:r>
        <w:rPr>
          <w:rFonts w:ascii="微软雅黑" w:hAnsi="微软雅黑" w:eastAsia="微软雅黑"/>
          <w:sz w:val="24"/>
        </w:rPr>
        <w:t>redis</w:t>
      </w:r>
      <w:r>
        <w:rPr>
          <w:rFonts w:ascii="宋体" w:hAnsi="宋体" w:eastAsia="宋体"/>
          <w:sz w:val="24"/>
        </w:rPr>
        <w:t xml:space="preserve"> 清理验证码，使过期的验证码无效。</w:t>
      </w:r>
    </w:p>
    <w:p>
      <w:pPr>
        <w:numPr>
          <w:ilvl w:val="0"/>
          <w:numId w:val="0"/>
        </w:numPr>
        <w:spacing w:line="0" w:lineRule="atLeast"/>
        <w:ind w:firstLine="480" w:firstLineChars="200"/>
        <w:rPr>
          <w:rFonts w:ascii="宋体" w:hAnsi="宋体" w:eastAsia="宋体"/>
          <w:sz w:val="24"/>
        </w:rPr>
      </w:pPr>
      <w:r>
        <w:rPr>
          <w:rFonts w:hint="eastAsia" w:ascii="宋体" w:hAnsi="宋体" w:eastAsia="宋体"/>
          <w:sz w:val="24"/>
          <w:lang w:val="en-US" w:eastAsia="zh-CN"/>
        </w:rPr>
        <w:t>3.</w:t>
      </w:r>
      <w:r>
        <w:rPr>
          <w:rFonts w:ascii="宋体" w:hAnsi="宋体" w:eastAsia="宋体"/>
          <w:sz w:val="24"/>
        </w:rPr>
        <w:t xml:space="preserve">用在购物车模块，用户登陆系统后，添加的购物车数据需要保存到 </w:t>
      </w:r>
      <w:r>
        <w:rPr>
          <w:rFonts w:ascii="微软雅黑" w:hAnsi="微软雅黑" w:eastAsia="微软雅黑"/>
          <w:sz w:val="24"/>
        </w:rPr>
        <w:t>redis</w:t>
      </w:r>
      <w:r>
        <w:rPr>
          <w:rFonts w:ascii="宋体" w:hAnsi="宋体" w:eastAsia="宋体"/>
          <w:sz w:val="24"/>
        </w:rPr>
        <w:t xml:space="preserve"> 缓存中。</w:t>
      </w:r>
    </w:p>
    <w:p>
      <w:pPr>
        <w:spacing w:line="140" w:lineRule="exact"/>
        <w:rPr>
          <w:rFonts w:ascii="Times New Roman" w:hAnsi="Times New Roman" w:eastAsia="Times New Roman"/>
        </w:rPr>
      </w:pPr>
    </w:p>
    <w:p>
      <w:pPr>
        <w:numPr>
          <w:ilvl w:val="0"/>
          <w:numId w:val="16"/>
        </w:numPr>
        <w:spacing w:line="0" w:lineRule="atLeast"/>
        <w:ind w:left="0" w:leftChars="0" w:firstLine="0" w:firstLineChars="0"/>
        <w:rPr>
          <w:rFonts w:ascii="宋体" w:hAnsi="宋体" w:eastAsia="宋体"/>
          <w:color w:val="FF0000"/>
          <w:sz w:val="24"/>
        </w:rPr>
      </w:pPr>
      <w:r>
        <w:rPr>
          <w:rFonts w:hint="eastAsia" w:ascii="宋体" w:hAnsi="宋体" w:eastAsia="宋体"/>
          <w:color w:val="FF0000"/>
          <w:sz w:val="24"/>
          <w:lang w:val="en-US" w:eastAsia="zh-CN"/>
        </w:rPr>
        <w:t xml:space="preserve"> </w:t>
      </w:r>
      <w:r>
        <w:rPr>
          <w:rFonts w:ascii="宋体" w:hAnsi="宋体" w:eastAsia="宋体"/>
          <w:color w:val="FF0000"/>
          <w:sz w:val="24"/>
        </w:rPr>
        <w:t>技术角度分析：</w:t>
      </w:r>
    </w:p>
    <w:p>
      <w:pPr>
        <w:spacing w:line="164" w:lineRule="exact"/>
        <w:rPr>
          <w:rFonts w:ascii="Times New Roman" w:hAnsi="Times New Roman" w:eastAsia="Times New Roman"/>
        </w:rPr>
      </w:pPr>
    </w:p>
    <w:p>
      <w:pPr>
        <w:spacing w:line="0" w:lineRule="atLeast"/>
        <w:ind w:left="722"/>
        <w:rPr>
          <w:rFonts w:ascii="宋体" w:hAnsi="宋体" w:eastAsia="宋体"/>
          <w:sz w:val="24"/>
        </w:rPr>
      </w:pPr>
      <w:r>
        <w:rPr>
          <w:rFonts w:ascii="微软雅黑" w:hAnsi="微软雅黑" w:eastAsia="微软雅黑"/>
          <w:sz w:val="24"/>
        </w:rPr>
        <w:t xml:space="preserve">2.1 </w:t>
      </w:r>
      <w:r>
        <w:rPr>
          <w:rFonts w:ascii="宋体" w:hAnsi="宋体" w:eastAsia="宋体"/>
          <w:sz w:val="24"/>
        </w:rPr>
        <w:t>内存如果满了，采用</w:t>
      </w:r>
      <w:r>
        <w:rPr>
          <w:rFonts w:ascii="微软雅黑" w:hAnsi="微软雅黑" w:eastAsia="微软雅黑"/>
          <w:sz w:val="24"/>
        </w:rPr>
        <w:t xml:space="preserve"> LRU </w:t>
      </w:r>
      <w:r>
        <w:rPr>
          <w:rFonts w:ascii="宋体" w:hAnsi="宋体" w:eastAsia="宋体"/>
          <w:sz w:val="24"/>
        </w:rPr>
        <w:t>算法进行淘汰。</w:t>
      </w:r>
    </w:p>
    <w:p>
      <w:pPr>
        <w:spacing w:line="307" w:lineRule="exact"/>
        <w:rPr>
          <w:rFonts w:ascii="Times New Roman" w:hAnsi="Times New Roman" w:eastAsia="Times New Roman"/>
        </w:rPr>
      </w:pPr>
    </w:p>
    <w:p>
      <w:pPr>
        <w:spacing w:line="0" w:lineRule="atLeast"/>
        <w:ind w:left="722"/>
        <w:rPr>
          <w:rFonts w:ascii="宋体" w:hAnsi="宋体" w:eastAsia="宋体"/>
          <w:sz w:val="24"/>
        </w:rPr>
      </w:pPr>
      <w:r>
        <w:rPr>
          <w:rFonts w:ascii="微软雅黑" w:hAnsi="微软雅黑" w:eastAsia="微软雅黑"/>
          <w:sz w:val="24"/>
        </w:rPr>
        <w:t xml:space="preserve">2.2Redis </w:t>
      </w:r>
      <w:r>
        <w:rPr>
          <w:rFonts w:ascii="宋体" w:hAnsi="宋体" w:eastAsia="宋体"/>
          <w:sz w:val="24"/>
        </w:rPr>
        <w:t>如何实现负载的？采用</w:t>
      </w:r>
      <w:r>
        <w:rPr>
          <w:rFonts w:ascii="微软雅黑" w:hAnsi="微软雅黑" w:eastAsia="微软雅黑"/>
          <w:sz w:val="24"/>
        </w:rPr>
        <w:t xml:space="preserve"> Hash </w:t>
      </w:r>
      <w:r>
        <w:rPr>
          <w:rFonts w:ascii="宋体" w:hAnsi="宋体" w:eastAsia="宋体"/>
          <w:sz w:val="24"/>
        </w:rPr>
        <w:t>槽来运算存储值，使用</w:t>
      </w:r>
      <w:r>
        <w:rPr>
          <w:rFonts w:ascii="微软雅黑" w:hAnsi="微软雅黑" w:eastAsia="微软雅黑"/>
          <w:sz w:val="24"/>
        </w:rPr>
        <w:t xml:space="preserve"> CRC16 </w:t>
      </w:r>
      <w:r>
        <w:rPr>
          <w:rFonts w:ascii="宋体" w:hAnsi="宋体" w:eastAsia="宋体"/>
          <w:sz w:val="24"/>
        </w:rPr>
        <w:t>算法取模运算，来保证负载问题。</w:t>
      </w:r>
    </w:p>
    <w:p>
      <w:pPr>
        <w:spacing w:line="192" w:lineRule="exact"/>
        <w:rPr>
          <w:rFonts w:ascii="Times New Roman" w:hAnsi="Times New Roman" w:eastAsia="Times New Roman"/>
        </w:rPr>
      </w:pPr>
    </w:p>
    <w:p>
      <w:pPr>
        <w:spacing w:line="0" w:lineRule="atLeast"/>
        <w:ind w:left="722"/>
        <w:rPr>
          <w:rFonts w:ascii="宋体" w:hAnsi="宋体" w:eastAsia="宋体"/>
          <w:sz w:val="27"/>
        </w:rPr>
      </w:pPr>
      <w:r>
        <w:rPr>
          <w:rFonts w:ascii="微软雅黑" w:hAnsi="微软雅黑" w:eastAsia="微软雅黑"/>
          <w:sz w:val="24"/>
        </w:rPr>
        <w:t xml:space="preserve">2.3Redis </w:t>
      </w:r>
      <w:r>
        <w:rPr>
          <w:rFonts w:ascii="宋体" w:hAnsi="宋体" w:eastAsia="宋体"/>
          <w:sz w:val="24"/>
        </w:rPr>
        <w:t>缓存穿透问题？将数据查询出来如果没有强制设置空值，并且设置过期时间，减少频繁查询数据库</w:t>
      </w:r>
      <w:r>
        <w:rPr>
          <w:rFonts w:ascii="宋体" w:hAnsi="宋体" w:eastAsia="宋体"/>
          <w:sz w:val="27"/>
        </w:rPr>
        <w:t>。</w:t>
      </w:r>
    </w:p>
    <w:p>
      <w:pPr>
        <w:spacing w:line="0" w:lineRule="atLeast"/>
        <w:rPr>
          <w:rFonts w:ascii="宋体" w:hAnsi="宋体" w:eastAsia="宋体"/>
          <w:sz w:val="27"/>
        </w:rPr>
      </w:pPr>
    </w:p>
    <w:p>
      <w:pPr>
        <w:pStyle w:val="5"/>
      </w:pPr>
      <w:r>
        <w:rPr>
          <w:rFonts w:hint="eastAsia"/>
        </w:rPr>
        <w:t>redis为什么可以做缓存？</w:t>
      </w:r>
    </w:p>
    <w:p>
      <w:pPr>
        <w:rPr>
          <w:rFonts w:ascii="Calibri" w:hAnsi="Calibri" w:eastAsia="宋体" w:cs="Times New Roman"/>
          <w:szCs w:val="21"/>
        </w:rPr>
      </w:pPr>
      <w:r>
        <w:rPr>
          <w:rFonts w:hint="eastAsia" w:ascii="Calibri" w:hAnsi="Calibri" w:eastAsia="宋体" w:cs="Times New Roman"/>
          <w:szCs w:val="21"/>
        </w:rPr>
        <w:t>答:</w:t>
      </w:r>
    </w:p>
    <w:p>
      <w:pPr>
        <w:rPr>
          <w:rFonts w:hint="eastAsia" w:ascii="Calibri" w:hAnsi="Calibri" w:eastAsia="宋体" w:cs="Times New Roman"/>
          <w:szCs w:val="21"/>
        </w:rPr>
      </w:pPr>
      <w:r>
        <w:rPr>
          <w:rFonts w:hint="eastAsia" w:ascii="Calibri" w:hAnsi="Calibri" w:eastAsia="宋体" w:cs="Times New Roman"/>
          <w:szCs w:val="21"/>
        </w:rPr>
        <w:t>1.Redis是key-value形式的nosql数据库。可以快速的定位到所查找的key，并把其中的value取出来。并且redis的所有的数据都是放到内存中，存取的速度非常快，一般都是用来做缓存使用。</w:t>
      </w:r>
    </w:p>
    <w:p>
      <w:pPr>
        <w:rPr>
          <w:rFonts w:ascii="Calibri" w:hAnsi="Calibri" w:eastAsia="宋体" w:cs="Times New Roman"/>
          <w:szCs w:val="21"/>
        </w:rPr>
      </w:pPr>
      <w:r>
        <w:rPr>
          <w:rFonts w:hint="eastAsia" w:ascii="Calibri" w:hAnsi="Calibri" w:eastAsia="宋体" w:cs="Times New Roman"/>
          <w:szCs w:val="21"/>
        </w:rPr>
        <w:t>2.(回答一下redis的优点)</w:t>
      </w:r>
    </w:p>
    <w:p>
      <w:pPr>
        <w:pStyle w:val="5"/>
        <w:rPr>
          <w:rFonts w:hint="eastAsia"/>
        </w:rPr>
      </w:pPr>
      <w:r>
        <w:rPr>
          <w:rFonts w:hint="eastAsia"/>
        </w:rPr>
        <w:t>redis优点/缺点</w:t>
      </w:r>
    </w:p>
    <w:p>
      <w:pPr>
        <w:rPr>
          <w:rFonts w:hint="eastAsia"/>
        </w:rPr>
      </w:pPr>
      <w:r>
        <w:rPr>
          <w:rFonts w:hint="eastAsia"/>
        </w:rPr>
        <w:t>答:</w:t>
      </w:r>
    </w:p>
    <w:p>
      <w:r>
        <w:t>Redis的</w:t>
      </w:r>
      <w:r>
        <w:rPr>
          <w:rFonts w:hint="eastAsia"/>
        </w:rPr>
        <w:t>优</w:t>
      </w:r>
      <w:r>
        <w:t>点</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color w:val="000000"/>
          <w:sz w:val="15"/>
          <w:szCs w:val="21"/>
          <w:shd w:val="clear" w:color="auto" w:fill="FFFFFF"/>
        </w:rPr>
      </w:pPr>
      <w:r>
        <w:rPr>
          <w:rFonts w:hint="eastAsia" w:ascii="微软雅黑" w:hAnsi="微软雅黑"/>
          <w:color w:val="FF0000"/>
          <w:sz w:val="15"/>
          <w:szCs w:val="21"/>
          <w:shd w:val="clear" w:color="auto" w:fill="FFFFFF"/>
        </w:rPr>
        <w:t>性能极高</w:t>
      </w:r>
      <w:r>
        <w:rPr>
          <w:rFonts w:hint="eastAsia" w:ascii="微软雅黑" w:hAnsi="微软雅黑"/>
          <w:color w:val="000000"/>
          <w:sz w:val="15"/>
          <w:szCs w:val="21"/>
          <w:shd w:val="clear" w:color="auto" w:fill="FFFFFF"/>
        </w:rPr>
        <w:t xml:space="preserve"> – Redis能读的速度是110000次/s,写的速度是81000次/s 。</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color w:val="000000"/>
          <w:sz w:val="15"/>
          <w:szCs w:val="21"/>
          <w:shd w:val="clear" w:color="auto" w:fill="FFFFFF"/>
        </w:rPr>
      </w:pPr>
      <w:r>
        <w:rPr>
          <w:rFonts w:hint="eastAsia" w:ascii="微软雅黑" w:hAnsi="微软雅黑"/>
          <w:color w:val="FF0000"/>
          <w:sz w:val="15"/>
          <w:szCs w:val="21"/>
          <w:shd w:val="clear" w:color="auto" w:fill="FFFFFF"/>
        </w:rPr>
        <w:t>丰富的数据类型</w:t>
      </w:r>
      <w:r>
        <w:rPr>
          <w:rFonts w:hint="eastAsia" w:ascii="微软雅黑" w:hAnsi="微软雅黑"/>
          <w:color w:val="000000"/>
          <w:sz w:val="15"/>
          <w:szCs w:val="21"/>
          <w:shd w:val="clear" w:color="auto" w:fill="FFFFFF"/>
        </w:rPr>
        <w:t xml:space="preserve"> – Redis支持string(字符串)、list(链表)、set(集合)、zset(sorted set --有序集合)和hash（哈希类型） 数据类型操作。</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color w:val="000000"/>
          <w:sz w:val="15"/>
          <w:szCs w:val="21"/>
          <w:shd w:val="clear" w:color="auto" w:fill="FFFFFF"/>
        </w:rPr>
      </w:pPr>
      <w:r>
        <w:rPr>
          <w:rFonts w:hint="eastAsia" w:ascii="微软雅黑" w:hAnsi="微软雅黑"/>
          <w:color w:val="FF0000"/>
          <w:sz w:val="15"/>
          <w:szCs w:val="21"/>
          <w:shd w:val="clear" w:color="auto" w:fill="FFFFFF"/>
        </w:rPr>
        <w:t>使用简单</w:t>
      </w:r>
      <w:r>
        <w:rPr>
          <w:rFonts w:hint="eastAsia" w:ascii="微软雅黑" w:hAnsi="微软雅黑"/>
          <w:color w:val="000000"/>
          <w:sz w:val="15"/>
          <w:szCs w:val="21"/>
          <w:shd w:val="clear" w:color="auto" w:fill="FFFFFF"/>
        </w:rPr>
        <w:t xml:space="preserve"> – </w:t>
      </w:r>
      <w:r>
        <w:rPr>
          <w:rFonts w:hint="eastAsia" w:ascii="微软雅黑" w:hAnsi="微软雅黑"/>
          <w:sz w:val="15"/>
          <w:szCs w:val="21"/>
          <w:shd w:val="clear" w:color="auto" w:fill="FFFFFF"/>
        </w:rPr>
        <w:t>Redis的数据类型</w:t>
      </w:r>
      <w:r>
        <w:rPr>
          <w:rFonts w:hint="eastAsia" w:ascii="微软雅黑" w:hAnsi="微软雅黑"/>
          <w:color w:val="000000"/>
          <w:sz w:val="15"/>
          <w:szCs w:val="21"/>
          <w:shd w:val="clear" w:color="auto" w:fill="FFFFFF"/>
        </w:rPr>
        <w:t>都是基于基本数据结构的同时</w:t>
      </w:r>
      <w:r>
        <w:rPr>
          <w:rFonts w:hint="eastAsia" w:ascii="微软雅黑" w:hAnsi="微软雅黑"/>
          <w:sz w:val="15"/>
          <w:szCs w:val="21"/>
          <w:shd w:val="clear" w:color="auto" w:fill="FFFFFF"/>
        </w:rPr>
        <w:t>对程序员透明，无需进行额外的抽象(可简单理解为redis已经实现好多种数据结构，程序员无需再去实现，直接使用即可)</w:t>
      </w:r>
      <w:r>
        <w:rPr>
          <w:rFonts w:hint="eastAsia" w:ascii="微软雅黑" w:hAnsi="微软雅黑"/>
          <w:color w:val="000000"/>
          <w:sz w:val="15"/>
          <w:szCs w:val="21"/>
          <w:shd w:val="clear" w:color="auto" w:fill="FFFFFF"/>
        </w:rPr>
        <w:t>。</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color w:val="000000"/>
          <w:sz w:val="15"/>
          <w:szCs w:val="21"/>
          <w:shd w:val="clear" w:color="auto" w:fill="FFFFFF"/>
        </w:rPr>
      </w:pPr>
      <w:r>
        <w:rPr>
          <w:rFonts w:hint="eastAsia" w:ascii="微软雅黑" w:hAnsi="微软雅黑"/>
          <w:color w:val="FF0000"/>
          <w:sz w:val="15"/>
          <w:szCs w:val="21"/>
          <w:shd w:val="clear" w:color="auto" w:fill="FFFFFF"/>
        </w:rPr>
        <w:t>原子性</w:t>
      </w:r>
      <w:r>
        <w:rPr>
          <w:rFonts w:hint="eastAsia" w:ascii="微软雅黑" w:hAnsi="微软雅黑"/>
          <w:color w:val="000000"/>
          <w:sz w:val="15"/>
          <w:szCs w:val="21"/>
          <w:shd w:val="clear" w:color="auto" w:fill="FFFFFF"/>
        </w:rPr>
        <w:t xml:space="preserve"> – Redis的所有操作都是原子性的，同时Redis还支持对几个操作全并后的原子性执行。</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color w:val="000000"/>
          <w:sz w:val="15"/>
          <w:szCs w:val="21"/>
          <w:shd w:val="clear" w:color="auto" w:fill="FFFFFF"/>
        </w:rPr>
      </w:pPr>
      <w:r>
        <w:rPr>
          <w:rFonts w:hint="eastAsia" w:ascii="微软雅黑" w:hAnsi="微软雅黑"/>
          <w:color w:val="FF0000"/>
          <w:sz w:val="15"/>
          <w:szCs w:val="21"/>
          <w:shd w:val="clear" w:color="auto" w:fill="FFFFFF"/>
        </w:rPr>
        <w:t>丰富的特性</w:t>
      </w:r>
      <w:r>
        <w:rPr>
          <w:rFonts w:hint="eastAsia" w:ascii="微软雅黑" w:hAnsi="微软雅黑"/>
          <w:color w:val="000000"/>
          <w:sz w:val="15"/>
          <w:szCs w:val="21"/>
          <w:shd w:val="clear" w:color="auto" w:fill="FFFFFF"/>
        </w:rPr>
        <w:t xml:space="preserve"> – Redis还支持 publish/subscribe, 通知, key 过期等等特性。</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color w:val="000000"/>
          <w:sz w:val="15"/>
          <w:szCs w:val="21"/>
          <w:shd w:val="clear" w:color="auto" w:fill="FFFFFF"/>
        </w:rPr>
      </w:pPr>
      <w:r>
        <w:rPr>
          <w:rFonts w:hint="eastAsia" w:ascii="微软雅黑" w:hAnsi="微软雅黑"/>
          <w:color w:val="FF0000"/>
          <w:sz w:val="15"/>
          <w:szCs w:val="21"/>
          <w:shd w:val="clear" w:color="auto" w:fill="FFFFFF"/>
        </w:rPr>
        <w:t>支持数据的备份</w:t>
      </w:r>
      <w:r>
        <w:rPr>
          <w:rFonts w:hint="eastAsia" w:ascii="微软雅黑" w:hAnsi="微软雅黑"/>
          <w:color w:val="000000"/>
          <w:sz w:val="15"/>
          <w:szCs w:val="21"/>
          <w:shd w:val="clear" w:color="auto" w:fill="FFFFFF"/>
        </w:rPr>
        <w:t xml:space="preserve"> – 即master-slave模式的数据备份(主从复制)。</w:t>
      </w:r>
    </w:p>
    <w:p>
      <w:pPr>
        <w:numPr>
          <w:ilvl w:val="0"/>
          <w:numId w:val="17"/>
        </w:numPr>
        <w:pBdr>
          <w:top w:val="single" w:color="auto" w:sz="4" w:space="1"/>
          <w:left w:val="single" w:color="auto" w:sz="4" w:space="4"/>
          <w:bottom w:val="single" w:color="auto" w:sz="4" w:space="1"/>
          <w:right w:val="single" w:color="auto" w:sz="4" w:space="4"/>
        </w:pBdr>
        <w:rPr>
          <w:rFonts w:ascii="微软雅黑" w:hAnsi="微软雅黑"/>
          <w:sz w:val="15"/>
          <w:szCs w:val="21"/>
        </w:rPr>
      </w:pPr>
      <w:r>
        <w:rPr>
          <w:rFonts w:hint="eastAsia" w:ascii="微软雅黑" w:hAnsi="微软雅黑"/>
          <w:color w:val="FF0000"/>
          <w:sz w:val="15"/>
          <w:szCs w:val="21"/>
          <w:shd w:val="clear" w:color="auto" w:fill="FFFFFF"/>
        </w:rPr>
        <w:t>支持数据的持久化</w:t>
      </w:r>
      <w:r>
        <w:rPr>
          <w:rFonts w:hint="eastAsia" w:ascii="微软雅黑" w:hAnsi="微软雅黑"/>
          <w:color w:val="000000"/>
          <w:sz w:val="15"/>
          <w:szCs w:val="21"/>
          <w:shd w:val="clear" w:color="auto" w:fill="FFFFFF"/>
        </w:rPr>
        <w:t xml:space="preserve"> – 可以将内存中的数据保持在磁盘中，重启的时候可以再次加载进行使用。(所以在对不同数据集进行高速读写时需要权衡内存，应为数据量不能大于硬件内存)</w:t>
      </w:r>
    </w:p>
    <w:p>
      <w:r>
        <w:t>Redis的缺点</w:t>
      </w:r>
    </w:p>
    <w:p>
      <w:pPr>
        <w:pStyle w:val="14"/>
        <w:widowControl/>
        <w:pBdr>
          <w:top w:val="single" w:color="auto" w:sz="4" w:space="1"/>
          <w:left w:val="single" w:color="auto" w:sz="4" w:space="4"/>
          <w:bottom w:val="single" w:color="auto" w:sz="4" w:space="1"/>
          <w:right w:val="single" w:color="auto" w:sz="4" w:space="4"/>
        </w:pBdr>
        <w:spacing w:beforeAutospacing="0" w:afterAutospacing="0"/>
        <w:rPr>
          <w:rFonts w:ascii="微软雅黑" w:hAnsi="微软雅黑" w:eastAsia="微软雅黑"/>
          <w:kern w:val="2"/>
          <w:sz w:val="15"/>
          <w:szCs w:val="21"/>
        </w:rPr>
      </w:pPr>
      <w:r>
        <w:rPr>
          <w:rFonts w:hint="eastAsia" w:ascii="微软雅黑" w:hAnsi="微软雅黑" w:eastAsia="微软雅黑"/>
          <w:kern w:val="2"/>
          <w:sz w:val="15"/>
          <w:szCs w:val="21"/>
        </w:rPr>
        <w:t xml:space="preserve">1、 </w:t>
      </w:r>
      <w:r>
        <w:fldChar w:fldCharType="begin"/>
      </w:r>
      <w:r>
        <w:instrText xml:space="preserve"> HYPERLINK "http://lib.csdn.net/base/redis" \t "http://blog.csdn.net/oanqoanq/article/details/_blank" \o "Redis知识库" </w:instrText>
      </w:r>
      <w:r>
        <w:fldChar w:fldCharType="separate"/>
      </w:r>
      <w:r>
        <w:rPr>
          <w:rFonts w:hint="eastAsia" w:ascii="微软雅黑" w:hAnsi="微软雅黑" w:eastAsia="微软雅黑"/>
          <w:kern w:val="2"/>
          <w:sz w:val="15"/>
          <w:szCs w:val="21"/>
        </w:rPr>
        <w:t>Redis</w:t>
      </w:r>
      <w:r>
        <w:rPr>
          <w:rFonts w:hint="eastAsia" w:ascii="微软雅黑" w:hAnsi="微软雅黑" w:eastAsia="微软雅黑"/>
          <w:kern w:val="2"/>
          <w:sz w:val="15"/>
          <w:szCs w:val="21"/>
        </w:rPr>
        <w:fldChar w:fldCharType="end"/>
      </w:r>
      <w:r>
        <w:rPr>
          <w:rFonts w:hint="eastAsia" w:ascii="微软雅黑" w:hAnsi="微软雅黑" w:eastAsia="微软雅黑"/>
          <w:color w:val="FF0000"/>
          <w:kern w:val="2"/>
          <w:sz w:val="15"/>
          <w:szCs w:val="21"/>
        </w:rPr>
        <w:t>不具备自动容错和恢复功能</w:t>
      </w:r>
      <w:r>
        <w:rPr>
          <w:rFonts w:hint="eastAsia" w:ascii="微软雅黑" w:hAnsi="微软雅黑" w:eastAsia="微软雅黑"/>
          <w:kern w:val="2"/>
          <w:sz w:val="15"/>
          <w:szCs w:val="21"/>
        </w:rPr>
        <w:t>，主机从机的宕机都会导致前端部分读写请求失败，需要等待机器重启或者手动切换前端的IP才能恢复。</w:t>
      </w:r>
    </w:p>
    <w:p>
      <w:pPr>
        <w:pStyle w:val="14"/>
        <w:widowControl/>
        <w:pBdr>
          <w:top w:val="single" w:color="auto" w:sz="4" w:space="1"/>
          <w:left w:val="single" w:color="auto" w:sz="4" w:space="4"/>
          <w:bottom w:val="single" w:color="auto" w:sz="4" w:space="1"/>
          <w:right w:val="single" w:color="auto" w:sz="4" w:space="4"/>
        </w:pBdr>
        <w:spacing w:beforeAutospacing="0" w:afterAutospacing="0"/>
        <w:rPr>
          <w:rFonts w:ascii="微软雅黑" w:hAnsi="微软雅黑" w:eastAsia="微软雅黑"/>
          <w:kern w:val="2"/>
          <w:sz w:val="15"/>
          <w:szCs w:val="21"/>
        </w:rPr>
      </w:pPr>
      <w:r>
        <w:rPr>
          <w:rFonts w:ascii="微软雅黑" w:hAnsi="微软雅黑" w:eastAsia="微软雅黑"/>
          <w:kern w:val="2"/>
          <w:sz w:val="15"/>
          <w:szCs w:val="21"/>
        </w:rPr>
        <w:t>2</w:t>
      </w:r>
      <w:r>
        <w:rPr>
          <w:rFonts w:hint="eastAsia" w:ascii="微软雅黑" w:hAnsi="微软雅黑" w:eastAsia="微软雅黑"/>
          <w:kern w:val="2"/>
          <w:sz w:val="15"/>
          <w:szCs w:val="21"/>
        </w:rPr>
        <w:t>、</w:t>
      </w:r>
      <w:r>
        <w:rPr>
          <w:rFonts w:ascii="微软雅黑" w:hAnsi="微软雅黑" w:eastAsia="微软雅黑"/>
          <w:kern w:val="2"/>
          <w:sz w:val="15"/>
          <w:szCs w:val="21"/>
        </w:rPr>
        <w:t xml:space="preserve"> </w:t>
      </w:r>
      <w:r>
        <w:rPr>
          <w:rFonts w:hint="eastAsia" w:ascii="微软雅黑" w:hAnsi="微软雅黑" w:eastAsia="微软雅黑"/>
          <w:kern w:val="2"/>
          <w:sz w:val="15"/>
          <w:szCs w:val="21"/>
        </w:rPr>
        <w:t>主机宕机，宕机前有部分数据未能及时同步到从机，切换IP后还会引入数据不一致的问题，降低了系统的可用性。</w:t>
      </w:r>
    </w:p>
    <w:p>
      <w:pPr>
        <w:pStyle w:val="14"/>
        <w:widowControl/>
        <w:pBdr>
          <w:top w:val="single" w:color="auto" w:sz="4" w:space="1"/>
          <w:left w:val="single" w:color="auto" w:sz="4" w:space="4"/>
          <w:bottom w:val="single" w:color="auto" w:sz="4" w:space="1"/>
          <w:right w:val="single" w:color="auto" w:sz="4" w:space="4"/>
        </w:pBdr>
        <w:spacing w:beforeAutospacing="0" w:afterAutospacing="0"/>
        <w:rPr>
          <w:rFonts w:ascii="微软雅黑" w:hAnsi="微软雅黑" w:eastAsia="微软雅黑"/>
          <w:kern w:val="2"/>
          <w:sz w:val="15"/>
          <w:szCs w:val="21"/>
        </w:rPr>
      </w:pPr>
      <w:r>
        <w:rPr>
          <w:rFonts w:ascii="微软雅黑" w:hAnsi="微软雅黑" w:eastAsia="微软雅黑"/>
          <w:kern w:val="2"/>
          <w:sz w:val="15"/>
          <w:szCs w:val="21"/>
        </w:rPr>
        <w:t xml:space="preserve">3 </w:t>
      </w:r>
      <w:r>
        <w:rPr>
          <w:rFonts w:hint="eastAsia" w:ascii="微软雅黑" w:hAnsi="微软雅黑" w:eastAsia="微软雅黑"/>
          <w:kern w:val="2"/>
          <w:sz w:val="15"/>
          <w:szCs w:val="21"/>
        </w:rPr>
        <w:t>、Redis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pPr>
        <w:pStyle w:val="14"/>
        <w:widowControl/>
        <w:pBdr>
          <w:top w:val="single" w:color="auto" w:sz="4" w:space="1"/>
          <w:left w:val="single" w:color="auto" w:sz="4" w:space="4"/>
          <w:bottom w:val="single" w:color="auto" w:sz="4" w:space="1"/>
          <w:right w:val="single" w:color="auto" w:sz="4" w:space="4"/>
        </w:pBdr>
        <w:spacing w:beforeAutospacing="0" w:afterAutospacing="0"/>
        <w:rPr>
          <w:rFonts w:hint="eastAsia" w:ascii="微软雅黑" w:hAnsi="微软雅黑" w:eastAsia="微软雅黑"/>
          <w:kern w:val="2"/>
          <w:sz w:val="15"/>
          <w:szCs w:val="21"/>
        </w:rPr>
      </w:pPr>
      <w:r>
        <w:rPr>
          <w:rFonts w:ascii="微软雅黑" w:hAnsi="微软雅黑" w:eastAsia="微软雅黑"/>
          <w:kern w:val="2"/>
          <w:sz w:val="15"/>
          <w:szCs w:val="21"/>
        </w:rPr>
        <w:t xml:space="preserve">4 </w:t>
      </w:r>
      <w:r>
        <w:rPr>
          <w:rFonts w:hint="eastAsia" w:ascii="微软雅黑" w:hAnsi="微软雅黑" w:eastAsia="微软雅黑"/>
          <w:kern w:val="2"/>
          <w:sz w:val="15"/>
          <w:szCs w:val="21"/>
        </w:rPr>
        <w:t>、Redis</w:t>
      </w:r>
      <w:r>
        <w:rPr>
          <w:rFonts w:hint="eastAsia" w:ascii="微软雅黑" w:hAnsi="微软雅黑" w:eastAsia="微软雅黑"/>
          <w:color w:val="FF0000"/>
          <w:kern w:val="2"/>
          <w:sz w:val="15"/>
          <w:szCs w:val="21"/>
        </w:rPr>
        <w:t>较难支持在线扩容</w:t>
      </w:r>
      <w:r>
        <w:rPr>
          <w:rFonts w:hint="eastAsia" w:ascii="微软雅黑" w:hAnsi="微软雅黑" w:eastAsia="微软雅黑"/>
          <w:kern w:val="2"/>
          <w:sz w:val="15"/>
          <w:szCs w:val="21"/>
        </w:rPr>
        <w:t>，在集群容量达到上限时在线扩容会变得很复杂。为避免这一问题，运维人员在系统上线时必须确保有足够的空间，这对资源造成了很大的浪费。</w:t>
      </w:r>
    </w:p>
    <w:p>
      <w:pPr>
        <w:pStyle w:val="5"/>
        <w:rPr>
          <w:rFonts w:ascii="Times New Roman" w:hAnsi="Times New Roman" w:eastAsia="Times New Roman"/>
        </w:rPr>
      </w:pPr>
      <w:r>
        <w:rPr>
          <w:rFonts w:hint="eastAsia"/>
        </w:rPr>
        <w:t>项目中有用到过 redis，访问 redis 是通过什么访问的？redis 能够存储的数据类型有哪几种？</w:t>
      </w:r>
    </w:p>
    <w:p>
      <w:pPr>
        <w:spacing w:line="239" w:lineRule="auto"/>
        <w:ind w:left="422"/>
        <w:rPr>
          <w:rFonts w:ascii="Times New Roman" w:hAnsi="Times New Roman" w:eastAsia="Times New Roman"/>
          <w:sz w:val="22"/>
        </w:rPr>
      </w:pPr>
      <w:r>
        <w:rPr>
          <w:rFonts w:ascii="Times New Roman" w:hAnsi="Times New Roman" w:eastAsia="Times New Roman"/>
          <w:sz w:val="22"/>
        </w:rPr>
        <w:t xml:space="preserve">Redis </w:t>
      </w:r>
      <w:r>
        <w:rPr>
          <w:rFonts w:ascii="宋体" w:hAnsi="宋体" w:eastAsia="宋体"/>
          <w:sz w:val="22"/>
        </w:rPr>
        <w:t>通过</w:t>
      </w:r>
      <w:r>
        <w:rPr>
          <w:rFonts w:ascii="Times New Roman" w:hAnsi="Times New Roman" w:eastAsia="Times New Roman"/>
          <w:sz w:val="22"/>
        </w:rPr>
        <w:t xml:space="preserve"> SpringDataRedis </w:t>
      </w:r>
      <w:r>
        <w:rPr>
          <w:rFonts w:ascii="宋体" w:hAnsi="宋体" w:eastAsia="宋体"/>
          <w:sz w:val="22"/>
        </w:rPr>
        <w:t>访问的</w:t>
      </w:r>
      <w:r>
        <w:rPr>
          <w:rFonts w:ascii="Times New Roman" w:hAnsi="Times New Roman" w:eastAsia="Times New Roman"/>
          <w:sz w:val="22"/>
        </w:rPr>
        <w:t>.</w:t>
      </w:r>
    </w:p>
    <w:p>
      <w:pPr>
        <w:spacing w:line="76" w:lineRule="exact"/>
        <w:rPr>
          <w:rFonts w:ascii="Times New Roman" w:hAnsi="Times New Roman" w:eastAsia="Times New Roman"/>
        </w:rPr>
      </w:pPr>
    </w:p>
    <w:p>
      <w:pPr>
        <w:spacing w:line="0" w:lineRule="atLeast"/>
        <w:ind w:left="102"/>
        <w:rPr>
          <w:rFonts w:ascii="宋体" w:hAnsi="宋体" w:eastAsia="宋体"/>
          <w:sz w:val="19"/>
        </w:rPr>
      </w:pPr>
      <w:r>
        <w:rPr>
          <w:rFonts w:ascii="Times New Roman" w:hAnsi="Times New Roman" w:eastAsia="Times New Roman"/>
          <w:sz w:val="19"/>
        </w:rPr>
        <w:t xml:space="preserve">Redis </w:t>
      </w:r>
      <w:r>
        <w:rPr>
          <w:rFonts w:ascii="宋体" w:hAnsi="宋体" w:eastAsia="宋体"/>
          <w:sz w:val="19"/>
        </w:rPr>
        <w:t>支持五种数据类型：</w:t>
      </w:r>
      <w:r>
        <w:rPr>
          <w:rFonts w:ascii="Times New Roman" w:hAnsi="Times New Roman" w:eastAsia="Times New Roman"/>
          <w:sz w:val="19"/>
        </w:rPr>
        <w:t>string</w:t>
      </w:r>
      <w:r>
        <w:rPr>
          <w:rFonts w:ascii="宋体" w:hAnsi="宋体" w:eastAsia="宋体"/>
          <w:sz w:val="19"/>
        </w:rPr>
        <w:t>（字符串），</w:t>
      </w:r>
      <w:r>
        <w:rPr>
          <w:rFonts w:ascii="Times New Roman" w:hAnsi="Times New Roman" w:eastAsia="Times New Roman"/>
          <w:sz w:val="19"/>
        </w:rPr>
        <w:t>hash</w:t>
      </w:r>
      <w:r>
        <w:rPr>
          <w:rFonts w:ascii="宋体" w:hAnsi="宋体" w:eastAsia="宋体"/>
          <w:sz w:val="19"/>
        </w:rPr>
        <w:t>（哈希），</w:t>
      </w:r>
      <w:r>
        <w:rPr>
          <w:rFonts w:ascii="Times New Roman" w:hAnsi="Times New Roman" w:eastAsia="Times New Roman"/>
          <w:sz w:val="19"/>
        </w:rPr>
        <w:t>list</w:t>
      </w:r>
      <w:r>
        <w:rPr>
          <w:rFonts w:ascii="宋体" w:hAnsi="宋体" w:eastAsia="宋体"/>
          <w:sz w:val="19"/>
        </w:rPr>
        <w:t>（列表），</w:t>
      </w:r>
      <w:r>
        <w:rPr>
          <w:rFonts w:ascii="Times New Roman" w:hAnsi="Times New Roman" w:eastAsia="Times New Roman"/>
          <w:sz w:val="19"/>
        </w:rPr>
        <w:t>set</w:t>
      </w:r>
      <w:r>
        <w:rPr>
          <w:rFonts w:ascii="宋体" w:hAnsi="宋体" w:eastAsia="宋体"/>
          <w:sz w:val="19"/>
        </w:rPr>
        <w:t>（集合）及</w:t>
      </w:r>
      <w:r>
        <w:rPr>
          <w:rFonts w:ascii="Times New Roman" w:hAnsi="Times New Roman" w:eastAsia="Times New Roman"/>
          <w:sz w:val="19"/>
        </w:rPr>
        <w:t xml:space="preserve"> zset(sorted set</w:t>
      </w:r>
      <w:r>
        <w:rPr>
          <w:rFonts w:ascii="宋体" w:hAnsi="宋体" w:eastAsia="宋体"/>
          <w:sz w:val="19"/>
        </w:rPr>
        <w:t>：</w:t>
      </w:r>
    </w:p>
    <w:p>
      <w:pPr>
        <w:spacing w:line="51" w:lineRule="exact"/>
        <w:rPr>
          <w:rFonts w:ascii="Times New Roman" w:hAnsi="Times New Roman" w:eastAsia="Times New Roman"/>
        </w:rPr>
      </w:pPr>
    </w:p>
    <w:p>
      <w:pPr>
        <w:spacing w:line="239" w:lineRule="auto"/>
        <w:ind w:left="2"/>
        <w:rPr>
          <w:rFonts w:ascii="Times New Roman" w:hAnsi="Times New Roman" w:eastAsia="Times New Roman"/>
          <w:sz w:val="22"/>
        </w:rPr>
      </w:pPr>
      <w:r>
        <w:rPr>
          <w:rFonts w:ascii="宋体" w:hAnsi="宋体" w:eastAsia="宋体"/>
          <w:sz w:val="22"/>
        </w:rPr>
        <w:t>有序集合</w:t>
      </w:r>
      <w:r>
        <w:rPr>
          <w:rFonts w:ascii="Times New Roman" w:hAnsi="Times New Roman" w:eastAsia="Times New Roman"/>
          <w:sz w:val="22"/>
        </w:rPr>
        <w:t>)</w:t>
      </w:r>
    </w:p>
    <w:p>
      <w:pPr>
        <w:pStyle w:val="5"/>
      </w:pPr>
      <w:r>
        <w:rPr>
          <w:rFonts w:hint="eastAsia"/>
        </w:rPr>
        <w:t>redis</w:t>
      </w:r>
      <w:r>
        <w:rPr>
          <w:rFonts w:hint="eastAsia"/>
          <w:lang w:val="en-US" w:eastAsia="zh-CN"/>
        </w:rPr>
        <w:t>在项目中</w:t>
      </w:r>
      <w:r>
        <w:rPr>
          <w:rFonts w:hint="eastAsia"/>
        </w:rPr>
        <w:t>都是怎么用的(应用场景)</w:t>
      </w:r>
    </w:p>
    <w:p>
      <w:pPr>
        <w:ind w:firstLine="420" w:firstLineChars="200"/>
        <w:rPr>
          <w:rFonts w:hint="eastAsia" w:ascii="Open Sans" w:hAnsi="Open Sans" w:eastAsia="宋体" w:cs="Open Sans"/>
          <w:b w:val="0"/>
          <w:i w:val="0"/>
          <w:caps w:val="0"/>
          <w:color w:val="333333"/>
          <w:spacing w:val="0"/>
          <w:sz w:val="19"/>
          <w:szCs w:val="19"/>
          <w:shd w:val="clear" w:fill="FFFFFF"/>
          <w:lang w:val="en-US" w:eastAsia="zh-CN"/>
        </w:rPr>
      </w:pPr>
      <w:r>
        <w:rPr>
          <w:rFonts w:hint="eastAsia" w:ascii="Calibri" w:hAnsi="Calibri" w:eastAsia="宋体" w:cs="Times New Roman"/>
          <w:szCs w:val="21"/>
        </w:rPr>
        <w:t>例如使用redis保存</w:t>
      </w:r>
      <w:r>
        <w:rPr>
          <w:rFonts w:ascii="Open Sans" w:hAnsi="Open Sans" w:eastAsia="Open Sans" w:cs="Open Sans"/>
          <w:b w:val="0"/>
          <w:i w:val="0"/>
          <w:caps w:val="0"/>
          <w:color w:val="333333"/>
          <w:spacing w:val="0"/>
          <w:sz w:val="19"/>
          <w:szCs w:val="19"/>
          <w:shd w:val="clear" w:fill="FFFFFF"/>
        </w:rPr>
        <w:t>页面中广告数据、搜索面板数据、</w:t>
      </w:r>
      <w:r>
        <w:rPr>
          <w:rFonts w:hint="eastAsia" w:ascii="Open Sans" w:hAnsi="Open Sans" w:eastAsia="Open Sans" w:cs="Open Sans"/>
          <w:b w:val="0"/>
          <w:i w:val="0"/>
          <w:caps w:val="0"/>
          <w:color w:val="333333"/>
          <w:spacing w:val="0"/>
          <w:sz w:val="19"/>
          <w:szCs w:val="19"/>
          <w:shd w:val="clear" w:fill="FFFFFF"/>
        </w:rPr>
        <w:t>查看商品的商品信息</w:t>
      </w:r>
      <w:r>
        <w:rPr>
          <w:rFonts w:hint="eastAsia" w:ascii="Open Sans" w:hAnsi="Open Sans" w:eastAsia="Open Sans" w:cs="Open Sans"/>
          <w:b w:val="0"/>
          <w:i w:val="0"/>
          <w:caps w:val="0"/>
          <w:color w:val="333333"/>
          <w:spacing w:val="0"/>
          <w:sz w:val="19"/>
          <w:szCs w:val="19"/>
          <w:shd w:val="clear" w:fill="FFFFFF"/>
          <w:lang w:eastAsia="zh-CN"/>
        </w:rPr>
        <w:t>、</w:t>
      </w:r>
      <w:r>
        <w:rPr>
          <w:rFonts w:ascii="Open Sans" w:hAnsi="Open Sans" w:eastAsia="Open Sans" w:cs="Open Sans"/>
          <w:b w:val="0"/>
          <w:i w:val="0"/>
          <w:caps w:val="0"/>
          <w:color w:val="333333"/>
          <w:spacing w:val="0"/>
          <w:sz w:val="19"/>
          <w:szCs w:val="19"/>
          <w:shd w:val="clear" w:fill="FFFFFF"/>
        </w:rPr>
        <w:t>购物车</w:t>
      </w:r>
      <w:r>
        <w:rPr>
          <w:rFonts w:hint="eastAsia" w:ascii="Open Sans" w:hAnsi="Open Sans" w:eastAsia="Open Sans" w:cs="Open Sans"/>
          <w:b w:val="0"/>
          <w:i w:val="0"/>
          <w:caps w:val="0"/>
          <w:color w:val="333333"/>
          <w:spacing w:val="0"/>
          <w:sz w:val="19"/>
          <w:szCs w:val="19"/>
          <w:shd w:val="clear" w:fill="FFFFFF"/>
        </w:rPr>
        <w:t>信息、生成订单号</w:t>
      </w:r>
      <w:r>
        <w:rPr>
          <w:rFonts w:hint="eastAsia" w:ascii="Open Sans" w:hAnsi="Open Sans" w:eastAsia="宋体" w:cs="Open Sans"/>
          <w:b w:val="0"/>
          <w:i w:val="0"/>
          <w:caps w:val="0"/>
          <w:color w:val="333333"/>
          <w:spacing w:val="0"/>
          <w:sz w:val="19"/>
          <w:szCs w:val="19"/>
          <w:shd w:val="clear" w:fill="FFFFFF"/>
          <w:lang w:val="en-US" w:eastAsia="zh-CN"/>
        </w:rPr>
        <w:t>等.</w:t>
      </w:r>
    </w:p>
    <w:p>
      <w:pPr>
        <w:pStyle w:val="5"/>
      </w:pPr>
      <w:r>
        <w:rPr>
          <w:rFonts w:hint="eastAsia"/>
        </w:rPr>
        <w:t>缓存技术你觉得在什么时候用的比较多</w:t>
      </w:r>
    </w:p>
    <w:p>
      <w:pPr>
        <w:rPr>
          <w:rFonts w:hint="eastAsia"/>
        </w:rPr>
      </w:pPr>
      <w:r>
        <w:rPr>
          <w:rFonts w:hint="eastAsia" w:ascii="Calibri" w:hAnsi="Calibri" w:eastAsia="宋体" w:cs="Times New Roman"/>
          <w:color w:val="000000"/>
          <w:szCs w:val="21"/>
          <w:shd w:val="clear" w:color="auto" w:fill="FFFFFF"/>
        </w:rPr>
        <w:t> 不是什么地方都需要使用缓存，符合以下两个条件才需要使用缓存。</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1.  数据访问的频率很高</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2.  数据修改的频率低</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另外在使用缓存的时候，要注意缓存是否有效利用，需要及时清理掉缓存中不常用的数据.</w:t>
      </w:r>
    </w:p>
    <w:p>
      <w:pPr>
        <w:pStyle w:val="5"/>
      </w:pPr>
      <w:r>
        <w:t>如何提高缓存的利用率</w:t>
      </w:r>
    </w:p>
    <w:p>
      <w:pPr>
        <w:pStyle w:val="36"/>
        <w:rPr>
          <w:rFonts w:hint="eastAsia"/>
        </w:rPr>
      </w:pPr>
      <w:r>
        <w:t>做数据的缓存时，因为数据量很大，而且缓存是把数据保存到内存中，此时不可能把所有的数据都放到缓存中。所以需要</w:t>
      </w:r>
      <w:r>
        <w:rPr>
          <w:b/>
          <w:color w:val="FF0000"/>
        </w:rPr>
        <w:t>设置数据缓存的有效期</w:t>
      </w:r>
      <w:r>
        <w:t>，当用户访问到非热点数据后，此数据放到缓存中，当缓存到期后就从缓存中删除，而且长时间不会添加到缓存。而热点数据一旦从缓存中删除会马上又添加到缓存。这样可以提高缓存的利用率，同时也减轻了数据库的压力。</w:t>
      </w:r>
    </w:p>
    <w:p>
      <w:pPr>
        <w:rPr>
          <w:rFonts w:hint="eastAsia"/>
        </w:rPr>
      </w:pPr>
    </w:p>
    <w:p>
      <w:pPr>
        <w:pStyle w:val="4"/>
        <w:rPr>
          <w:rFonts w:hint="eastAsia"/>
          <w:kern w:val="0"/>
        </w:rPr>
      </w:pPr>
      <w:r>
        <w:rPr>
          <w:rFonts w:hint="eastAsia"/>
          <w:kern w:val="0"/>
        </w:rPr>
        <w:t>redis</w:t>
      </w:r>
      <w:r>
        <w:rPr>
          <w:kern w:val="0"/>
        </w:rPr>
        <w:t>快速的原因</w:t>
      </w:r>
    </w:p>
    <w:p>
      <w:r>
        <w:rPr>
          <w:rFonts w:hint="eastAsia"/>
        </w:rPr>
        <w:t>同问:Redis是个单线程程序，每秒100000QPS，为什么会这么快？</w:t>
      </w:r>
    </w:p>
    <w:p>
      <w:pPr>
        <w:rPr>
          <w:rFonts w:hint="eastAsia"/>
        </w:rPr>
      </w:pPr>
      <w:r>
        <w:rPr>
          <w:rFonts w:hint="eastAsia"/>
        </w:rPr>
        <w:t>答：</w:t>
      </w:r>
    </w:p>
    <w:p>
      <w:r>
        <w:rPr>
          <w:rFonts w:hint="eastAsia"/>
        </w:rPr>
        <w:t>1.完全基于</w:t>
      </w:r>
      <w:r>
        <w:rPr>
          <w:rFonts w:hint="eastAsia"/>
          <w:color w:val="FF0000"/>
        </w:rPr>
        <w:t>内存</w:t>
      </w:r>
      <w:r>
        <w:rPr>
          <w:rFonts w:hint="eastAsia"/>
        </w:rPr>
        <w:t>，大部分</w:t>
      </w:r>
      <w:r>
        <w:rPr>
          <w:rFonts w:hint="eastAsia"/>
          <w:lang w:val="en-US" w:eastAsia="zh-CN"/>
        </w:rPr>
        <w:t>都是</w:t>
      </w:r>
      <w:r>
        <w:rPr>
          <w:rFonts w:hint="eastAsia"/>
        </w:rPr>
        <w:t>内存操作，非常快速，数据存储在内存中，例如HashMap，优势是查找和操作的时间复杂度 都是O(1)；</w:t>
      </w:r>
    </w:p>
    <w:p>
      <w:r>
        <w:rPr>
          <w:rFonts w:hint="eastAsia"/>
        </w:rPr>
        <w:t>2.数据结构简单，对数据操作也简单，Redis中的数据结构是专门进行设计的；</w:t>
      </w:r>
    </w:p>
    <w:p>
      <w:pPr>
        <w:rPr>
          <w:rFonts w:hint="eastAsia"/>
        </w:rPr>
      </w:pPr>
      <w:r>
        <w:rPr>
          <w:rFonts w:hint="eastAsia"/>
        </w:rPr>
        <w:t>3.采用</w:t>
      </w:r>
      <w:r>
        <w:rPr>
          <w:rFonts w:hint="eastAsia"/>
          <w:color w:val="FF0000"/>
        </w:rPr>
        <w:t>单线程</w:t>
      </w:r>
      <w:r>
        <w:rPr>
          <w:rFonts w:hint="eastAsia"/>
        </w:rPr>
        <w:t>，不存在多进程的切换而消耗cpu，不用去考虑各种锁的问题</w:t>
      </w:r>
      <w:r>
        <w:rPr>
          <w:rFonts w:hint="eastAsia"/>
          <w:lang w:val="en-US" w:eastAsia="zh-CN"/>
        </w:rPr>
        <w:t xml:space="preserve">. </w:t>
      </w:r>
      <w:r>
        <w:rPr>
          <w:rFonts w:hint="eastAsia"/>
        </w:rPr>
        <w:t>不存在加锁释放锁操作，没有因为可能出现死锁而导致的性能消耗；</w:t>
      </w:r>
    </w:p>
    <w:p>
      <w:pPr>
        <w:rPr>
          <w:rFonts w:hint="eastAsia"/>
        </w:rPr>
      </w:pPr>
    </w:p>
    <w:p>
      <w:pPr>
        <w:rPr>
          <w:rFonts w:hint="eastAsia"/>
          <w:color w:val="FF0000"/>
        </w:rPr>
      </w:pPr>
      <w:r>
        <w:rPr>
          <w:rFonts w:hint="eastAsia"/>
        </w:rPr>
        <w:t>4.使用</w:t>
      </w:r>
      <w:r>
        <w:rPr>
          <w:rFonts w:hint="eastAsia"/>
          <w:color w:val="FF0000"/>
        </w:rPr>
        <w:t>异步非阻塞IO</w:t>
      </w:r>
      <w:r>
        <w:rPr>
          <w:rFonts w:hint="eastAsia"/>
        </w:rPr>
        <w:t>；</w:t>
      </w:r>
      <w:r>
        <w:rPr>
          <w:rFonts w:hint="eastAsia"/>
          <w:color w:val="FF0000"/>
        </w:rPr>
        <w:t>(重点说)</w:t>
      </w:r>
    </w:p>
    <w:p>
      <w:pPr>
        <w:rPr>
          <w:rFonts w:hint="eastAsia"/>
        </w:rPr>
      </w:pPr>
      <w:r>
        <w:rPr>
          <w:rFonts w:hint="eastAsia"/>
        </w:rPr>
        <w:t>[备注:</w:t>
      </w:r>
    </w:p>
    <w:p>
      <w:pPr>
        <w:rPr>
          <w:rFonts w:hint="eastAsia"/>
        </w:rPr>
      </w:pPr>
      <w:r>
        <w:rPr>
          <w:rFonts w:hint="eastAsia"/>
        </w:rPr>
        <w:t>同步/异步:是否主动读写数据;阻塞/非阻塞:是否需要等待.</w:t>
      </w:r>
    </w:p>
    <w:p>
      <w:pPr>
        <w:widowControl/>
        <w:shd w:val="clear" w:color="auto" w:fill="FFFFFF"/>
        <w:jc w:val="left"/>
        <w:rPr>
          <w:rFonts w:ascii="Helvetica Neue" w:hAnsi="Helvetica Neue" w:eastAsia="宋体" w:cs="宋体"/>
          <w:color w:val="000000"/>
          <w:kern w:val="0"/>
          <w:sz w:val="16"/>
          <w:szCs w:val="16"/>
        </w:rPr>
      </w:pPr>
      <w:r>
        <w:rPr>
          <w:rFonts w:ascii="Helvetica Neue" w:hAnsi="Helvetica Neue" w:eastAsia="宋体" w:cs="宋体"/>
          <w:b/>
          <w:bCs/>
          <w:color w:val="000000"/>
          <w:kern w:val="0"/>
          <w:sz w:val="16"/>
        </w:rPr>
        <w:t>同步：执行一个操作之后，等待结果，然后才继续执行后续的操作。</w:t>
      </w:r>
    </w:p>
    <w:p>
      <w:pPr>
        <w:widowControl/>
        <w:shd w:val="clear" w:color="auto" w:fill="FFFFFF"/>
        <w:jc w:val="left"/>
        <w:rPr>
          <w:rFonts w:ascii="Helvetica Neue" w:hAnsi="Helvetica Neue" w:eastAsia="宋体" w:cs="宋体"/>
          <w:color w:val="000000"/>
          <w:kern w:val="0"/>
          <w:sz w:val="16"/>
          <w:szCs w:val="16"/>
        </w:rPr>
      </w:pPr>
      <w:r>
        <w:rPr>
          <w:rFonts w:ascii="Helvetica Neue" w:hAnsi="Helvetica Neue" w:eastAsia="宋体" w:cs="宋体"/>
          <w:b/>
          <w:bCs/>
          <w:color w:val="000000"/>
          <w:kern w:val="0"/>
          <w:sz w:val="16"/>
        </w:rPr>
        <w:t>异步：执行一个操作后，可以去执行其他的操作，然后等待通知再回来执行刚才没执行完的操作。</w:t>
      </w:r>
    </w:p>
    <w:p>
      <w:pPr>
        <w:widowControl/>
        <w:shd w:val="clear" w:color="auto" w:fill="FFFFFF"/>
        <w:jc w:val="left"/>
        <w:rPr>
          <w:rFonts w:ascii="Helvetica Neue" w:hAnsi="Helvetica Neue" w:eastAsia="宋体" w:cs="宋体"/>
          <w:color w:val="000000"/>
          <w:kern w:val="0"/>
          <w:sz w:val="16"/>
          <w:szCs w:val="16"/>
        </w:rPr>
      </w:pPr>
      <w:r>
        <w:rPr>
          <w:rFonts w:ascii="Helvetica Neue" w:hAnsi="Helvetica Neue" w:eastAsia="宋体" w:cs="宋体"/>
          <w:b/>
          <w:bCs/>
          <w:color w:val="000000"/>
          <w:kern w:val="0"/>
          <w:sz w:val="16"/>
        </w:rPr>
        <w:t>阻塞：进程给CPU传达一个任务之后，一直等待CPU处理完成，然后才执行后面的操作。</w:t>
      </w:r>
    </w:p>
    <w:p>
      <w:pPr>
        <w:widowControl/>
        <w:shd w:val="clear" w:color="auto" w:fill="FFFFFF"/>
        <w:jc w:val="left"/>
      </w:pPr>
      <w:r>
        <w:rPr>
          <w:rFonts w:ascii="Helvetica Neue" w:hAnsi="Helvetica Neue" w:eastAsia="宋体" w:cs="宋体"/>
          <w:b/>
          <w:bCs/>
          <w:color w:val="000000"/>
          <w:kern w:val="0"/>
          <w:sz w:val="16"/>
        </w:rPr>
        <w:t>非阻塞：进程给CPU传达</w:t>
      </w:r>
      <w:r>
        <w:rPr>
          <w:rFonts w:hint="eastAsia" w:ascii="Helvetica Neue" w:hAnsi="Helvetica Neue" w:eastAsia="宋体" w:cs="宋体"/>
          <w:b/>
          <w:bCs/>
          <w:color w:val="000000"/>
          <w:kern w:val="0"/>
          <w:sz w:val="16"/>
        </w:rPr>
        <w:t>任务</w:t>
      </w:r>
      <w:r>
        <w:rPr>
          <w:rFonts w:ascii="Helvetica Neue" w:hAnsi="Helvetica Neue" w:eastAsia="宋体" w:cs="宋体"/>
          <w:b/>
          <w:bCs/>
          <w:color w:val="000000"/>
          <w:kern w:val="0"/>
          <w:sz w:val="16"/>
        </w:rPr>
        <w:t>后，继续处理后续的操作，隔断时间再来询问之前的操作是否完成。这样的过程其实也叫轮询</w:t>
      </w:r>
      <w:r>
        <w:rPr>
          <w:rFonts w:hint="eastAsia" w:ascii="Helvetica Neue" w:hAnsi="Helvetica Neue" w:eastAsia="宋体" w:cs="宋体"/>
          <w:b/>
          <w:bCs/>
          <w:color w:val="000000"/>
          <w:kern w:val="0"/>
          <w:sz w:val="16"/>
        </w:rPr>
        <w:t>。</w:t>
      </w:r>
    </w:p>
    <w:p>
      <w:pPr>
        <w:numPr>
          <w:ilvl w:val="0"/>
          <w:numId w:val="15"/>
        </w:numPr>
        <w:ind w:left="0" w:leftChars="0" w:firstLine="0" w:firstLineChars="0"/>
        <w:rPr>
          <w:rFonts w:hint="eastAsia"/>
        </w:rPr>
      </w:pPr>
      <w:r>
        <w:rPr>
          <w:rFonts w:hint="eastAsia"/>
        </w:rPr>
        <w:t>底层自己构建了VM机制，因为一般系统调用系统函数的话会浪费一定的时间去移动和请求。</w:t>
      </w:r>
    </w:p>
    <w:p>
      <w:pPr>
        <w:numPr>
          <w:ilvl w:val="0"/>
          <w:numId w:val="0"/>
        </w:numPr>
        <w:ind w:leftChars="0"/>
        <w:rPr>
          <w:rFonts w:hint="eastAsia"/>
        </w:rPr>
      </w:pPr>
    </w:p>
    <w:p>
      <w:pPr>
        <w:pStyle w:val="4"/>
        <w:rPr>
          <w:rFonts w:ascii="Times New Roman" w:hAnsi="Times New Roman" w:eastAsia="Times New Roman"/>
        </w:rPr>
      </w:pPr>
      <w:r>
        <w:rPr>
          <w:rFonts w:ascii="Times New Roman" w:hAnsi="Times New Roman" w:eastAsia="Times New Roman"/>
          <w:b/>
          <w:sz w:val="32"/>
        </w:rPr>
        <w:t xml:space="preserve">Redis </w:t>
      </w:r>
      <w:r>
        <w:rPr>
          <w:rFonts w:ascii="宋体" w:hAnsi="宋体" w:eastAsia="宋体"/>
          <w:b/>
          <w:sz w:val="32"/>
        </w:rPr>
        <w:t>怎么设置过期的？</w:t>
      </w:r>
    </w:p>
    <w:p>
      <w:pPr>
        <w:spacing w:line="62" w:lineRule="exact"/>
        <w:rPr>
          <w:rFonts w:ascii="Times New Roman" w:hAnsi="Times New Roman" w:eastAsia="Times New Roman"/>
        </w:rPr>
      </w:pPr>
    </w:p>
    <w:p>
      <w:pPr>
        <w:spacing w:line="239" w:lineRule="auto"/>
        <w:rPr>
          <w:rFonts w:ascii="宋体" w:hAnsi="宋体" w:eastAsia="宋体"/>
          <w:sz w:val="22"/>
        </w:rPr>
      </w:pPr>
      <w:r>
        <w:rPr>
          <w:rFonts w:ascii="宋体" w:hAnsi="宋体" w:eastAsia="宋体"/>
          <w:sz w:val="22"/>
        </w:rPr>
        <w:t>设置过期：</w:t>
      </w:r>
    </w:p>
    <w:p>
      <w:pPr>
        <w:spacing w:line="76" w:lineRule="exact"/>
        <w:rPr>
          <w:rFonts w:ascii="Times New Roman" w:hAnsi="Times New Roman" w:eastAsia="Times New Roman"/>
        </w:rPr>
      </w:pPr>
    </w:p>
    <w:p>
      <w:pPr>
        <w:spacing w:line="239" w:lineRule="auto"/>
        <w:rPr>
          <w:rFonts w:ascii="Times New Roman" w:hAnsi="Times New Roman" w:eastAsia="Times New Roman"/>
          <w:sz w:val="22"/>
        </w:rPr>
      </w:pPr>
      <w:r>
        <w:rPr>
          <w:rFonts w:ascii="Times New Roman" w:hAnsi="Times New Roman" w:eastAsia="Times New Roman"/>
          <w:sz w:val="22"/>
        </w:rPr>
        <w:t>this.redisTemplate.expire("max",tempTime,TimeUnit.SECONDS);</w:t>
      </w:r>
    </w:p>
    <w:p>
      <w:pPr>
        <w:spacing w:line="46" w:lineRule="exact"/>
        <w:rPr>
          <w:rFonts w:ascii="Times New Roman" w:hAnsi="Times New Roman" w:eastAsia="Times New Roman"/>
        </w:rPr>
      </w:pPr>
    </w:p>
    <w:p>
      <w:pPr>
        <w:numPr>
          <w:ilvl w:val="0"/>
          <w:numId w:val="0"/>
        </w:numPr>
        <w:ind w:leftChars="0"/>
        <w:rPr>
          <w:rFonts w:hint="eastAsia"/>
        </w:rPr>
      </w:pPr>
    </w:p>
    <w:p>
      <w:pPr>
        <w:pStyle w:val="4"/>
        <w:rPr>
          <w:rFonts w:hint="eastAsia"/>
          <w:kern w:val="0"/>
        </w:rPr>
      </w:pPr>
      <w:r>
        <w:rPr>
          <w:rFonts w:hint="eastAsia"/>
          <w:kern w:val="0"/>
        </w:rPr>
        <w:t>工作中Redis的持久化方案,你们是怎么做的</w:t>
      </w:r>
    </w:p>
    <w:p>
      <w:pPr>
        <w:rPr>
          <w:rFonts w:hint="eastAsia" w:ascii="微软雅黑" w:hAnsi="微软雅黑"/>
          <w:color w:val="000000"/>
          <w:sz w:val="18"/>
          <w:szCs w:val="15"/>
          <w:shd w:val="clear" w:color="auto" w:fill="FFFFFF"/>
        </w:rPr>
      </w:pPr>
      <w:r>
        <w:rPr>
          <w:rFonts w:hint="eastAsia" w:ascii="微软雅黑" w:hAnsi="微软雅黑"/>
          <w:color w:val="000000"/>
          <w:sz w:val="18"/>
          <w:szCs w:val="15"/>
          <w:shd w:val="clear" w:color="auto" w:fill="FFFFFF"/>
        </w:rPr>
        <w:t>答:</w:t>
      </w:r>
    </w:p>
    <w:p>
      <w:pPr>
        <w:rPr>
          <w:rFonts w:hint="eastAsia" w:ascii="微软雅黑" w:hAnsi="微软雅黑"/>
          <w:color w:val="000000"/>
          <w:sz w:val="18"/>
          <w:szCs w:val="15"/>
          <w:shd w:val="clear" w:color="auto" w:fill="FFFFFF"/>
        </w:rPr>
      </w:pPr>
      <w:r>
        <w:rPr>
          <w:rFonts w:hint="eastAsia" w:ascii="微软雅黑" w:hAnsi="微软雅黑"/>
          <w:color w:val="000000"/>
          <w:sz w:val="18"/>
          <w:szCs w:val="15"/>
          <w:shd w:val="clear" w:color="auto" w:fill="FFFFFF"/>
        </w:rPr>
        <w:t>持久化方案用的是RDB.</w:t>
      </w:r>
    </w:p>
    <w:p>
      <w:pPr>
        <w:rPr>
          <w:rFonts w:hint="eastAsia" w:ascii="微软雅黑" w:hAnsi="微软雅黑"/>
          <w:color w:val="000000"/>
          <w:sz w:val="18"/>
          <w:szCs w:val="15"/>
          <w:shd w:val="clear" w:color="auto" w:fill="FFFFFF"/>
        </w:rPr>
      </w:pPr>
      <w:r>
        <w:rPr>
          <w:rFonts w:ascii="微软雅黑" w:hAnsi="微软雅黑"/>
          <w:color w:val="000000"/>
          <w:sz w:val="18"/>
          <w:szCs w:val="15"/>
          <w:shd w:val="clear" w:color="auto" w:fill="FFFFFF"/>
        </w:rPr>
        <w:t>RDB 是 Redis 默认的持久化方案。</w:t>
      </w:r>
    </w:p>
    <w:p>
      <w:pPr>
        <w:rPr>
          <w:rFonts w:hint="eastAsia" w:ascii="微软雅黑" w:hAnsi="微软雅黑"/>
          <w:color w:val="000000"/>
          <w:sz w:val="18"/>
          <w:szCs w:val="15"/>
          <w:shd w:val="clear" w:color="auto" w:fill="FFFFFF"/>
        </w:rPr>
      </w:pPr>
      <w:r>
        <w:rPr>
          <w:rFonts w:ascii="微软雅黑" w:hAnsi="微软雅黑"/>
          <w:color w:val="000000"/>
          <w:sz w:val="18"/>
          <w:szCs w:val="15"/>
          <w:shd w:val="clear" w:color="auto" w:fill="FFFFFF"/>
        </w:rPr>
        <w:t>在指定的时间间隔内，执行指定次数的写操作，则会将内存中的数据写入到磁盘中。即在指定目录下生成一个dump.rdb文件。Redis 重启会通过加载dump.rdb文件恢复数据。</w:t>
      </w:r>
    </w:p>
    <w:p>
      <w:pPr>
        <w:rPr>
          <w:rFonts w:hint="eastAsia"/>
        </w:rPr>
      </w:pPr>
    </w:p>
    <w:p>
      <w:pPr>
        <w:rPr>
          <w:rFonts w:hint="eastAsia"/>
          <w:color w:val="FF0000"/>
        </w:rPr>
      </w:pPr>
      <w:r>
        <w:rPr>
          <w:rFonts w:hint="eastAsia"/>
          <w:color w:val="FF0000"/>
        </w:rPr>
        <w:t>同问:</w:t>
      </w:r>
      <w:r>
        <w:rPr>
          <w:color w:val="FF0000"/>
        </w:rPr>
        <w:t>Redis 持久化</w:t>
      </w:r>
      <w:r>
        <w:rPr>
          <w:rFonts w:hint="eastAsia"/>
          <w:color w:val="FF0000"/>
        </w:rPr>
        <w:t>的介绍?</w:t>
      </w:r>
    </w:p>
    <w:p>
      <w:r>
        <w:rPr>
          <w:rFonts w:ascii="微软雅黑" w:hAnsi="微软雅黑"/>
          <w:color w:val="000000"/>
          <w:sz w:val="15"/>
          <w:szCs w:val="15"/>
          <w:shd w:val="clear" w:color="auto" w:fill="FFFFFF"/>
        </w:rPr>
        <w:t>RDB （Redis DataBase）和 AOF （Append Only File）</w:t>
      </w:r>
      <w:r>
        <w:rPr>
          <w:rFonts w:hint="eastAsia" w:ascii="微软雅黑" w:hAnsi="微软雅黑"/>
          <w:color w:val="000000"/>
          <w:sz w:val="15"/>
          <w:szCs w:val="15"/>
          <w:shd w:val="clear" w:color="auto" w:fill="FFFFFF"/>
        </w:rPr>
        <w:t>.</w:t>
      </w:r>
    </w:p>
    <w:p>
      <w:pPr>
        <w:widowControl/>
        <w:shd w:val="clear" w:color="auto" w:fill="FFFFFF"/>
        <w:wordWrap w:val="0"/>
        <w:spacing w:after="184" w:line="300" w:lineRule="atLeast"/>
        <w:jc w:val="left"/>
        <w:rPr>
          <w:rFonts w:hint="eastAsia" w:ascii="Arial" w:hAnsi="Arial" w:cs="Arial"/>
          <w:color w:val="2F2F2F"/>
          <w:sz w:val="18"/>
          <w:szCs w:val="18"/>
          <w:shd w:val="clear" w:color="auto" w:fill="FFFFFF"/>
        </w:rPr>
      </w:pPr>
      <w:r>
        <w:rPr>
          <w:rStyle w:val="23"/>
          <w:rFonts w:ascii="Monaco" w:hAnsi="Monaco"/>
          <w:color w:val="C7254E"/>
          <w:sz w:val="14"/>
          <w:szCs w:val="14"/>
          <w:shd w:val="clear" w:color="auto" w:fill="F6F6F6"/>
        </w:rPr>
        <w:t>Redis</w:t>
      </w:r>
      <w:r>
        <w:rPr>
          <w:rFonts w:ascii="Arial" w:hAnsi="Arial" w:cs="Arial"/>
          <w:color w:val="2F2F2F"/>
          <w:sz w:val="18"/>
          <w:szCs w:val="18"/>
          <w:shd w:val="clear" w:color="auto" w:fill="FFFFFF"/>
        </w:rPr>
        <w:t>虽然是一种内存型数据库，一旦服务器进程退出，数据库的数据就会丢失，为了解决这个问题</w:t>
      </w:r>
      <w:r>
        <w:rPr>
          <w:rFonts w:hint="eastAsia" w:ascii="Arial" w:hAnsi="Arial" w:cs="Arial"/>
          <w:color w:val="2F2F2F"/>
          <w:sz w:val="18"/>
          <w:szCs w:val="18"/>
          <w:shd w:val="clear" w:color="auto" w:fill="FFFFFF"/>
        </w:rPr>
        <w:t>,</w:t>
      </w:r>
      <w:r>
        <w:rPr>
          <w:rStyle w:val="23"/>
          <w:rFonts w:ascii="Monaco" w:hAnsi="Monaco"/>
          <w:color w:val="C7254E"/>
          <w:sz w:val="14"/>
          <w:szCs w:val="14"/>
          <w:shd w:val="clear" w:color="auto" w:fill="F6F6F6"/>
        </w:rPr>
        <w:t>Redis</w:t>
      </w:r>
      <w:r>
        <w:rPr>
          <w:rFonts w:ascii="Arial" w:hAnsi="Arial" w:cs="Arial"/>
          <w:color w:val="2F2F2F"/>
          <w:sz w:val="18"/>
          <w:szCs w:val="18"/>
          <w:shd w:val="clear" w:color="auto" w:fill="FFFFFF"/>
        </w:rPr>
        <w:t>提供了两种持久化的方案，将内存中的数据保存到磁盘中，避免数据的丢失。</w:t>
      </w:r>
    </w:p>
    <w:p>
      <w:pPr>
        <w:widowControl/>
        <w:numPr>
          <w:ilvl w:val="0"/>
          <w:numId w:val="18"/>
        </w:numPr>
        <w:shd w:val="clear" w:color="auto" w:fill="FFFFFF"/>
        <w:spacing w:before="100" w:beforeAutospacing="1" w:after="100" w:afterAutospacing="1" w:line="346" w:lineRule="atLeast"/>
        <w:ind w:left="230"/>
        <w:jc w:val="left"/>
        <w:rPr>
          <w:rFonts w:ascii="Arial" w:hAnsi="Arial" w:eastAsia="宋体" w:cs="Arial"/>
          <w:color w:val="2F2F2F"/>
          <w:kern w:val="0"/>
          <w:sz w:val="18"/>
          <w:szCs w:val="18"/>
        </w:rPr>
      </w:pPr>
      <w:r>
        <w:rPr>
          <w:rFonts w:ascii="Monaco" w:hAnsi="Monaco" w:eastAsia="宋体" w:cs="宋体"/>
          <w:color w:val="C7254E"/>
          <w:kern w:val="0"/>
          <w:sz w:val="14"/>
        </w:rPr>
        <w:t>RDB</w:t>
      </w:r>
      <w:r>
        <w:rPr>
          <w:rFonts w:ascii="Arial" w:hAnsi="Arial" w:eastAsia="宋体" w:cs="Arial"/>
          <w:color w:val="2F2F2F"/>
          <w:kern w:val="0"/>
          <w:sz w:val="18"/>
          <w:szCs w:val="18"/>
        </w:rPr>
        <w:t>持久化，安全性较差，它是正常时期数据备份及 </w:t>
      </w:r>
      <w:r>
        <w:rPr>
          <w:rFonts w:ascii="Monaco" w:hAnsi="Monaco" w:eastAsia="宋体" w:cs="宋体"/>
          <w:color w:val="C7254E"/>
          <w:kern w:val="0"/>
          <w:sz w:val="14"/>
        </w:rPr>
        <w:t>master-slave</w:t>
      </w:r>
      <w:r>
        <w:rPr>
          <w:rFonts w:ascii="Arial" w:hAnsi="Arial" w:eastAsia="宋体" w:cs="Arial"/>
          <w:color w:val="2F2F2F"/>
          <w:kern w:val="0"/>
          <w:sz w:val="18"/>
          <w:szCs w:val="18"/>
        </w:rPr>
        <w:t>数据同步的最佳手段，文件尺寸较小，恢复数度较快。</w:t>
      </w:r>
      <w:r>
        <w:rPr>
          <w:rFonts w:ascii="微软雅黑" w:hAnsi="微软雅黑"/>
          <w:color w:val="000000"/>
          <w:sz w:val="15"/>
          <w:szCs w:val="15"/>
          <w:shd w:val="clear" w:color="auto" w:fill="FFFFFF"/>
        </w:rPr>
        <w:t>如果业务对数据完整性和一致性要求不高，RDB是很好的选择。</w:t>
      </w:r>
    </w:p>
    <w:p>
      <w:pPr>
        <w:widowControl/>
        <w:numPr>
          <w:ilvl w:val="0"/>
          <w:numId w:val="18"/>
        </w:numPr>
        <w:shd w:val="clear" w:color="auto" w:fill="FFFFFF"/>
        <w:spacing w:before="100" w:beforeAutospacing="1" w:after="100" w:afterAutospacing="1" w:line="346" w:lineRule="atLeast"/>
        <w:ind w:left="230"/>
        <w:jc w:val="left"/>
      </w:pPr>
      <w:r>
        <w:rPr>
          <w:rFonts w:ascii="Monaco" w:hAnsi="Monaco" w:eastAsia="宋体" w:cs="宋体"/>
          <w:color w:val="C7254E"/>
          <w:kern w:val="0"/>
          <w:sz w:val="14"/>
        </w:rPr>
        <w:t>AOF</w:t>
      </w:r>
      <w:r>
        <w:rPr>
          <w:rFonts w:ascii="Arial" w:hAnsi="Arial" w:eastAsia="宋体" w:cs="Arial"/>
          <w:color w:val="2F2F2F"/>
          <w:kern w:val="0"/>
          <w:sz w:val="18"/>
          <w:szCs w:val="18"/>
        </w:rPr>
        <w:t>更安全，可将数据及时同步到文件中，但需要较多的磁盘IO，</w:t>
      </w:r>
      <w:r>
        <w:rPr>
          <w:rFonts w:ascii="Monaco" w:hAnsi="Monaco" w:eastAsia="宋体" w:cs="宋体"/>
          <w:color w:val="C7254E"/>
          <w:kern w:val="0"/>
          <w:sz w:val="14"/>
        </w:rPr>
        <w:t>AOF文件</w:t>
      </w:r>
      <w:r>
        <w:rPr>
          <w:rFonts w:ascii="Arial" w:hAnsi="Arial" w:eastAsia="宋体" w:cs="Arial"/>
          <w:color w:val="2F2F2F"/>
          <w:kern w:val="0"/>
          <w:sz w:val="18"/>
          <w:szCs w:val="18"/>
        </w:rPr>
        <w:t>尺寸较大，文件内容恢复相对较慢， 也更完整。</w:t>
      </w:r>
    </w:p>
    <w:p>
      <w:pPr>
        <w:pStyle w:val="4"/>
        <w:rPr>
          <w:kern w:val="0"/>
        </w:rPr>
      </w:pPr>
      <w:r>
        <w:rPr>
          <w:rFonts w:hint="eastAsia"/>
          <w:kern w:val="0"/>
        </w:rPr>
        <w:t>为啥用redis做缓存,而不用HashMap做缓存</w:t>
      </w:r>
    </w:p>
    <w:p>
      <w:pPr>
        <w:widowControl/>
        <w:shd w:val="clear" w:color="auto" w:fill="FFFFFF"/>
        <w:wordWrap w:val="0"/>
        <w:spacing w:after="184" w:line="300" w:lineRule="atLeast"/>
        <w:rPr>
          <w:rFonts w:ascii="Arial" w:hAnsi="Arial" w:eastAsia="宋体" w:cs="Arial"/>
          <w:color w:val="4F4F4F"/>
          <w:kern w:val="0"/>
          <w:sz w:val="18"/>
          <w:szCs w:val="18"/>
        </w:rPr>
      </w:pPr>
      <w:r>
        <w:rPr>
          <w:rFonts w:ascii="Helvetica" w:hAnsi="Helvetica" w:eastAsia="宋体" w:cs="Helvetica"/>
          <w:color w:val="333333"/>
          <w:kern w:val="0"/>
          <w:sz w:val="18"/>
          <w:szCs w:val="18"/>
          <w:shd w:val="clear" w:color="auto" w:fill="FFFFFF"/>
        </w:rPr>
        <w:t>1,redis 数据可持久化保存，有些缓存你想重启程序后还能继续使用，</w:t>
      </w:r>
      <w:r>
        <w:rPr>
          <w:rFonts w:hint="eastAsia" w:ascii="Helvetica" w:hAnsi="Helvetica" w:eastAsia="宋体" w:cs="Helvetica"/>
          <w:color w:val="333333"/>
          <w:kern w:val="0"/>
          <w:sz w:val="18"/>
          <w:szCs w:val="18"/>
          <w:shd w:val="clear" w:color="auto" w:fill="FFFFFF"/>
        </w:rPr>
        <w:t>而</w:t>
      </w:r>
      <w:r>
        <w:rPr>
          <w:rFonts w:ascii="Helvetica" w:hAnsi="Helvetica" w:eastAsia="宋体" w:cs="Helvetica"/>
          <w:color w:val="333333"/>
          <w:kern w:val="0"/>
          <w:sz w:val="18"/>
          <w:szCs w:val="18"/>
          <w:shd w:val="clear" w:color="auto" w:fill="FFFFFF"/>
        </w:rPr>
        <w:t>map实现不了</w:t>
      </w:r>
      <w:r>
        <w:rPr>
          <w:rFonts w:ascii="Helvetica" w:hAnsi="Helvetica" w:eastAsia="宋体" w:cs="Helvetica"/>
          <w:color w:val="333333"/>
          <w:kern w:val="0"/>
          <w:sz w:val="18"/>
          <w:szCs w:val="18"/>
          <w:shd w:val="clear" w:color="auto" w:fill="FFFFFF"/>
        </w:rPr>
        <w:br w:type="textWrapping"/>
      </w:r>
      <w:r>
        <w:rPr>
          <w:rFonts w:ascii="Helvetica" w:hAnsi="Helvetica" w:eastAsia="宋体" w:cs="Helvetica"/>
          <w:color w:val="333333"/>
          <w:kern w:val="0"/>
          <w:sz w:val="18"/>
          <w:szCs w:val="18"/>
          <w:shd w:val="clear" w:color="auto" w:fill="FFFFFF"/>
        </w:rPr>
        <w:t>2，redis 可以实现分布式部署，只要涉及到多台多进程</w:t>
      </w:r>
      <w:r>
        <w:rPr>
          <w:rFonts w:hint="eastAsia" w:ascii="Helvetica" w:hAnsi="Helvetica" w:eastAsia="宋体" w:cs="Helvetica"/>
          <w:color w:val="333333"/>
          <w:kern w:val="0"/>
          <w:sz w:val="18"/>
          <w:szCs w:val="18"/>
          <w:shd w:val="clear" w:color="auto" w:fill="FFFFFF"/>
        </w:rPr>
        <w:t>啥的</w:t>
      </w:r>
      <w:r>
        <w:rPr>
          <w:rFonts w:ascii="Helvetica" w:hAnsi="Helvetica" w:eastAsia="宋体" w:cs="Helvetica"/>
          <w:color w:val="333333"/>
          <w:kern w:val="0"/>
          <w:sz w:val="18"/>
          <w:szCs w:val="18"/>
          <w:shd w:val="clear" w:color="auto" w:fill="FFFFFF"/>
        </w:rPr>
        <w:t>，map就实现不了</w:t>
      </w:r>
    </w:p>
    <w:p>
      <w:pPr>
        <w:widowControl/>
        <w:numPr>
          <w:ilvl w:val="0"/>
          <w:numId w:val="8"/>
        </w:numPr>
        <w:shd w:val="clear" w:color="auto" w:fill="FFFFFF"/>
        <w:wordWrap w:val="0"/>
        <w:spacing w:after="184" w:line="300" w:lineRule="atLeast"/>
        <w:ind w:left="360" w:leftChars="0" w:hanging="360" w:firstLineChars="0"/>
        <w:rPr>
          <w:rFonts w:hint="eastAsia" w:ascii="Arial" w:hAnsi="Arial" w:eastAsia="宋体" w:cs="Arial"/>
          <w:color w:val="4F4F4F"/>
          <w:kern w:val="0"/>
          <w:sz w:val="18"/>
          <w:szCs w:val="18"/>
        </w:rPr>
      </w:pPr>
      <w:r>
        <w:rPr>
          <w:rFonts w:ascii="Helvetica" w:hAnsi="Helvetica" w:eastAsia="宋体" w:cs="Helvetica"/>
          <w:color w:val="333333"/>
          <w:kern w:val="0"/>
          <w:sz w:val="18"/>
          <w:szCs w:val="18"/>
          <w:shd w:val="clear" w:color="auto" w:fill="FFFFFF"/>
        </w:rPr>
        <w:t>redis 有很多数据结构，操作起来比map方便</w:t>
      </w:r>
      <w:r>
        <w:rPr>
          <w:rFonts w:hint="eastAsia" w:ascii="Arial" w:hAnsi="Arial" w:eastAsia="宋体" w:cs="Arial"/>
          <w:color w:val="4F4F4F"/>
          <w:kern w:val="0"/>
          <w:sz w:val="18"/>
          <w:szCs w:val="18"/>
        </w:rPr>
        <w:t>。</w:t>
      </w:r>
    </w:p>
    <w:p>
      <w:pPr>
        <w:pStyle w:val="4"/>
        <w:rPr>
          <w:rFonts w:ascii="Verdana" w:hAnsi="Verdana" w:cs="Verdana"/>
          <w:i w:val="0"/>
          <w:caps w:val="0"/>
          <w:color w:val="333333"/>
          <w:spacing w:val="0"/>
          <w:sz w:val="33"/>
          <w:szCs w:val="33"/>
        </w:rPr>
      </w:pPr>
      <w:r>
        <w:rPr>
          <w:rFonts w:hint="default" w:ascii="Verdana" w:hAnsi="Verdana" w:cs="Verdana"/>
          <w:i w:val="0"/>
          <w:caps w:val="0"/>
          <w:color w:val="333333"/>
          <w:spacing w:val="0"/>
          <w:sz w:val="33"/>
          <w:szCs w:val="33"/>
          <w:u w:val="none"/>
          <w:shd w:val="clear" w:fill="FFFFFF"/>
        </w:rPr>
        <w:fldChar w:fldCharType="begin"/>
      </w:r>
      <w:r>
        <w:rPr>
          <w:rFonts w:hint="default" w:ascii="Verdana" w:hAnsi="Verdana" w:cs="Verdana"/>
          <w:i w:val="0"/>
          <w:caps w:val="0"/>
          <w:color w:val="333333"/>
          <w:spacing w:val="0"/>
          <w:sz w:val="33"/>
          <w:szCs w:val="33"/>
          <w:u w:val="none"/>
          <w:shd w:val="clear" w:fill="FFFFFF"/>
        </w:rPr>
        <w:instrText xml:space="preserve"> HYPERLINK "https://www.cnblogs.com/yougewe/p/9142732.html" </w:instrText>
      </w:r>
      <w:r>
        <w:rPr>
          <w:rFonts w:hint="default" w:ascii="Verdana" w:hAnsi="Verdana" w:cs="Verdana"/>
          <w:i w:val="0"/>
          <w:caps w:val="0"/>
          <w:color w:val="333333"/>
          <w:spacing w:val="0"/>
          <w:sz w:val="33"/>
          <w:szCs w:val="33"/>
          <w:u w:val="none"/>
          <w:shd w:val="clear" w:fill="FFFFFF"/>
        </w:rPr>
        <w:fldChar w:fldCharType="separate"/>
      </w:r>
      <w:r>
        <w:rPr>
          <w:rStyle w:val="22"/>
          <w:rFonts w:hint="default" w:ascii="Verdana" w:hAnsi="Verdana" w:cs="Verdana"/>
          <w:i w:val="0"/>
          <w:caps w:val="0"/>
          <w:color w:val="333333"/>
          <w:spacing w:val="0"/>
          <w:sz w:val="33"/>
          <w:szCs w:val="33"/>
          <w:u w:val="none"/>
          <w:shd w:val="clear" w:fill="FFFFFF"/>
        </w:rPr>
        <w:t>使用本地缓存快还是使用</w:t>
      </w:r>
      <w:r>
        <w:rPr>
          <w:rFonts w:hint="default"/>
          <w:kern w:val="0"/>
        </w:rPr>
        <w:t>redis</w:t>
      </w:r>
      <w:r>
        <w:rPr>
          <w:rStyle w:val="22"/>
          <w:rFonts w:hint="default" w:ascii="Verdana" w:hAnsi="Verdana" w:cs="Verdana"/>
          <w:i w:val="0"/>
          <w:caps w:val="0"/>
          <w:color w:val="333333"/>
          <w:spacing w:val="0"/>
          <w:sz w:val="33"/>
          <w:szCs w:val="33"/>
          <w:u w:val="none"/>
          <w:shd w:val="clear" w:fill="FFFFFF"/>
        </w:rPr>
        <w:t>缓存好？</w:t>
      </w:r>
      <w:r>
        <w:rPr>
          <w:rFonts w:hint="default" w:ascii="Verdana" w:hAnsi="Verdana" w:cs="Verdana"/>
          <w:i w:val="0"/>
          <w:caps w:val="0"/>
          <w:color w:val="333333"/>
          <w:spacing w:val="0"/>
          <w:sz w:val="33"/>
          <w:szCs w:val="33"/>
          <w:u w:val="none"/>
          <w:shd w:val="clear" w:fill="FFFFFF"/>
        </w:rPr>
        <w:fldChar w:fldCharType="end"/>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ascii="微软雅黑" w:hAnsi="微软雅黑"/>
          <w:color w:val="FF0000"/>
          <w:sz w:val="21"/>
          <w:szCs w:val="21"/>
          <w:shd w:val="clear" w:color="auto" w:fill="FFFFFF"/>
        </w:rPr>
      </w:pPr>
      <w:r>
        <w:rPr>
          <w:rFonts w:hint="default" w:ascii="微软雅黑" w:hAnsi="微软雅黑"/>
          <w:color w:val="FF0000"/>
          <w:sz w:val="21"/>
          <w:szCs w:val="21"/>
          <w:shd w:val="clear" w:color="auto" w:fill="FFFFFF"/>
        </w:rPr>
        <w:t>使用本地缓存快还是使用redis缓存好？</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hint="default" w:ascii="微软雅黑" w:hAnsi="微软雅黑"/>
          <w:color w:val="000000"/>
          <w:sz w:val="21"/>
          <w:szCs w:val="21"/>
          <w:shd w:val="clear" w:color="auto" w:fill="FFFFFF"/>
        </w:rPr>
      </w:pP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场景使用，同一数据，从数据库取出来，放到redis只要一次，而放到本地缓存，则需要n个集群次</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hint="default"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本地缓存无法用于重复点击，重复点击会分发请求到多台服务器，而用本地缓存只能防止本机重复点击，redis则可以防止，但是时间间隔也需要在redis的读写差之外。</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hint="default" w:ascii="微软雅黑" w:hAnsi="微软雅黑"/>
          <w:color w:val="000000"/>
          <w:sz w:val="21"/>
          <w:szCs w:val="21"/>
          <w:shd w:val="clear" w:color="auto" w:fill="FFFFFF"/>
        </w:rPr>
      </w:pP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redis内存可能n多扩充，而本地扩大堆内存代价是很大的。</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hint="default"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本地缓存需要自己实现过期功能，实现不好可能导致极其严重的后果，而redis经过大量的流量验证，许多漏洞无需考试，安全。</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hint="default"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本地缓存无法提供丰富的数据结构，redis可以。</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redis可以写磁盘，持久化，本地缓存不可以或者说很麻烦要考虑的东西太多。</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各位开发同学水平差别大，使用本地缓存极有可能导致严重的线程安全问题，并发考虑严重。</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ascii="微软雅黑" w:hAnsi="微软雅黑"/>
          <w:color w:val="000000"/>
          <w:sz w:val="21"/>
          <w:szCs w:val="21"/>
          <w:shd w:val="clear" w:color="auto" w:fill="FFFFFF"/>
        </w:rPr>
      </w:pPr>
      <w:r>
        <w:rPr>
          <w:rFonts w:hint="default" w:ascii="微软雅黑" w:hAnsi="微软雅黑"/>
          <w:color w:val="000000"/>
          <w:sz w:val="21"/>
          <w:szCs w:val="21"/>
          <w:shd w:val="clear" w:color="auto" w:fill="FFFFFF"/>
        </w:rPr>
        <w:t>加本地缓存后，代码复杂度急剧上升，后面进来的开发很难一下领会原有开发想法。间接提升维护成本。</w:t>
      </w:r>
    </w:p>
    <w:p>
      <w:pPr>
        <w:pBdr>
          <w:top w:val="single" w:color="auto" w:sz="4" w:space="1"/>
          <w:left w:val="single" w:color="auto" w:sz="4" w:space="4"/>
          <w:bottom w:val="single" w:color="auto" w:sz="4" w:space="1"/>
          <w:right w:val="single" w:color="auto" w:sz="4" w:space="4"/>
        </w:pBdr>
        <w:spacing w:line="218" w:lineRule="exact"/>
        <w:ind w:left="360" w:firstLine="735" w:firstLineChars="350"/>
        <w:rPr>
          <w:rFonts w:hint="eastAsia" w:ascii="Arial" w:hAnsi="Arial" w:eastAsia="宋体" w:cs="Arial"/>
          <w:color w:val="4F4F4F"/>
          <w:kern w:val="0"/>
          <w:sz w:val="18"/>
          <w:szCs w:val="18"/>
        </w:rPr>
      </w:pPr>
      <w:r>
        <w:rPr>
          <w:rFonts w:hint="default" w:ascii="微软雅黑" w:hAnsi="微软雅黑"/>
          <w:color w:val="000000"/>
          <w:sz w:val="21"/>
          <w:szCs w:val="21"/>
          <w:shd w:val="clear" w:color="auto" w:fill="FFFFFF"/>
        </w:rPr>
        <w:t xml:space="preserve">    </w:t>
      </w:r>
    </w:p>
    <w:p>
      <w:pPr>
        <w:pStyle w:val="4"/>
        <w:rPr>
          <w:rStyle w:val="22"/>
          <w:rFonts w:hint="eastAsia" w:ascii="Verdana" w:hAnsi="Verdana" w:cs="Verdana"/>
          <w:i w:val="0"/>
          <w:caps w:val="0"/>
          <w:color w:val="333333"/>
          <w:spacing w:val="0"/>
          <w:sz w:val="33"/>
          <w:szCs w:val="33"/>
          <w:u w:val="none"/>
          <w:shd w:val="clear" w:fill="FFFFFF"/>
        </w:rPr>
      </w:pPr>
      <w:r>
        <w:rPr>
          <w:rFonts w:hint="eastAsia"/>
          <w:kern w:val="0"/>
        </w:rPr>
        <w:t>Redis</w:t>
      </w:r>
      <w:r>
        <w:rPr>
          <w:rStyle w:val="22"/>
          <w:rFonts w:hint="eastAsia" w:ascii="Verdana" w:hAnsi="Verdana" w:cs="Verdana"/>
          <w:i w:val="0"/>
          <w:caps w:val="0"/>
          <w:color w:val="333333"/>
          <w:spacing w:val="0"/>
          <w:sz w:val="33"/>
          <w:szCs w:val="33"/>
          <w:u w:val="none"/>
          <w:shd w:val="clear" w:fill="FFFFFF"/>
        </w:rPr>
        <w:t>存数据key怎么命名？</w:t>
      </w:r>
    </w:p>
    <w:p>
      <w:pPr>
        <w:pStyle w:val="35"/>
      </w:pPr>
      <w:r>
        <w:t>遵照公司</w:t>
      </w:r>
      <w:r>
        <w:rPr>
          <w:rFonts w:hint="eastAsia"/>
          <w:lang w:val="en-US" w:eastAsia="zh-CN"/>
        </w:rPr>
        <w:t>/</w:t>
      </w:r>
      <w:r>
        <w:t>项目</w:t>
      </w:r>
      <w:r>
        <w:rPr>
          <w:rFonts w:hint="eastAsia"/>
          <w:lang w:val="en-US" w:eastAsia="zh-CN"/>
        </w:rPr>
        <w:t xml:space="preserve">/业务 </w:t>
      </w:r>
      <w:r>
        <w:t>统一命名规范，易维护可读性强即可；</w:t>
      </w:r>
    </w:p>
    <w:p>
      <w:pPr>
        <w:pStyle w:val="4"/>
      </w:pPr>
      <w:r>
        <w:t>Redis 是 nosql 数据库，是否适合存储大数据</w:t>
      </w:r>
    </w:p>
    <w:p>
      <w:pPr>
        <w:pStyle w:val="36"/>
        <w:ind w:firstLine="420" w:firstLineChars="200"/>
        <w:rPr>
          <w:rFonts w:ascii="宋体" w:hAnsi="宋体"/>
          <w:color w:val="1E1C11"/>
        </w:rPr>
      </w:pPr>
      <w:r>
        <w:rPr>
          <w:color w:val="1E1C11"/>
        </w:rPr>
        <w:t xml:space="preserve"> redis </w:t>
      </w:r>
      <w:r>
        <w:rPr>
          <w:rFonts w:ascii="宋体" w:hAnsi="宋体"/>
          <w:color w:val="1E1C11"/>
        </w:rPr>
        <w:t>是单线程的如果某个操作进行大数据的存储的话其他的进程都处于等待状态，这样就降低了性能。</w:t>
      </w:r>
    </w:p>
    <w:p>
      <w:pPr>
        <w:pStyle w:val="36"/>
        <w:ind w:firstLine="420" w:firstLineChars="200"/>
        <w:rPr>
          <w:rFonts w:ascii="宋体" w:hAnsi="宋体"/>
          <w:color w:val="1E1C11"/>
        </w:rPr>
      </w:pPr>
      <w:r>
        <w:rPr>
          <w:rFonts w:ascii="宋体" w:hAnsi="宋体"/>
          <w:color w:val="1E1C11"/>
        </w:rPr>
        <w:t>所以在</w:t>
      </w:r>
      <w:r>
        <w:rPr>
          <w:color w:val="1E1C11"/>
        </w:rPr>
        <w:t xml:space="preserve"> redis </w:t>
      </w:r>
      <w:r>
        <w:rPr>
          <w:rFonts w:ascii="宋体" w:hAnsi="宋体"/>
          <w:color w:val="1E1C11"/>
        </w:rPr>
        <w:t>中</w:t>
      </w:r>
      <w:r>
        <w:rPr>
          <w:rFonts w:ascii="宋体" w:hAnsi="宋体"/>
          <w:b/>
          <w:color w:val="FF0000"/>
        </w:rPr>
        <w:t>不适合于大数据</w:t>
      </w:r>
      <w:r>
        <w:rPr>
          <w:rFonts w:ascii="宋体" w:hAnsi="宋体"/>
          <w:color w:val="1E1C11"/>
        </w:rPr>
        <w:t>的存储。</w:t>
      </w:r>
    </w:p>
    <w:p>
      <w:pPr>
        <w:pStyle w:val="36"/>
        <w:ind w:firstLine="420" w:firstLineChars="200"/>
        <w:rPr>
          <w:rFonts w:hint="eastAsia" w:ascii="宋体" w:hAnsi="宋体"/>
          <w:color w:val="1E1C11"/>
        </w:rPr>
      </w:pPr>
      <w:r>
        <w:rPr>
          <w:rFonts w:ascii="宋体" w:hAnsi="宋体"/>
          <w:color w:val="1E1C11"/>
        </w:rPr>
        <w:t>如果是类似商品评论这样的价值不高的大批量数据，我们的做法是采用</w:t>
      </w:r>
      <w:r>
        <w:rPr>
          <w:b/>
          <w:color w:val="FF0000"/>
        </w:rPr>
        <w:t xml:space="preserve"> mongodb</w:t>
      </w:r>
      <w:r>
        <w:rPr>
          <w:rFonts w:ascii="宋体" w:hAnsi="宋体"/>
          <w:color w:val="1E1C11"/>
        </w:rPr>
        <w:t>。</w:t>
      </w:r>
    </w:p>
    <w:p>
      <w:pPr>
        <w:pStyle w:val="36"/>
        <w:ind w:firstLine="420" w:firstLineChars="200"/>
        <w:rPr>
          <w:rFonts w:hint="eastAsia" w:ascii="宋体" w:hAnsi="宋体"/>
          <w:color w:val="1E1C11"/>
        </w:rPr>
      </w:pPr>
    </w:p>
    <w:p>
      <w:pPr>
        <w:pStyle w:val="4"/>
      </w:pPr>
      <w:r>
        <w:rPr>
          <w:rStyle w:val="40"/>
          <w:rFonts w:hint="eastAsia" w:ascii="Helvetica" w:hAnsi="Helvetica"/>
          <w:color w:val="333333"/>
          <w:sz w:val="36"/>
          <w:szCs w:val="36"/>
        </w:rPr>
        <w:t>穿透_雪崩_</w:t>
      </w:r>
      <w:r>
        <w:rPr>
          <w:rStyle w:val="40"/>
          <w:rFonts w:ascii="Helvetica" w:hAnsi="Helvetica"/>
          <w:color w:val="333333"/>
          <w:sz w:val="36"/>
          <w:szCs w:val="36"/>
        </w:rPr>
        <w:t>Redis</w:t>
      </w:r>
      <w:r>
        <w:rPr>
          <w:rStyle w:val="40"/>
          <w:rFonts w:hint="eastAsia" w:ascii="Helvetica" w:hAnsi="Helvetica"/>
          <w:color w:val="333333"/>
          <w:sz w:val="36"/>
          <w:szCs w:val="36"/>
        </w:rPr>
        <w:t>缓存穿透和</w:t>
      </w:r>
      <w:r>
        <w:rPr>
          <w:rStyle w:val="40"/>
          <w:rFonts w:ascii="Helvetica" w:hAnsi="Helvetica"/>
          <w:color w:val="333333"/>
          <w:sz w:val="36"/>
          <w:szCs w:val="36"/>
        </w:rPr>
        <w:t>redis雪崩处理</w:t>
      </w:r>
    </w:p>
    <w:p>
      <w:pPr>
        <w:pStyle w:val="14"/>
        <w:spacing w:before="192" w:beforeAutospacing="0" w:after="192" w:afterAutospacing="0"/>
        <w:rPr>
          <w:rFonts w:ascii="Helvetica" w:hAnsi="Helvetica"/>
          <w:b/>
          <w:color w:val="333333"/>
          <w:sz w:val="17"/>
          <w:szCs w:val="17"/>
        </w:rPr>
      </w:pPr>
      <w:r>
        <w:rPr>
          <w:rStyle w:val="41"/>
          <w:rFonts w:hint="eastAsia" w:ascii="Helvetica" w:hAnsi="Helvetica"/>
          <w:b/>
          <w:color w:val="333333"/>
          <w:sz w:val="17"/>
          <w:szCs w:val="17"/>
        </w:rPr>
        <w:t>(1)</w:t>
      </w:r>
      <w:r>
        <w:rPr>
          <w:rStyle w:val="41"/>
          <w:rFonts w:ascii="Helvetica" w:hAnsi="Helvetica"/>
          <w:b/>
          <w:color w:val="333333"/>
          <w:sz w:val="17"/>
          <w:szCs w:val="17"/>
        </w:rPr>
        <w:t>缓存穿透</w:t>
      </w:r>
    </w:p>
    <w:p>
      <w:pPr>
        <w:pStyle w:val="14"/>
        <w:spacing w:before="192" w:beforeAutospacing="0" w:after="192" w:afterAutospacing="0"/>
        <w:rPr>
          <w:rFonts w:hint="eastAsia" w:ascii="Helvetica" w:hAnsi="Helvetica"/>
          <w:color w:val="333333"/>
          <w:sz w:val="17"/>
          <w:szCs w:val="17"/>
        </w:rPr>
      </w:pPr>
      <w:r>
        <w:rPr>
          <w:rStyle w:val="41"/>
          <w:rFonts w:ascii="Helvetica" w:hAnsi="Helvetica"/>
          <w:color w:val="333333"/>
          <w:sz w:val="17"/>
          <w:szCs w:val="17"/>
        </w:rPr>
        <w:t>​ 一般的缓存系统，都是按照key去缓存查询，如果不存在对应的value，应该去后端系统查询（比如数据库）。如果</w:t>
      </w:r>
      <w:r>
        <w:rPr>
          <w:rStyle w:val="41"/>
          <w:rFonts w:ascii="Helvetica" w:hAnsi="Helvetica"/>
          <w:color w:val="FF0000"/>
          <w:sz w:val="17"/>
          <w:szCs w:val="17"/>
        </w:rPr>
        <w:t>key对应的value不存在</w:t>
      </w:r>
      <w:r>
        <w:rPr>
          <w:rStyle w:val="41"/>
          <w:rFonts w:ascii="Helvetica" w:hAnsi="Helvetica"/>
          <w:color w:val="333333"/>
          <w:sz w:val="17"/>
          <w:szCs w:val="17"/>
        </w:rPr>
        <w:t>，</w:t>
      </w:r>
      <w:r>
        <w:rPr>
          <w:rStyle w:val="41"/>
          <w:rFonts w:ascii="Helvetica" w:hAnsi="Helvetica"/>
          <w:color w:val="FF0000"/>
          <w:sz w:val="17"/>
          <w:szCs w:val="17"/>
        </w:rPr>
        <w:t>并且对key并发请求量很大</w:t>
      </w:r>
      <w:r>
        <w:rPr>
          <w:rStyle w:val="41"/>
          <w:rFonts w:ascii="Helvetica" w:hAnsi="Helvetica"/>
          <w:color w:val="333333"/>
          <w:sz w:val="17"/>
          <w:szCs w:val="17"/>
        </w:rPr>
        <w:t>，</w:t>
      </w:r>
      <w:r>
        <w:rPr>
          <w:rStyle w:val="41"/>
          <w:rFonts w:ascii="Helvetica" w:hAnsi="Helvetica"/>
          <w:color w:val="FF0000"/>
          <w:sz w:val="17"/>
          <w:szCs w:val="17"/>
        </w:rPr>
        <w:t>就会对后端系统造成很大的压力</w:t>
      </w:r>
      <w:r>
        <w:rPr>
          <w:rStyle w:val="41"/>
          <w:rFonts w:ascii="Helvetica" w:hAnsi="Helvetica"/>
          <w:color w:val="333333"/>
          <w:sz w:val="17"/>
          <w:szCs w:val="17"/>
        </w:rPr>
        <w:t>。这就叫做缓存穿透</w:t>
      </w:r>
      <w:r>
        <w:rPr>
          <w:rFonts w:hint="eastAsia" w:ascii="Helvetica" w:hAnsi="Helvetica"/>
          <w:color w:val="333333"/>
          <w:sz w:val="17"/>
          <w:szCs w:val="17"/>
        </w:rPr>
        <w:t>。</w:t>
      </w:r>
    </w:p>
    <w:p>
      <w:pPr>
        <w:widowControl/>
        <w:jc w:val="left"/>
        <w:rPr>
          <w:rFonts w:ascii="宋体" w:hAnsi="宋体" w:eastAsia="宋体" w:cs="宋体"/>
          <w:kern w:val="0"/>
          <w:sz w:val="24"/>
          <w:szCs w:val="24"/>
        </w:rPr>
      </w:pPr>
      <w:r>
        <w:rPr>
          <w:rStyle w:val="41"/>
          <w:rFonts w:ascii="Helvetica" w:hAnsi="Helvetica" w:cs="Times New Roman"/>
          <w:b/>
          <w:color w:val="333333"/>
          <w:sz w:val="17"/>
          <w:szCs w:val="17"/>
        </w:rPr>
        <w:t>解决方案</w:t>
      </w:r>
      <w:r>
        <w:rPr>
          <w:rStyle w:val="41"/>
          <w:rFonts w:hint="eastAsia" w:ascii="Helvetica" w:hAnsi="Helvetica" w:cs="Times New Roman"/>
          <w:b/>
          <w:color w:val="333333"/>
          <w:sz w:val="17"/>
          <w:szCs w:val="17"/>
        </w:rPr>
        <w:t>(晦涩)</w:t>
      </w:r>
      <w:r>
        <w:rPr>
          <w:rFonts w:ascii="宋体" w:hAnsi="宋体" w:eastAsia="宋体" w:cs="宋体"/>
          <w:kern w:val="0"/>
          <w:sz w:val="24"/>
          <w:szCs w:val="24"/>
        </w:rPr>
        <w:br w:type="textWrapping"/>
      </w:r>
      <w:r>
        <w:rPr>
          <w:rStyle w:val="41"/>
          <w:rFonts w:ascii="Helvetica" w:hAnsi="Helvetica" w:cs="Times New Roman"/>
          <w:color w:val="333333"/>
          <w:sz w:val="17"/>
          <w:szCs w:val="17"/>
        </w:rPr>
        <w:t>对所有可能查询的参数以hash形式存储，在控制层先进行校验，不符合则丢弃。还有最常见的则是采用布隆过滤器，将所有可能存在的数据哈希到一个足够大的bitmap中，一个一定不存在的数据会被这个bitmap拦截掉，从而避免了对底层存储系统的查询压力。</w:t>
      </w:r>
      <w:r>
        <w:rPr>
          <w:rStyle w:val="41"/>
          <w:rFonts w:ascii="Helvetica" w:hAnsi="Helvetica" w:cs="Times New Roman"/>
          <w:color w:val="333333"/>
          <w:sz w:val="17"/>
          <w:szCs w:val="17"/>
        </w:rPr>
        <w:br w:type="textWrapping"/>
      </w:r>
      <w:r>
        <w:rPr>
          <w:rStyle w:val="41"/>
          <w:rFonts w:ascii="Helvetica" w:hAnsi="Helvetica" w:cs="Times New Roman"/>
          <w:color w:val="333333"/>
          <w:sz w:val="17"/>
          <w:szCs w:val="17"/>
        </w:rPr>
        <w:t>也可以采用一个更为简单粗暴的方法，如果一个查询返回的数据为空（不管是数 据不存在，还是系统故障），我们仍然把这个空结果进行缓存，但它的过期时间会很短，最长不超过五分钟。</w:t>
      </w:r>
    </w:p>
    <w:p>
      <w:pPr>
        <w:pStyle w:val="14"/>
        <w:spacing w:before="192" w:beforeAutospacing="0" w:after="192" w:afterAutospacing="0"/>
        <w:rPr>
          <w:rFonts w:ascii="Helvetica" w:hAnsi="Helvetica"/>
          <w:b/>
          <w:color w:val="333333"/>
          <w:sz w:val="17"/>
          <w:szCs w:val="17"/>
        </w:rPr>
      </w:pPr>
      <w:r>
        <w:rPr>
          <w:rStyle w:val="41"/>
          <w:rFonts w:hint="eastAsia" w:ascii="Helvetica" w:hAnsi="Helvetica"/>
          <w:b/>
          <w:color w:val="333333"/>
          <w:sz w:val="17"/>
          <w:szCs w:val="17"/>
        </w:rPr>
        <w:t>(2)</w:t>
      </w:r>
      <w:r>
        <w:rPr>
          <w:rStyle w:val="41"/>
          <w:rFonts w:ascii="Helvetica" w:hAnsi="Helvetica"/>
          <w:b/>
          <w:color w:val="333333"/>
          <w:sz w:val="17"/>
          <w:szCs w:val="17"/>
        </w:rPr>
        <w:t>缓存雪崩</w:t>
      </w:r>
    </w:p>
    <w:p>
      <w:pPr>
        <w:pStyle w:val="14"/>
        <w:spacing w:before="192" w:beforeAutospacing="0" w:after="192" w:afterAutospacing="0"/>
        <w:rPr>
          <w:rFonts w:ascii="Helvetica" w:hAnsi="Helvetica"/>
          <w:color w:val="333333"/>
          <w:sz w:val="17"/>
          <w:szCs w:val="17"/>
        </w:rPr>
      </w:pPr>
      <w:r>
        <w:rPr>
          <w:rStyle w:val="41"/>
          <w:rFonts w:ascii="Helvetica" w:hAnsi="Helvetica"/>
          <w:color w:val="333333"/>
          <w:sz w:val="17"/>
          <w:szCs w:val="17"/>
        </w:rPr>
        <w:t>​ 当</w:t>
      </w:r>
      <w:r>
        <w:rPr>
          <w:rStyle w:val="41"/>
          <w:rFonts w:ascii="Helvetica" w:hAnsi="Helvetica"/>
          <w:color w:val="FF0000"/>
          <w:sz w:val="17"/>
          <w:szCs w:val="17"/>
        </w:rPr>
        <w:t>缓存服务器重启</w:t>
      </w:r>
      <w:r>
        <w:rPr>
          <w:rStyle w:val="41"/>
          <w:rFonts w:ascii="Helvetica" w:hAnsi="Helvetica"/>
          <w:color w:val="333333"/>
          <w:sz w:val="17"/>
          <w:szCs w:val="17"/>
        </w:rPr>
        <w:t>或者大量缓存</w:t>
      </w:r>
      <w:r>
        <w:rPr>
          <w:rStyle w:val="41"/>
          <w:rFonts w:ascii="Helvetica" w:hAnsi="Helvetica"/>
          <w:color w:val="FF0000"/>
          <w:sz w:val="17"/>
          <w:szCs w:val="17"/>
        </w:rPr>
        <w:t>集中</w:t>
      </w:r>
      <w:r>
        <w:rPr>
          <w:rStyle w:val="41"/>
          <w:rFonts w:ascii="Helvetica" w:hAnsi="Helvetica"/>
          <w:color w:val="333333"/>
          <w:sz w:val="17"/>
          <w:szCs w:val="17"/>
        </w:rPr>
        <w:t>在某一个时间段</w:t>
      </w:r>
      <w:r>
        <w:rPr>
          <w:rStyle w:val="41"/>
          <w:rFonts w:ascii="Helvetica" w:hAnsi="Helvetica"/>
          <w:color w:val="FF0000"/>
          <w:sz w:val="17"/>
          <w:szCs w:val="17"/>
        </w:rPr>
        <w:t>失效</w:t>
      </w:r>
      <w:r>
        <w:rPr>
          <w:rStyle w:val="41"/>
          <w:rFonts w:ascii="Helvetica" w:hAnsi="Helvetica"/>
          <w:color w:val="333333"/>
          <w:sz w:val="17"/>
          <w:szCs w:val="17"/>
        </w:rPr>
        <w:t>，这样在失效的时候，也会</w:t>
      </w:r>
      <w:r>
        <w:rPr>
          <w:rStyle w:val="41"/>
          <w:rFonts w:hint="eastAsia" w:ascii="Helvetica" w:hAnsi="Helvetica"/>
          <w:color w:val="333333"/>
          <w:sz w:val="17"/>
          <w:szCs w:val="17"/>
        </w:rPr>
        <w:t>给</w:t>
      </w:r>
      <w:r>
        <w:rPr>
          <w:rStyle w:val="41"/>
          <w:rFonts w:ascii="Helvetica" w:hAnsi="Helvetica"/>
          <w:color w:val="333333"/>
          <w:sz w:val="17"/>
          <w:szCs w:val="17"/>
        </w:rPr>
        <w:t>后端系统（比如数据库）带来很大的压力</w:t>
      </w:r>
      <w:r>
        <w:rPr>
          <w:rStyle w:val="41"/>
          <w:rFonts w:hint="eastAsia" w:ascii="Helvetica" w:hAnsi="Helvetica"/>
          <w:color w:val="333333"/>
          <w:sz w:val="17"/>
          <w:szCs w:val="17"/>
        </w:rPr>
        <w:t>。</w:t>
      </w:r>
    </w:p>
    <w:p>
      <w:pPr>
        <w:pStyle w:val="14"/>
        <w:spacing w:before="192" w:beforeAutospacing="0" w:after="192" w:afterAutospacing="0"/>
        <w:rPr>
          <w:rFonts w:ascii="Helvetica" w:hAnsi="Helvetica"/>
          <w:color w:val="FF0000"/>
          <w:sz w:val="17"/>
          <w:szCs w:val="17"/>
        </w:rPr>
      </w:pPr>
      <w:r>
        <w:rPr>
          <w:rStyle w:val="41"/>
          <w:rFonts w:ascii="Helvetica" w:hAnsi="Helvetica"/>
          <w:color w:val="333333"/>
          <w:sz w:val="17"/>
          <w:szCs w:val="17"/>
        </w:rPr>
        <w:t>​ 缓存雪崩是指在我们设置缓存是采用了相同的过期时间，导致缓存在某一时期同时失效，</w:t>
      </w:r>
      <w:r>
        <w:rPr>
          <w:rStyle w:val="41"/>
          <w:rFonts w:ascii="Helvetica" w:hAnsi="Helvetica"/>
          <w:color w:val="FF0000"/>
          <w:sz w:val="17"/>
          <w:szCs w:val="17"/>
        </w:rPr>
        <w:t>请求全部转发到DB，DB瞬间压力过大雪崩。</w:t>
      </w:r>
    </w:p>
    <w:p>
      <w:pPr>
        <w:pStyle w:val="14"/>
        <w:spacing w:before="192" w:beforeAutospacing="0" w:after="192" w:afterAutospacing="0"/>
        <w:rPr>
          <w:rFonts w:ascii="Helvetica" w:hAnsi="Helvetica"/>
          <w:color w:val="333333"/>
          <w:sz w:val="17"/>
          <w:szCs w:val="17"/>
        </w:rPr>
      </w:pPr>
      <w:r>
        <w:rPr>
          <w:rStyle w:val="41"/>
          <w:rFonts w:ascii="Helvetica" w:hAnsi="Helvetica"/>
          <w:color w:val="333333"/>
          <w:sz w:val="17"/>
          <w:szCs w:val="17"/>
        </w:rPr>
        <w:t>​</w:t>
      </w:r>
      <w:r>
        <w:rPr>
          <w:rStyle w:val="41"/>
          <w:rFonts w:ascii="Helvetica" w:hAnsi="Helvetica"/>
          <w:b/>
          <w:color w:val="333333"/>
          <w:sz w:val="17"/>
          <w:szCs w:val="17"/>
        </w:rPr>
        <w:t xml:space="preserve"> 解决方案</w:t>
      </w:r>
    </w:p>
    <w:p>
      <w:pPr>
        <w:pStyle w:val="14"/>
        <w:spacing w:before="192" w:beforeAutospacing="0" w:after="192" w:afterAutospacing="0"/>
        <w:rPr>
          <w:rStyle w:val="41"/>
          <w:rFonts w:hint="eastAsia" w:ascii="Helvetica" w:hAnsi="Helvetica"/>
          <w:color w:val="333333"/>
          <w:sz w:val="17"/>
          <w:szCs w:val="17"/>
        </w:rPr>
      </w:pPr>
      <w:r>
        <w:rPr>
          <w:rStyle w:val="41"/>
          <w:rFonts w:ascii="Helvetica" w:hAnsi="Helvetica"/>
          <w:color w:val="333333"/>
          <w:sz w:val="17"/>
          <w:szCs w:val="17"/>
        </w:rPr>
        <w:t>​ 把</w:t>
      </w:r>
      <w:r>
        <w:rPr>
          <w:rStyle w:val="41"/>
          <w:rFonts w:ascii="Helvetica" w:hAnsi="Helvetica"/>
          <w:color w:val="FF0000"/>
          <w:sz w:val="17"/>
          <w:szCs w:val="17"/>
        </w:rPr>
        <w:t>缓存时间分散开</w:t>
      </w:r>
      <w:r>
        <w:rPr>
          <w:rStyle w:val="41"/>
          <w:rFonts w:ascii="Helvetica" w:hAnsi="Helvetica"/>
          <w:color w:val="333333"/>
          <w:sz w:val="17"/>
          <w:szCs w:val="17"/>
        </w:rPr>
        <w:t>，比如在原来的时间基础上增加一个随机值，比如1~5分钟随机，这样每一个缓存的过期时间的重复率就会降低，就很难引发集体失效的事件</w:t>
      </w:r>
      <w:r>
        <w:rPr>
          <w:rStyle w:val="41"/>
          <w:rFonts w:hint="eastAsia" w:ascii="Helvetica" w:hAnsi="Helvetica"/>
          <w:color w:val="333333"/>
          <w:sz w:val="17"/>
          <w:szCs w:val="17"/>
        </w:rPr>
        <w:t>。</w:t>
      </w: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redis还有其他功能？最适合的场景有哪些？</w:t>
      </w:r>
    </w:p>
    <w:p>
      <w:pPr>
        <w:numPr>
          <w:ilvl w:val="0"/>
          <w:numId w:val="0"/>
        </w:numPr>
        <w:ind w:firstLine="240" w:firstLineChars="100"/>
        <w:rPr>
          <w:rFonts w:hint="eastAsia"/>
          <w:sz w:val="24"/>
          <w:szCs w:val="28"/>
          <w:lang w:val="en-US" w:eastAsia="zh-CN"/>
        </w:rPr>
      </w:pPr>
      <w:r>
        <w:rPr>
          <w:rFonts w:hint="eastAsia"/>
          <w:sz w:val="24"/>
          <w:szCs w:val="28"/>
          <w:lang w:val="en-US" w:eastAsia="zh-CN"/>
        </w:rPr>
        <w:t>Redis应该说是目前最受欢迎的NoSQL数据库之一了。Redis通常被作为缓存组件，用作缓存数据。不过，除了可以缓存数据，其实Redis可以做的事还有很多。下面列举几例，供大家参考。</w:t>
      </w:r>
    </w:p>
    <w:p>
      <w:pPr>
        <w:numPr>
          <w:ilvl w:val="0"/>
          <w:numId w:val="0"/>
        </w:numPr>
        <w:ind w:firstLine="240" w:firstLineChars="100"/>
        <w:rPr>
          <w:rFonts w:hint="eastAsia"/>
          <w:sz w:val="24"/>
          <w:szCs w:val="28"/>
          <w:lang w:val="en-US" w:eastAsia="zh-CN"/>
        </w:rPr>
      </w:pPr>
    </w:p>
    <w:p>
      <w:pPr>
        <w:rPr>
          <w:rFonts w:hint="eastAsia"/>
          <w:color w:val="FF0000"/>
          <w:lang w:val="en-US" w:eastAsia="zh-CN"/>
        </w:rPr>
      </w:pPr>
      <w:r>
        <w:rPr>
          <w:rFonts w:hint="eastAsia"/>
          <w:color w:val="FF0000"/>
          <w:lang w:val="en-US" w:eastAsia="zh-CN"/>
        </w:rPr>
        <w:t>1</w:t>
      </w:r>
      <w:r>
        <w:rPr>
          <w:rFonts w:hint="eastAsia"/>
          <w:color w:val="FF0000"/>
        </w:rPr>
        <w:t>、</w:t>
      </w:r>
      <w:r>
        <w:rPr>
          <w:rFonts w:hint="eastAsia"/>
          <w:color w:val="FF0000"/>
          <w:lang w:val="en-US" w:eastAsia="zh-CN"/>
        </w:rPr>
        <w:t>最新列表</w:t>
      </w:r>
    </w:p>
    <w:p>
      <w:pPr>
        <w:rPr>
          <w:rFonts w:hint="eastAsia"/>
          <w:lang w:val="en-US" w:eastAsia="zh-CN"/>
        </w:rPr>
      </w:pPr>
      <w:r>
        <w:rPr>
          <w:rFonts w:hint="eastAsia"/>
          <w:lang w:val="en-US" w:eastAsia="zh-CN"/>
        </w:rPr>
        <w:t>例如新闻列表页面最新的新闻列表，如果总数量很大的情况下，尽量不要使用select a from A limit 10，尝试redis的 LPUSH命令构建List，一个个顺序都塞进去就可以啦。不过万一内存清掉了咋办？也简单，查询不到存储key的话，用mysql查询并且初始化一个List到redis中就好了。</w:t>
      </w:r>
    </w:p>
    <w:p>
      <w:pPr>
        <w:rPr>
          <w:rFonts w:hint="eastAsia"/>
          <w:lang w:val="en-US" w:eastAsia="zh-CN"/>
        </w:rPr>
      </w:pPr>
    </w:p>
    <w:p>
      <w:pPr>
        <w:rPr>
          <w:rFonts w:hint="eastAsia"/>
          <w:color w:val="FF0000"/>
          <w:lang w:val="en-US" w:eastAsia="zh-CN"/>
        </w:rPr>
      </w:pPr>
      <w:r>
        <w:rPr>
          <w:rFonts w:hint="eastAsia"/>
          <w:color w:val="FF0000"/>
          <w:lang w:val="en-US" w:eastAsia="zh-CN"/>
        </w:rPr>
        <w:t>2、排行榜应用</w:t>
      </w:r>
    </w:p>
    <w:p>
      <w:pPr>
        <w:rPr>
          <w:rFonts w:hint="eastAsia"/>
          <w:lang w:val="en-US" w:eastAsia="zh-CN"/>
        </w:rPr>
      </w:pPr>
      <w:r>
        <w:rPr>
          <w:rFonts w:hint="eastAsia"/>
          <w:lang w:val="en-US" w:eastAsia="zh-CN"/>
        </w:rPr>
        <w:t>实现这个功能主要用到的redis数据类型是redis的有序集合zset。zset 是set 类型的一个扩展，比原有的类型多了一个顺序属性，此属性在每次插入数据时会自动调整顺序值,保证value值按照一定顺序连续排列。</w:t>
      </w:r>
    </w:p>
    <w:p>
      <w:pPr>
        <w:rPr>
          <w:rFonts w:hint="eastAsia"/>
          <w:lang w:val="en-US" w:eastAsia="zh-CN"/>
        </w:rPr>
      </w:pPr>
    </w:p>
    <w:p>
      <w:pPr>
        <w:rPr>
          <w:rFonts w:hint="eastAsia"/>
          <w:lang w:val="en-US" w:eastAsia="zh-CN"/>
        </w:rPr>
      </w:pPr>
      <w:r>
        <w:rPr>
          <w:rFonts w:hint="eastAsia"/>
          <w:lang w:val="en-US" w:eastAsia="zh-CN"/>
        </w:rPr>
        <w:t>我们假设是一个游戏经验值排行榜，那主要的实现思路是：</w:t>
      </w:r>
    </w:p>
    <w:p>
      <w:pPr>
        <w:ind w:firstLine="420" w:firstLineChars="200"/>
        <w:rPr>
          <w:rFonts w:hint="eastAsia"/>
          <w:lang w:val="en-US" w:eastAsia="zh-CN"/>
        </w:rPr>
      </w:pPr>
      <w:r>
        <w:rPr>
          <w:rFonts w:hint="eastAsia"/>
          <w:lang w:val="en-US" w:eastAsia="zh-CN"/>
        </w:rPr>
        <w:t>1、在一个新的玩家参与到游戏中时，在redis中的zset中新增一条记录（记录内容看具体的需求）score为0</w:t>
      </w:r>
    </w:p>
    <w:p>
      <w:pPr>
        <w:ind w:firstLine="420" w:firstLineChars="200"/>
        <w:rPr>
          <w:rFonts w:hint="eastAsia"/>
          <w:lang w:val="en-US" w:eastAsia="zh-CN"/>
        </w:rPr>
      </w:pPr>
      <w:r>
        <w:rPr>
          <w:rFonts w:hint="eastAsia"/>
          <w:lang w:val="en-US" w:eastAsia="zh-CN"/>
        </w:rPr>
        <w:t>2、当玩家的经验值发生变化时，修改该玩家的score值</w:t>
      </w:r>
    </w:p>
    <w:p>
      <w:pPr>
        <w:ind w:firstLine="420" w:firstLineChars="200"/>
        <w:rPr>
          <w:rFonts w:hint="eastAsia"/>
          <w:lang w:val="en-US" w:eastAsia="zh-CN"/>
        </w:rPr>
      </w:pPr>
      <w:r>
        <w:rPr>
          <w:rFonts w:hint="eastAsia"/>
          <w:lang w:val="en-US" w:eastAsia="zh-CN"/>
        </w:rPr>
        <w:t>3、使用redis的ZREVRANGE方法获取排行榜</w:t>
      </w:r>
    </w:p>
    <w:p>
      <w:pPr>
        <w:rPr>
          <w:rFonts w:hint="eastAsia"/>
          <w:lang w:val="en-US" w:eastAsia="zh-CN"/>
        </w:rPr>
      </w:pPr>
    </w:p>
    <w:p>
      <w:pPr>
        <w:rPr>
          <w:rFonts w:hint="eastAsia"/>
          <w:color w:val="FF0000"/>
          <w:lang w:val="en-US" w:eastAsia="zh-CN"/>
        </w:rPr>
      </w:pPr>
      <w:r>
        <w:rPr>
          <w:rFonts w:hint="eastAsia"/>
          <w:color w:val="FF0000"/>
          <w:lang w:val="en-US" w:eastAsia="zh-CN"/>
        </w:rPr>
        <w:t>3、计数器应用</w:t>
      </w:r>
    </w:p>
    <w:p>
      <w:pPr>
        <w:ind w:firstLine="210" w:firstLineChars="100"/>
        <w:rPr>
          <w:rFonts w:hint="eastAsia"/>
          <w:lang w:val="en-US" w:eastAsia="zh-CN"/>
        </w:rPr>
      </w:pPr>
      <w:r>
        <w:rPr>
          <w:rFonts w:hint="eastAsia"/>
          <w:lang w:val="en-US" w:eastAsia="zh-CN"/>
        </w:rPr>
        <w:t>Redis的命令都是原子性的，你可以轻松地利用INCR、DECR命令进行原子性操作，来构建计数系统。由于单线程，可以避免并发问题，保证不会出错，而且100%毫秒级性能。</w:t>
      </w:r>
    </w:p>
    <w:p>
      <w:pPr>
        <w:ind w:firstLine="210" w:firstLineChars="100"/>
        <w:rPr>
          <w:rFonts w:hint="eastAsia"/>
          <w:lang w:val="en-US" w:eastAsia="zh-CN"/>
        </w:rPr>
      </w:pPr>
      <w:r>
        <w:rPr>
          <w:rFonts w:hint="eastAsia"/>
          <w:lang w:val="en-US" w:eastAsia="zh-CN"/>
        </w:rPr>
        <w:t>比如自增功能，生成订单号。</w:t>
      </w:r>
    </w:p>
    <w:p>
      <w:pPr>
        <w:ind w:firstLine="210" w:firstLineChars="100"/>
        <w:rPr>
          <w:rFonts w:hint="eastAsia"/>
          <w:lang w:val="en-US" w:eastAsia="zh-CN"/>
        </w:rPr>
      </w:pPr>
    </w:p>
    <w:p>
      <w:pPr>
        <w:numPr>
          <w:ilvl w:val="0"/>
          <w:numId w:val="0"/>
        </w:numPr>
        <w:ind w:leftChars="0"/>
        <w:rPr>
          <w:rFonts w:hint="eastAsia"/>
          <w:color w:val="FF0000"/>
          <w:lang w:val="en-US" w:eastAsia="zh-CN"/>
        </w:rPr>
      </w:pPr>
      <w:r>
        <w:rPr>
          <w:rFonts w:hint="eastAsia"/>
          <w:color w:val="FF0000"/>
          <w:lang w:val="en-US" w:eastAsia="zh-CN"/>
        </w:rPr>
        <w:t>4、数据排重</w:t>
      </w:r>
    </w:p>
    <w:p>
      <w:pPr>
        <w:numPr>
          <w:ilvl w:val="0"/>
          <w:numId w:val="0"/>
        </w:numPr>
        <w:ind w:leftChars="0"/>
        <w:rPr>
          <w:rFonts w:hint="eastAsia"/>
          <w:lang w:val="en-US" w:eastAsia="zh-CN"/>
        </w:rPr>
      </w:pPr>
    </w:p>
    <w:p>
      <w:pPr>
        <w:ind w:firstLine="210" w:firstLineChars="100"/>
        <w:rPr>
          <w:rFonts w:hint="eastAsia"/>
          <w:lang w:val="en-US" w:eastAsia="zh-CN"/>
        </w:rPr>
      </w:pPr>
      <w:r>
        <w:rPr>
          <w:rFonts w:hint="eastAsia"/>
          <w:lang w:val="en-US" w:eastAsia="zh-CN"/>
        </w:rPr>
        <w:t>Redis set是可以自动排重的，当你需要存储一个列表数据，又不希望出现重复数据时，set是一个很好的选择，并且set提供了判断某个成员是否在一个set集合内的重要接口。</w:t>
      </w:r>
    </w:p>
    <w:p>
      <w:pPr>
        <w:rPr>
          <w:rFonts w:hint="eastAsia"/>
          <w:lang w:val="en-US" w:eastAsia="zh-CN"/>
        </w:rPr>
      </w:pPr>
      <w:r>
        <w:rPr>
          <w:rFonts w:hint="eastAsia"/>
          <w:lang w:val="en-US" w:eastAsia="zh-CN"/>
        </w:rPr>
        <w:t>实现方案：</w:t>
      </w:r>
    </w:p>
    <w:p>
      <w:pPr>
        <w:pStyle w:val="14"/>
        <w:spacing w:before="192" w:beforeAutospacing="0" w:after="192" w:afterAutospacing="0"/>
        <w:rPr>
          <w:rStyle w:val="41"/>
          <w:rFonts w:hint="eastAsia" w:ascii="Helvetica" w:hAnsi="Helvetica"/>
          <w:color w:val="333333"/>
          <w:sz w:val="17"/>
          <w:szCs w:val="17"/>
        </w:rPr>
      </w:pPr>
      <w:r>
        <w:rPr>
          <w:rFonts w:hint="eastAsia"/>
          <w:lang w:val="en-US" w:eastAsia="zh-CN"/>
        </w:rPr>
        <w:t>set 的内部实现是一个 value永远为null的HashMap，实际就是通过计算hash的方式来快速排重的，这也是set能提供判断一个成员是否在集合内的原因。</w:t>
      </w:r>
    </w:p>
    <w:p>
      <w:pPr>
        <w:pStyle w:val="2"/>
        <w:rPr>
          <w:rFonts w:hint="eastAsia"/>
          <w:lang w:val="en-US" w:eastAsia="zh-CN"/>
        </w:rPr>
      </w:pPr>
      <w:r>
        <w:rPr>
          <w:rFonts w:hint="eastAsia" w:ascii="Times New Roman" w:hAnsi="Times New Roman" w:eastAsia="Times New Roman"/>
          <w:b/>
          <w:sz w:val="32"/>
          <w:lang w:val="en-US" w:eastAsia="zh-CN"/>
        </w:rPr>
        <w:t>Nigix</w:t>
      </w:r>
      <w:r>
        <w:rPr>
          <w:rFonts w:hint="eastAsia"/>
          <w:lang w:val="en-US" w:eastAsia="zh-CN"/>
        </w:rPr>
        <w:t>的配置,负载均衡的策略</w:t>
      </w:r>
    </w:p>
    <w:p>
      <w:pPr>
        <w:numPr>
          <w:ilvl w:val="0"/>
          <w:numId w:val="0"/>
        </w:numPr>
        <w:ind w:firstLine="240" w:firstLineChars="100"/>
        <w:rPr>
          <w:rFonts w:hint="eastAsia"/>
          <w:color w:val="FF0000"/>
          <w:sz w:val="24"/>
          <w:szCs w:val="28"/>
          <w:lang w:val="en-US" w:eastAsia="zh-CN"/>
        </w:rPr>
      </w:pPr>
      <w:r>
        <w:rPr>
          <w:rFonts w:hint="default"/>
          <w:color w:val="FF0000"/>
          <w:sz w:val="24"/>
          <w:szCs w:val="28"/>
          <w:lang w:val="en-US" w:eastAsia="zh-CN"/>
        </w:rPr>
        <w:t>反相代理</w:t>
      </w:r>
    </w:p>
    <w:p>
      <w:pPr>
        <w:numPr>
          <w:ilvl w:val="0"/>
          <w:numId w:val="0"/>
        </w:numPr>
        <w:ind w:firstLine="240" w:firstLineChars="100"/>
        <w:rPr>
          <w:rFonts w:hint="default"/>
          <w:sz w:val="24"/>
          <w:szCs w:val="28"/>
          <w:lang w:val="en-US" w:eastAsia="zh-CN"/>
        </w:rPr>
      </w:pPr>
      <w:r>
        <w:rPr>
          <w:rFonts w:hint="default"/>
          <w:sz w:val="24"/>
          <w:szCs w:val="28"/>
          <w:lang w:val="en-US" w:eastAsia="zh-CN"/>
        </w:rPr>
        <w:t>反向代理是指以代理服务器来接受 internet 上的连接请求，然后将请求转发给内部网络上的服务器，并将从服务器上得到的结果返回给 internet 上请求连接的客户端。此时代理服务器对外就表现为一个反向代理服务器。</w:t>
      </w:r>
    </w:p>
    <w:p>
      <w:pPr>
        <w:rPr>
          <w:rFonts w:hint="eastAsia"/>
          <w:lang w:val="en-US" w:eastAsia="zh-CN"/>
        </w:rPr>
      </w:pP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下载好nigix</w:t>
      </w:r>
      <w:r>
        <w:rPr>
          <w:rFonts w:hint="eastAsia"/>
          <w:sz w:val="24"/>
          <w:szCs w:val="28"/>
          <w:lang w:val="en-US" w:eastAsia="zh-CN"/>
        </w:rPr>
        <w:t>, 安装到电脑.  nigix的配置文件都在nigix 文件夹下.打开 nigix.conf配置文件. 可以设置所有需要进行负载均衡的服务器地址端口和ip地址.</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nginx的负载均衡策略</w:t>
      </w:r>
      <w:r>
        <w:rPr>
          <w:rFonts w:hint="eastAsia"/>
          <w:sz w:val="24"/>
          <w:szCs w:val="28"/>
          <w:lang w:val="en-US" w:eastAsia="zh-CN"/>
        </w:rPr>
        <w:t>可以划分为两大类：内置策略和扩展策略。内置策略包含加权轮询和ip hash，在默认情况下这两种策略会编译进nginx内核，只需在nginx配置中指明参数即可。扩展策略有很多，如fair、通用hash、consistent hash等，默认不编译进nginx内核。</w:t>
      </w:r>
    </w:p>
    <w:p>
      <w:pPr>
        <w:numPr>
          <w:ilvl w:val="0"/>
          <w:numId w:val="0"/>
        </w:numPr>
        <w:ind w:firstLine="240" w:firstLineChars="100"/>
        <w:rPr>
          <w:rFonts w:hint="eastAsia"/>
          <w:sz w:val="24"/>
          <w:szCs w:val="28"/>
          <w:lang w:val="en-US" w:eastAsia="zh-CN"/>
        </w:rPr>
      </w:pPr>
    </w:p>
    <w:p>
      <w:pPr>
        <w:pStyle w:val="3"/>
        <w:rPr>
          <w:rFonts w:hint="eastAsia"/>
          <w:sz w:val="32"/>
          <w:szCs w:val="32"/>
          <w:lang w:val="en-US" w:eastAsia="zh-CN"/>
        </w:rPr>
      </w:pPr>
      <w:r>
        <w:rPr>
          <w:rFonts w:hint="eastAsia"/>
          <w:sz w:val="32"/>
          <w:szCs w:val="32"/>
          <w:lang w:val="en-US" w:eastAsia="zh-CN"/>
        </w:rPr>
        <w:t>Nginx 反向代理为什么能够提升服务器性能？</w:t>
      </w:r>
    </w:p>
    <w:p>
      <w:pPr>
        <w:numPr>
          <w:ilvl w:val="0"/>
          <w:numId w:val="0"/>
        </w:numPr>
        <w:ind w:firstLine="280" w:firstLineChars="100"/>
        <w:rPr>
          <w:rFonts w:hint="eastAsia"/>
          <w:sz w:val="28"/>
          <w:szCs w:val="28"/>
          <w:lang w:val="en-US" w:eastAsia="zh-CN"/>
        </w:rPr>
      </w:pPr>
      <w:r>
        <w:rPr>
          <w:rFonts w:hint="eastAsia"/>
          <w:sz w:val="28"/>
          <w:szCs w:val="28"/>
          <w:lang w:val="en-US" w:eastAsia="zh-CN"/>
        </w:rPr>
        <w:t>对于后端是动态服务来说，比如 Java 和 PHP。这类服务器的 IO 处理能力往往不高。</w:t>
      </w:r>
    </w:p>
    <w:p>
      <w:pPr>
        <w:numPr>
          <w:ilvl w:val="0"/>
          <w:numId w:val="0"/>
        </w:numPr>
        <w:ind w:firstLine="280" w:firstLineChars="100"/>
        <w:rPr>
          <w:rFonts w:hint="eastAsia"/>
          <w:sz w:val="28"/>
          <w:szCs w:val="28"/>
          <w:lang w:val="en-US" w:eastAsia="zh-CN"/>
        </w:rPr>
      </w:pPr>
      <w:r>
        <w:rPr>
          <w:rFonts w:hint="eastAsia"/>
          <w:sz w:val="28"/>
          <w:szCs w:val="28"/>
          <w:lang w:val="en-US" w:eastAsia="zh-CN"/>
        </w:rPr>
        <w:t xml:space="preserve">Nginx 有个好处是它会把 Request 在读取完整之前抓住，这样交给后端的就是一个完整的 HTTP 请求，从而提高后端的效率，而不是断断续续的传递(互联网上连接速度一般比较慢)。 </w:t>
      </w:r>
    </w:p>
    <w:p>
      <w:pPr>
        <w:numPr>
          <w:ilvl w:val="0"/>
          <w:numId w:val="0"/>
        </w:numPr>
        <w:ind w:firstLine="240" w:firstLineChars="100"/>
        <w:rPr>
          <w:rFonts w:hint="eastAsia"/>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Nginx 和 Apache 各有什么优缺点? </w:t>
      </w:r>
    </w:p>
    <w:p>
      <w:pPr>
        <w:numPr>
          <w:ilvl w:val="0"/>
          <w:numId w:val="0"/>
        </w:numPr>
        <w:ind w:firstLine="280" w:firstLineChars="100"/>
        <w:rPr>
          <w:rFonts w:hint="eastAsia"/>
          <w:sz w:val="28"/>
          <w:szCs w:val="28"/>
          <w:lang w:val="en-US" w:eastAsia="zh-CN"/>
        </w:rPr>
      </w:pPr>
      <w:r>
        <w:rPr>
          <w:rFonts w:hint="eastAsia"/>
          <w:color w:val="FF0000"/>
          <w:sz w:val="28"/>
          <w:szCs w:val="28"/>
          <w:lang w:val="en-US" w:eastAsia="zh-CN"/>
        </w:rPr>
        <w:t>nginx 相对 apache 的优点:</w:t>
      </w:r>
      <w:r>
        <w:rPr>
          <w:rFonts w:hint="eastAsia"/>
          <w:sz w:val="28"/>
          <w:szCs w:val="28"/>
          <w:lang w:val="en-US" w:eastAsia="zh-CN"/>
        </w:rPr>
        <w:t xml:space="preserve"> </w:t>
      </w:r>
    </w:p>
    <w:p>
      <w:pPr>
        <w:numPr>
          <w:ilvl w:val="0"/>
          <w:numId w:val="0"/>
        </w:numPr>
        <w:ind w:firstLine="280" w:firstLineChars="100"/>
        <w:rPr>
          <w:rFonts w:hint="eastAsia"/>
          <w:sz w:val="28"/>
          <w:szCs w:val="28"/>
          <w:lang w:val="en-US" w:eastAsia="zh-CN"/>
        </w:rPr>
      </w:pPr>
      <w:r>
        <w:rPr>
          <w:rFonts w:hint="eastAsia"/>
          <w:sz w:val="28"/>
          <w:szCs w:val="28"/>
          <w:lang w:val="en-US" w:eastAsia="zh-CN"/>
        </w:rPr>
        <w:t>1)轻量级，同样起 web 服务，比 apache 占用更少的内存及资源</w:t>
      </w:r>
    </w:p>
    <w:p>
      <w:pPr>
        <w:numPr>
          <w:ilvl w:val="0"/>
          <w:numId w:val="0"/>
        </w:numPr>
        <w:ind w:firstLine="280" w:firstLineChars="100"/>
        <w:rPr>
          <w:rFonts w:hint="eastAsia"/>
          <w:sz w:val="28"/>
          <w:szCs w:val="28"/>
          <w:lang w:val="en-US" w:eastAsia="zh-CN"/>
        </w:rPr>
      </w:pPr>
      <w:r>
        <w:rPr>
          <w:rFonts w:hint="eastAsia"/>
          <w:sz w:val="28"/>
          <w:szCs w:val="28"/>
          <w:lang w:val="en-US" w:eastAsia="zh-CN"/>
        </w:rPr>
        <w:t>2)抗并发，nginx 处理请求是异步非阻塞的，而 apache 则是阻塞型的，在高并发下 nginx 能保持。</w:t>
      </w:r>
    </w:p>
    <w:p>
      <w:pPr>
        <w:numPr>
          <w:ilvl w:val="0"/>
          <w:numId w:val="0"/>
        </w:numPr>
        <w:ind w:firstLine="280" w:firstLineChars="100"/>
        <w:rPr>
          <w:rFonts w:hint="eastAsia"/>
          <w:sz w:val="28"/>
          <w:szCs w:val="28"/>
          <w:lang w:val="en-US" w:eastAsia="zh-CN"/>
        </w:rPr>
      </w:pPr>
      <w:r>
        <w:rPr>
          <w:rFonts w:hint="eastAsia"/>
          <w:sz w:val="28"/>
          <w:szCs w:val="28"/>
          <w:lang w:val="en-US" w:eastAsia="zh-CN"/>
        </w:rPr>
        <w:t>3)低资源低消耗高性能</w:t>
      </w:r>
    </w:p>
    <w:p>
      <w:pPr>
        <w:numPr>
          <w:ilvl w:val="0"/>
          <w:numId w:val="0"/>
        </w:numPr>
        <w:ind w:firstLine="280" w:firstLineChars="100"/>
        <w:rPr>
          <w:rFonts w:hint="eastAsia"/>
          <w:sz w:val="28"/>
          <w:szCs w:val="28"/>
          <w:lang w:val="en-US" w:eastAsia="zh-CN"/>
        </w:rPr>
      </w:pPr>
      <w:r>
        <w:rPr>
          <w:rFonts w:hint="eastAsia"/>
          <w:sz w:val="28"/>
          <w:szCs w:val="28"/>
          <w:lang w:val="en-US" w:eastAsia="zh-CN"/>
        </w:rPr>
        <w:t>4)高度模块化的设计，编写模块相对简单</w:t>
      </w:r>
    </w:p>
    <w:p>
      <w:pPr>
        <w:numPr>
          <w:ilvl w:val="0"/>
          <w:numId w:val="0"/>
        </w:numPr>
        <w:ind w:firstLine="280" w:firstLineChars="100"/>
        <w:rPr>
          <w:rFonts w:hint="eastAsia"/>
          <w:sz w:val="28"/>
          <w:szCs w:val="28"/>
          <w:lang w:val="en-US" w:eastAsia="zh-CN"/>
        </w:rPr>
      </w:pPr>
      <w:r>
        <w:rPr>
          <w:rFonts w:hint="eastAsia"/>
          <w:sz w:val="28"/>
          <w:szCs w:val="28"/>
          <w:lang w:val="en-US" w:eastAsia="zh-CN"/>
        </w:rPr>
        <w:t>5)社区活跃，各种高性能模块出品迅速啊</w:t>
      </w:r>
    </w:p>
    <w:p>
      <w:pPr>
        <w:numPr>
          <w:ilvl w:val="0"/>
          <w:numId w:val="0"/>
        </w:numPr>
        <w:ind w:firstLine="280" w:firstLineChars="100"/>
        <w:rPr>
          <w:rFonts w:hint="eastAsia"/>
          <w:sz w:val="28"/>
          <w:szCs w:val="28"/>
          <w:lang w:val="en-US" w:eastAsia="zh-CN"/>
        </w:rPr>
      </w:pPr>
    </w:p>
    <w:p>
      <w:pPr>
        <w:numPr>
          <w:ilvl w:val="0"/>
          <w:numId w:val="0"/>
        </w:numPr>
        <w:ind w:firstLine="280" w:firstLineChars="100"/>
        <w:rPr>
          <w:rFonts w:hint="eastAsia"/>
          <w:sz w:val="28"/>
          <w:szCs w:val="28"/>
          <w:lang w:val="en-US" w:eastAsia="zh-CN"/>
        </w:rPr>
      </w:pPr>
      <w:r>
        <w:rPr>
          <w:rFonts w:hint="eastAsia"/>
          <w:color w:val="FF0000"/>
          <w:sz w:val="28"/>
          <w:szCs w:val="28"/>
          <w:lang w:val="en-US" w:eastAsia="zh-CN"/>
        </w:rPr>
        <w:t>apache 相对 nginx 的优点:</w:t>
      </w:r>
      <w:r>
        <w:rPr>
          <w:rFonts w:hint="eastAsia"/>
          <w:sz w:val="28"/>
          <w:szCs w:val="28"/>
          <w:lang w:val="en-US" w:eastAsia="zh-CN"/>
        </w:rPr>
        <w:t xml:space="preserve"> </w:t>
      </w:r>
    </w:p>
    <w:p>
      <w:pPr>
        <w:numPr>
          <w:ilvl w:val="0"/>
          <w:numId w:val="0"/>
        </w:numPr>
        <w:ind w:firstLine="280" w:firstLineChars="100"/>
        <w:rPr>
          <w:rFonts w:hint="eastAsia"/>
          <w:sz w:val="28"/>
          <w:szCs w:val="28"/>
          <w:lang w:val="en-US" w:eastAsia="zh-CN"/>
        </w:rPr>
      </w:pPr>
      <w:r>
        <w:rPr>
          <w:rFonts w:hint="eastAsia"/>
          <w:sz w:val="28"/>
          <w:szCs w:val="28"/>
          <w:lang w:val="en-US" w:eastAsia="zh-CN"/>
        </w:rPr>
        <w:t>1)rewrite，比 nginx 的 rewrite 强大</w:t>
      </w:r>
    </w:p>
    <w:p>
      <w:pPr>
        <w:numPr>
          <w:ilvl w:val="0"/>
          <w:numId w:val="0"/>
        </w:numPr>
        <w:ind w:firstLine="280" w:firstLineChars="100"/>
        <w:rPr>
          <w:rFonts w:hint="eastAsia"/>
          <w:sz w:val="28"/>
          <w:szCs w:val="28"/>
          <w:lang w:val="en-US" w:eastAsia="zh-CN"/>
        </w:rPr>
      </w:pPr>
      <w:r>
        <w:rPr>
          <w:rFonts w:hint="eastAsia"/>
          <w:sz w:val="28"/>
          <w:szCs w:val="28"/>
          <w:lang w:val="en-US" w:eastAsia="zh-CN"/>
        </w:rPr>
        <w:t>2)模块超多，基本想到的都可以找到</w:t>
      </w:r>
    </w:p>
    <w:p>
      <w:pPr>
        <w:numPr>
          <w:ilvl w:val="0"/>
          <w:numId w:val="0"/>
        </w:numPr>
        <w:ind w:firstLine="280" w:firstLineChars="100"/>
        <w:rPr>
          <w:rFonts w:hint="eastAsia"/>
          <w:sz w:val="28"/>
          <w:szCs w:val="28"/>
          <w:lang w:val="en-US" w:eastAsia="zh-CN"/>
        </w:rPr>
      </w:pPr>
      <w:r>
        <w:rPr>
          <w:rFonts w:hint="eastAsia"/>
          <w:sz w:val="28"/>
          <w:szCs w:val="28"/>
          <w:lang w:val="en-US" w:eastAsia="zh-CN"/>
        </w:rPr>
        <w:t>3)少 bug，nginx 的 bug 相对较多</w:t>
      </w:r>
    </w:p>
    <w:p>
      <w:pPr>
        <w:numPr>
          <w:ilvl w:val="0"/>
          <w:numId w:val="0"/>
        </w:numPr>
        <w:ind w:firstLine="280" w:firstLineChars="100"/>
        <w:rPr>
          <w:rFonts w:hint="eastAsia"/>
          <w:sz w:val="28"/>
          <w:szCs w:val="28"/>
          <w:lang w:val="en-US" w:eastAsia="zh-CN"/>
        </w:rPr>
      </w:pPr>
    </w:p>
    <w:p>
      <w:pPr>
        <w:pStyle w:val="3"/>
        <w:rPr>
          <w:rFonts w:hint="eastAsia"/>
          <w:sz w:val="28"/>
          <w:szCs w:val="28"/>
          <w:lang w:val="en-US" w:eastAsia="zh-CN"/>
        </w:rPr>
      </w:pPr>
      <w:r>
        <w:rPr>
          <w:rFonts w:hint="eastAsia" w:ascii="黑体" w:hAnsi="黑体" w:eastAsia="黑体" w:cs="黑体"/>
          <w:sz w:val="32"/>
          <w:szCs w:val="32"/>
          <w:lang w:val="en-US" w:eastAsia="zh-CN"/>
        </w:rPr>
        <w:t xml:space="preserve">Nginx还有那些功能 ? </w:t>
      </w:r>
    </w:p>
    <w:p>
      <w:pPr>
        <w:numPr>
          <w:ilvl w:val="0"/>
          <w:numId w:val="0"/>
        </w:numPr>
        <w:ind w:firstLine="280" w:firstLineChars="100"/>
        <w:rPr>
          <w:rFonts w:hint="eastAsia"/>
          <w:color w:val="FF0000"/>
          <w:sz w:val="28"/>
          <w:szCs w:val="28"/>
          <w:lang w:val="en-US" w:eastAsia="zh-CN"/>
        </w:rPr>
      </w:pPr>
      <w:r>
        <w:rPr>
          <w:rFonts w:hint="default"/>
          <w:color w:val="FF0000"/>
          <w:sz w:val="28"/>
          <w:szCs w:val="28"/>
          <w:lang w:val="en-US" w:eastAsia="zh-CN"/>
        </w:rPr>
        <w:t>1、静态HTTP服务器</w:t>
      </w:r>
    </w:p>
    <w:p>
      <w:pPr>
        <w:numPr>
          <w:ilvl w:val="0"/>
          <w:numId w:val="0"/>
        </w:numPr>
        <w:ind w:firstLine="280" w:firstLineChars="100"/>
        <w:rPr>
          <w:rFonts w:hint="default"/>
          <w:sz w:val="28"/>
          <w:szCs w:val="28"/>
          <w:lang w:val="en-US" w:eastAsia="zh-CN"/>
        </w:rPr>
      </w:pPr>
      <w:r>
        <w:rPr>
          <w:rFonts w:hint="default"/>
          <w:sz w:val="28"/>
          <w:szCs w:val="28"/>
          <w:lang w:val="en-US" w:eastAsia="zh-CN"/>
        </w:rPr>
        <w:t>首先，Nginx是一个HTTP服务器，可以将服务器上的静态文件（如HTML、图片）通过HTTP协议展现给客户端。</w:t>
      </w:r>
    </w:p>
    <w:p>
      <w:pPr>
        <w:numPr>
          <w:ilvl w:val="0"/>
          <w:numId w:val="0"/>
        </w:numPr>
        <w:ind w:firstLine="280" w:firstLineChars="100"/>
        <w:rPr>
          <w:rFonts w:hint="eastAsia"/>
          <w:sz w:val="28"/>
          <w:szCs w:val="28"/>
          <w:lang w:val="en-US" w:eastAsia="zh-CN"/>
        </w:rPr>
      </w:pPr>
    </w:p>
    <w:p>
      <w:pPr>
        <w:numPr>
          <w:ilvl w:val="0"/>
          <w:numId w:val="0"/>
        </w:numPr>
        <w:ind w:firstLine="280" w:firstLineChars="100"/>
        <w:rPr>
          <w:rFonts w:hint="eastAsia"/>
          <w:color w:val="FF0000"/>
          <w:sz w:val="28"/>
          <w:szCs w:val="28"/>
          <w:lang w:val="en-US" w:eastAsia="zh-CN"/>
        </w:rPr>
      </w:pPr>
      <w:r>
        <w:rPr>
          <w:rFonts w:hint="default"/>
          <w:color w:val="FF0000"/>
          <w:sz w:val="28"/>
          <w:szCs w:val="28"/>
          <w:lang w:val="en-US" w:eastAsia="zh-CN"/>
        </w:rPr>
        <w:t>2、反向代理服务器</w:t>
      </w:r>
    </w:p>
    <w:p>
      <w:pPr>
        <w:numPr>
          <w:ilvl w:val="0"/>
          <w:numId w:val="0"/>
        </w:numPr>
        <w:ind w:firstLine="280" w:firstLineChars="100"/>
        <w:rPr>
          <w:rFonts w:hint="default"/>
          <w:sz w:val="28"/>
          <w:szCs w:val="28"/>
          <w:lang w:val="en-US" w:eastAsia="zh-CN"/>
        </w:rPr>
      </w:pPr>
      <w:r>
        <w:rPr>
          <w:rFonts w:hint="default"/>
          <w:sz w:val="28"/>
          <w:szCs w:val="28"/>
          <w:lang w:val="en-US" w:eastAsia="zh-CN"/>
        </w:rPr>
        <w:t>什么是反向代理？</w:t>
      </w:r>
    </w:p>
    <w:p>
      <w:pPr>
        <w:numPr>
          <w:ilvl w:val="0"/>
          <w:numId w:val="0"/>
        </w:numPr>
        <w:ind w:firstLine="280" w:firstLineChars="100"/>
        <w:rPr>
          <w:rFonts w:hint="default" w:ascii="Verdana" w:hAnsi="Verdana" w:cs="Verdana"/>
          <w:i w:val="0"/>
          <w:caps w:val="0"/>
          <w:color w:val="000000"/>
          <w:spacing w:val="0"/>
          <w:sz w:val="16"/>
          <w:szCs w:val="16"/>
        </w:rPr>
      </w:pPr>
      <w:r>
        <w:rPr>
          <w:rFonts w:hint="default"/>
          <w:sz w:val="28"/>
          <w:szCs w:val="28"/>
          <w:lang w:val="en-US" w:eastAsia="zh-CN"/>
        </w:rPr>
        <w:t>客户端本来可以直接通过HTTP协议访问某网站应用服务器，网站管理员可以在中间加上一个Nginx，客户端请求Nginx，Nginx请求应用服务器，然后将结果返回给客户端，此时Nginx就是反向代理服务器。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drawing>
          <wp:inline distT="0" distB="0" distL="114300" distR="114300">
            <wp:extent cx="6422390" cy="1986280"/>
            <wp:effectExtent l="0" t="0" r="8890" b="10160"/>
            <wp:docPr id="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6"/>
                    <pic:cNvPicPr>
                      <a:picLocks noChangeAspect="1"/>
                    </pic:cNvPicPr>
                  </pic:nvPicPr>
                  <pic:blipFill>
                    <a:blip r:embed="rId8"/>
                    <a:srcRect r="-9625"/>
                    <a:stretch>
                      <a:fillRect/>
                    </a:stretch>
                  </pic:blipFill>
                  <pic:spPr>
                    <a:xfrm>
                      <a:off x="0" y="0"/>
                      <a:ext cx="6422390" cy="1986280"/>
                    </a:xfrm>
                    <a:prstGeom prst="rect">
                      <a:avLst/>
                    </a:prstGeom>
                    <a:noFill/>
                    <a:ln w="9525">
                      <a:noFill/>
                    </a:ln>
                  </pic:spPr>
                </pic:pic>
              </a:graphicData>
            </a:graphic>
          </wp:inline>
        </w:drawing>
      </w:r>
    </w:p>
    <w:p>
      <w:pPr>
        <w:numPr>
          <w:ilvl w:val="0"/>
          <w:numId w:val="0"/>
        </w:numPr>
        <w:ind w:firstLine="280" w:firstLineChars="100"/>
        <w:rPr>
          <w:rFonts w:hint="default"/>
          <w:color w:val="FF0000"/>
          <w:sz w:val="28"/>
          <w:szCs w:val="28"/>
          <w:lang w:val="en-US" w:eastAsia="zh-CN"/>
        </w:rPr>
      </w:pPr>
      <w:r>
        <w:rPr>
          <w:rFonts w:hint="default"/>
          <w:color w:val="FF0000"/>
          <w:sz w:val="28"/>
          <w:szCs w:val="28"/>
          <w:lang w:val="en-US" w:eastAsia="zh-CN"/>
        </w:rPr>
        <w:t>3、负载均衡</w:t>
      </w:r>
    </w:p>
    <w:p>
      <w:pPr>
        <w:numPr>
          <w:ilvl w:val="0"/>
          <w:numId w:val="0"/>
        </w:numPr>
        <w:ind w:firstLine="280" w:firstLineChars="100"/>
        <w:rPr>
          <w:rFonts w:hint="default"/>
          <w:sz w:val="28"/>
          <w:szCs w:val="28"/>
          <w:lang w:val="en-US" w:eastAsia="zh-CN"/>
        </w:rPr>
      </w:pPr>
      <w:r>
        <w:rPr>
          <w:rFonts w:hint="default"/>
          <w:sz w:val="28"/>
          <w:szCs w:val="28"/>
          <w:lang w:val="en-US" w:eastAsia="zh-CN"/>
        </w:rPr>
        <w:t>。因为网站越来越慢，一台服务器已经不够用了。于是将同一个应用部署在多台服务器上，将大量用户的请求分配给多台机器处理。同时带来的好处是，其中一台服务器万一挂了，只要还有其他服务器正常运行，就不会影响用户使用。</w:t>
      </w:r>
    </w:p>
    <w:p>
      <w:pPr>
        <w:numPr>
          <w:ilvl w:val="0"/>
          <w:numId w:val="0"/>
        </w:numPr>
        <w:ind w:firstLine="280" w:firstLineChars="100"/>
        <w:rPr>
          <w:rFonts w:hint="default" w:ascii="Verdana" w:hAnsi="Verdana" w:cs="Verdana"/>
          <w:i w:val="0"/>
          <w:caps w:val="0"/>
          <w:color w:val="000000"/>
          <w:spacing w:val="0"/>
          <w:sz w:val="16"/>
          <w:szCs w:val="16"/>
        </w:rPr>
      </w:pPr>
      <w:r>
        <w:rPr>
          <w:rFonts w:hint="default"/>
          <w:sz w:val="28"/>
          <w:szCs w:val="28"/>
          <w:lang w:val="en-US" w:eastAsia="zh-CN"/>
        </w:rPr>
        <w:t>Nginx可以通过反向代理来实现负载均衡。</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6"/>
          <w:szCs w:val="16"/>
        </w:rPr>
      </w:pPr>
      <w:r>
        <w:rPr>
          <w:rFonts w:hint="default" w:ascii="Verdana" w:hAnsi="Verdana" w:cs="Verdana"/>
          <w:i w:val="0"/>
          <w:caps w:val="0"/>
          <w:color w:val="000000"/>
          <w:spacing w:val="0"/>
          <w:sz w:val="16"/>
          <w:szCs w:val="16"/>
          <w:shd w:val="clear" w:fill="FFFFFF"/>
        </w:rPr>
        <w:drawing>
          <wp:inline distT="0" distB="0" distL="114300" distR="114300">
            <wp:extent cx="5862955" cy="2391410"/>
            <wp:effectExtent l="0" t="0" r="4445"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5862955" cy="2391410"/>
                    </a:xfrm>
                    <a:prstGeom prst="rect">
                      <a:avLst/>
                    </a:prstGeom>
                    <a:noFill/>
                    <a:ln w="9525">
                      <a:noFill/>
                    </a:ln>
                  </pic:spPr>
                </pic:pic>
              </a:graphicData>
            </a:graphic>
          </wp:inline>
        </w:drawing>
      </w:r>
    </w:p>
    <w:p>
      <w:pPr>
        <w:numPr>
          <w:ilvl w:val="0"/>
          <w:numId w:val="0"/>
        </w:numPr>
        <w:ind w:firstLine="280" w:firstLineChars="100"/>
        <w:rPr>
          <w:rFonts w:hint="default"/>
          <w:color w:val="FF0000"/>
          <w:sz w:val="28"/>
          <w:szCs w:val="28"/>
          <w:lang w:val="en-US" w:eastAsia="zh-CN"/>
        </w:rPr>
      </w:pPr>
      <w:r>
        <w:rPr>
          <w:rFonts w:hint="default"/>
          <w:color w:val="FF0000"/>
          <w:sz w:val="28"/>
          <w:szCs w:val="28"/>
          <w:lang w:val="en-US" w:eastAsia="zh-CN"/>
        </w:rPr>
        <w:t>4、虚拟主机</w:t>
      </w:r>
    </w:p>
    <w:p>
      <w:pPr>
        <w:numPr>
          <w:ilvl w:val="0"/>
          <w:numId w:val="0"/>
        </w:numPr>
        <w:ind w:firstLine="280" w:firstLineChars="100"/>
        <w:rPr>
          <w:rFonts w:hint="default"/>
          <w:sz w:val="28"/>
          <w:szCs w:val="28"/>
          <w:lang w:val="en-US" w:eastAsia="zh-CN"/>
        </w:rPr>
      </w:pPr>
      <w:r>
        <w:rPr>
          <w:rFonts w:hint="default"/>
          <w:sz w:val="28"/>
          <w:szCs w:val="28"/>
          <w:lang w:val="en-US" w:eastAsia="zh-CN"/>
        </w:rPr>
        <w:t>有的网站访问量大，需要负载均衡。然而并不是所有网站都如此出色，有的网站，由于访问量太小，需要节省成本，将多个网站部署在同一台服务器上。</w:t>
      </w:r>
    </w:p>
    <w:p>
      <w:pPr>
        <w:numPr>
          <w:ilvl w:val="0"/>
          <w:numId w:val="0"/>
        </w:numPr>
        <w:ind w:firstLine="280" w:firstLineChars="100"/>
        <w:rPr>
          <w:rFonts w:hint="default" w:ascii="Verdana" w:hAnsi="Verdana" w:cs="Verdana"/>
          <w:i w:val="0"/>
          <w:caps w:val="0"/>
          <w:color w:val="000000"/>
          <w:spacing w:val="0"/>
          <w:sz w:val="16"/>
          <w:szCs w:val="16"/>
        </w:rPr>
      </w:pPr>
      <w:r>
        <w:rPr>
          <w:rFonts w:hint="default"/>
          <w:sz w:val="28"/>
          <w:szCs w:val="28"/>
          <w:lang w:val="en-US" w:eastAsia="zh-CN"/>
        </w:rPr>
        <w:t>例如将www.jim.com和www.tim.com两个网站部署在同一台服务器上，两个域名解析到同一个IP地址，但是用户通过两个域名却可以打开两个完全不同的网站，互相不影响，就像访问两个服务器一样，所以叫两个虚拟主机。</w:t>
      </w:r>
    </w:p>
    <w:p>
      <w:pPr>
        <w:rPr>
          <w:rFonts w:hint="eastAsia" w:ascii="黑体" w:hAnsi="黑体" w:eastAsia="黑体" w:cs="黑体"/>
          <w:sz w:val="32"/>
          <w:szCs w:val="32"/>
          <w:lang w:val="en-US" w:eastAsia="zh-CN"/>
        </w:rPr>
      </w:pPr>
    </w:p>
    <w:p>
      <w:pPr>
        <w:numPr>
          <w:ilvl w:val="0"/>
          <w:numId w:val="0"/>
        </w:numPr>
        <w:ind w:firstLine="240" w:firstLineChars="100"/>
        <w:rPr>
          <w:rFonts w:hint="eastAsia"/>
          <w:sz w:val="24"/>
          <w:szCs w:val="28"/>
          <w:lang w:val="en-US" w:eastAsia="zh-CN"/>
        </w:rPr>
      </w:pPr>
    </w:p>
    <w:p>
      <w:pPr>
        <w:pStyle w:val="2"/>
        <w:rPr>
          <w:rFonts w:hint="eastAsia"/>
          <w:lang w:val="en-US" w:eastAsia="zh-CN"/>
        </w:rPr>
      </w:pPr>
      <w:r>
        <w:rPr>
          <w:rFonts w:hint="default"/>
          <w:lang w:val="en-US" w:eastAsia="zh-CN"/>
        </w:rPr>
        <w:t>分布式文件服务器 FastDFS</w:t>
      </w:r>
    </w:p>
    <w:p>
      <w:pPr>
        <w:ind w:firstLine="420" w:firstLineChars="200"/>
        <w:rPr>
          <w:rFonts w:hint="default"/>
          <w:color w:val="FF0000"/>
          <w:lang w:val="en-US" w:eastAsia="zh-CN"/>
        </w:rPr>
      </w:pPr>
      <w:r>
        <w:rPr>
          <w:rFonts w:hint="default"/>
          <w:color w:val="FF0000"/>
          <w:lang w:val="en-US" w:eastAsia="zh-CN"/>
        </w:rPr>
        <w:t>6.1 什么是 FastDFS</w:t>
      </w:r>
    </w:p>
    <w:p>
      <w:pPr>
        <w:ind w:firstLine="420" w:firstLineChars="200"/>
        <w:rPr>
          <w:rFonts w:hint="default"/>
          <w:lang w:val="en-US" w:eastAsia="zh-CN"/>
        </w:rPr>
      </w:pPr>
      <w:r>
        <w:rPr>
          <w:rFonts w:hint="default"/>
          <w:lang w:val="en-US" w:eastAsia="zh-CN"/>
        </w:rPr>
        <w:t>FastDFS 是用 c 语言编写的一款开源的分布式文件系统。FastDFS 为互联网量身定制，充分考虑了冗余备份、负载均衡、线性扩容等机制，并注重高可用、高性能等指标，使用FastDFS 很容易搭建一套高性能的文件服务器集群提供文件上传、下载等服务。</w:t>
      </w:r>
    </w:p>
    <w:p>
      <w:pPr>
        <w:ind w:firstLine="420" w:firstLineChars="200"/>
        <w:rPr>
          <w:rFonts w:hint="default"/>
          <w:lang w:val="en-US" w:eastAsia="zh-CN"/>
        </w:rPr>
      </w:pPr>
      <w:r>
        <w:rPr>
          <w:rFonts w:hint="default"/>
          <w:lang w:val="en-US" w:eastAsia="zh-CN"/>
        </w:rPr>
        <w:t>FastDFS 架构包括 Tracker server 和 Storage server。客户端请求 Tracker server 进行文件上传、下载，通过 Tracker server 调度最终由 Storage server 完成文件上传和下载。</w:t>
      </w:r>
    </w:p>
    <w:p>
      <w:pPr>
        <w:ind w:firstLine="420" w:firstLineChars="200"/>
        <w:rPr>
          <w:rFonts w:hint="default"/>
          <w:lang w:val="en-US" w:eastAsia="zh-CN"/>
        </w:rPr>
      </w:pPr>
      <w:r>
        <w:rPr>
          <w:rFonts w:hint="default"/>
          <w:lang w:val="en-US" w:eastAsia="zh-CN"/>
        </w:rPr>
        <w:t xml:space="preserve">Tracker server 作用是负载均衡和调度，通过 Tracker server 在文件上传时可以根据一些策略找到 Storage server 提供文件上传服务。可以将 tracker 称为追踪服务器或调度服务器。 </w:t>
      </w:r>
    </w:p>
    <w:p>
      <w:pPr>
        <w:ind w:firstLine="420" w:firstLineChars="200"/>
        <w:rPr>
          <w:rFonts w:hint="default"/>
          <w:lang w:val="en-US" w:eastAsia="zh-CN"/>
        </w:rPr>
      </w:pPr>
      <w:r>
        <w:rPr>
          <w:rFonts w:hint="default"/>
          <w:lang w:val="en-US" w:eastAsia="zh-CN"/>
        </w:rPr>
        <w:t>Storage server 作用是文件存储，客户端上传的文件最终存储在 Storage 服务器上，</w:t>
      </w:r>
    </w:p>
    <w:p>
      <w:pPr>
        <w:ind w:firstLine="420" w:firstLineChars="200"/>
        <w:rPr>
          <w:rFonts w:hint="default"/>
          <w:lang w:val="en-US" w:eastAsia="zh-CN"/>
        </w:rPr>
      </w:pPr>
      <w:r>
        <w:rPr>
          <w:rFonts w:hint="default"/>
          <w:lang w:val="en-US" w:eastAsia="zh-CN"/>
        </w:rPr>
        <w:t>Storageserver 没有实现自己的文件系统而是利用操作系统 的文件系统来管理文件。可以将 storage 称为存储服务器。</w:t>
      </w:r>
    </w:p>
    <w:p>
      <w:pPr>
        <w:ind w:firstLine="420" w:firstLineChars="200"/>
        <w:rPr>
          <w:rFonts w:hint="default"/>
          <w:lang w:val="en-US" w:eastAsia="zh-CN"/>
        </w:rPr>
      </w:pPr>
    </w:p>
    <w:p>
      <w:pPr>
        <w:ind w:firstLine="420" w:firstLineChars="200"/>
        <w:rPr>
          <w:rFonts w:hint="default"/>
          <w:color w:val="FF0000"/>
          <w:lang w:val="en-US" w:eastAsia="zh-CN"/>
        </w:rPr>
      </w:pPr>
      <w:r>
        <w:rPr>
          <w:rFonts w:hint="default"/>
          <w:color w:val="FF0000"/>
          <w:lang w:val="en-US" w:eastAsia="zh-CN"/>
        </w:rPr>
        <w:t>服务端两个角色：</w:t>
      </w:r>
    </w:p>
    <w:p>
      <w:pPr>
        <w:ind w:firstLine="420" w:firstLineChars="200"/>
        <w:rPr>
          <w:rFonts w:hint="default"/>
          <w:lang w:val="en-US" w:eastAsia="zh-CN"/>
        </w:rPr>
      </w:pPr>
      <w:r>
        <w:rPr>
          <w:rFonts w:hint="default"/>
          <w:lang w:val="en-US" w:eastAsia="zh-CN"/>
        </w:rPr>
        <w:t>Tracker：管理集群，tracker 也可以实现集群。每个 tracker 节点地位平等。收集 Storage集群的状态。</w:t>
      </w:r>
    </w:p>
    <w:p>
      <w:pPr>
        <w:ind w:firstLine="420" w:firstLineChars="200"/>
        <w:rPr>
          <w:rFonts w:hint="default"/>
          <w:lang w:val="en-US" w:eastAsia="zh-CN"/>
        </w:rPr>
      </w:pPr>
      <w:r>
        <w:rPr>
          <w:rFonts w:hint="default"/>
          <w:lang w:val="en-US" w:eastAsia="zh-CN"/>
        </w:rPr>
        <w:t>Storage：实际保存文件 Storage 分为多个组，每个组之间保存的文件是不同的。每个组内部可以有多个成员，组成员内部保存的内容是一样的，组成员的地位是一致的，没有主从的概念。</w:t>
      </w:r>
    </w:p>
    <w:p>
      <w:pPr>
        <w:ind w:firstLine="420" w:firstLineChars="200"/>
        <w:rPr>
          <w:rFonts w:hint="default"/>
          <w:color w:val="FF0000"/>
          <w:lang w:val="en-US" w:eastAsia="zh-CN"/>
        </w:rPr>
      </w:pPr>
      <w:r>
        <w:rPr>
          <w:rFonts w:hint="default"/>
          <w:color w:val="FF0000"/>
          <w:lang w:val="en-US" w:eastAsia="zh-CN"/>
        </w:rPr>
        <w:t>6.2 文件上传及下载的流程</w:t>
      </w:r>
    </w:p>
    <w:p>
      <w:pPr>
        <w:ind w:firstLine="420" w:firstLineChars="200"/>
        <w:rPr>
          <w:rFonts w:hint="default"/>
          <w:color w:val="FF0000"/>
          <w:lang w:val="en-US" w:eastAsia="zh-CN"/>
        </w:rPr>
      </w:pPr>
      <w:r>
        <w:rPr>
          <w:rFonts w:hint="default"/>
          <w:color w:val="FF0000"/>
          <w:lang w:val="en-US" w:eastAsia="zh-CN"/>
        </w:rPr>
        <w:t>6.2.1 文件上传流程</w:t>
      </w:r>
    </w:p>
    <w:p>
      <w:pPr>
        <w:ind w:firstLine="420" w:firstLineChars="200"/>
        <w:rPr>
          <w:rFonts w:hint="default"/>
          <w:lang w:val="en-US" w:eastAsia="zh-CN"/>
        </w:rPr>
      </w:pPr>
      <w:r>
        <w:rPr>
          <w:rFonts w:hint="default"/>
          <w:lang w:val="en-US" w:eastAsia="zh-CN"/>
        </w:rPr>
        <w:t>客户端上传文件后存储服务器将文件 ID 返回给客户端，此文件 ID 用于以后访问该文件的索引信息。文件索引信息包括：组名，虚拟磁盘路径，数据两级目录，文件名。</w:t>
      </w:r>
      <w:r>
        <w:rPr>
          <w:rFonts w:hint="default"/>
          <w:lang w:val="en-US" w:eastAsia="zh-CN"/>
        </w:rPr>
        <w:drawing>
          <wp:inline distT="0" distB="0" distL="114300" distR="114300">
            <wp:extent cx="304800" cy="304800"/>
            <wp:effectExtent l="0" t="0" r="0" b="0"/>
            <wp:docPr id="2"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8"/>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p>
    <w:p>
      <w:pPr>
        <w:ind w:firstLine="420" w:firstLineChars="200"/>
        <w:rPr>
          <w:rFonts w:hint="default"/>
          <w:lang w:val="en-US" w:eastAsia="zh-CN"/>
        </w:rPr>
      </w:pPr>
      <w:r>
        <w:rPr>
          <w:rFonts w:hint="default"/>
          <w:color w:val="FF0000"/>
          <w:lang w:val="en-US" w:eastAsia="zh-CN"/>
        </w:rPr>
        <w:t>组名</w:t>
      </w:r>
      <w:r>
        <w:rPr>
          <w:rFonts w:hint="default"/>
          <w:lang w:val="en-US" w:eastAsia="zh-CN"/>
        </w:rPr>
        <w:t>：文件上传后所在的 storage 组名称，在文件上传成功后有 storage 服务器返回，需要客户端自行保存。</w:t>
      </w:r>
    </w:p>
    <w:p>
      <w:pPr>
        <w:ind w:firstLine="420" w:firstLineChars="200"/>
        <w:rPr>
          <w:rFonts w:hint="default"/>
          <w:lang w:val="en-US" w:eastAsia="zh-CN"/>
        </w:rPr>
      </w:pPr>
      <w:r>
        <w:rPr>
          <w:rFonts w:hint="default"/>
          <w:color w:val="FF0000"/>
          <w:lang w:val="en-US" w:eastAsia="zh-CN"/>
        </w:rPr>
        <w:t>虚拟磁盘路径：</w:t>
      </w:r>
      <w:r>
        <w:rPr>
          <w:rFonts w:hint="default"/>
          <w:lang w:val="en-US" w:eastAsia="zh-CN"/>
        </w:rPr>
        <w:t>storage 配置的虚拟路径，与磁盘选项 store_path*对应。如果配置了store_path0 则是 M00，如果配置了 store_path1 则是 M01，以此类推。</w:t>
      </w:r>
    </w:p>
    <w:p>
      <w:pPr>
        <w:ind w:firstLine="420" w:firstLineChars="200"/>
        <w:rPr>
          <w:rFonts w:hint="default"/>
          <w:lang w:val="en-US" w:eastAsia="zh-CN"/>
        </w:rPr>
      </w:pPr>
      <w:r>
        <w:rPr>
          <w:rFonts w:hint="default"/>
          <w:color w:val="FF0000"/>
          <w:lang w:val="en-US" w:eastAsia="zh-CN"/>
        </w:rPr>
        <w:t>数据两级目录：</w:t>
      </w:r>
      <w:r>
        <w:rPr>
          <w:rFonts w:hint="default"/>
          <w:lang w:val="en-US" w:eastAsia="zh-CN"/>
        </w:rPr>
        <w:t>storage 服务器在每个虚拟磁盘路径下创建的两 级目录，用于存储数据文件。</w:t>
      </w:r>
    </w:p>
    <w:p>
      <w:pPr>
        <w:ind w:firstLine="420" w:firstLineChars="200"/>
        <w:rPr>
          <w:rFonts w:hint="default"/>
          <w:lang w:val="en-US" w:eastAsia="zh-CN"/>
        </w:rPr>
      </w:pPr>
      <w:r>
        <w:rPr>
          <w:rFonts w:hint="default"/>
          <w:color w:val="FF0000"/>
          <w:lang w:val="en-US" w:eastAsia="zh-CN"/>
        </w:rPr>
        <w:t>文件名：</w:t>
      </w:r>
      <w:r>
        <w:rPr>
          <w:rFonts w:hint="default"/>
          <w:lang w:val="en-US" w:eastAsia="zh-CN"/>
        </w:rPr>
        <w:t>与文件上传时不同。是由存储服务器根据特定信息生成，文件名包含：源存储 服务器 IP 地址、文件创建时间戳、文件大小、随机数和文件拓展名等信息</w:t>
      </w:r>
    </w:p>
    <w:p>
      <w:pPr>
        <w:widowControl w:val="0"/>
        <w:numPr>
          <w:ilvl w:val="0"/>
          <w:numId w:val="0"/>
        </w:numPr>
        <w:ind w:firstLine="480" w:firstLineChars="200"/>
        <w:jc w:val="both"/>
        <w:rPr>
          <w:rFonts w:hint="eastAsia"/>
          <w:color w:val="FF0000"/>
          <w:sz w:val="24"/>
          <w:szCs w:val="28"/>
          <w:lang w:val="en-US" w:eastAsia="zh-CN"/>
        </w:rPr>
      </w:pPr>
    </w:p>
    <w:p>
      <w:pPr>
        <w:pStyle w:val="2"/>
        <w:rPr>
          <w:rFonts w:hint="default"/>
          <w:lang w:val="en-US" w:eastAsia="zh-CN"/>
        </w:rPr>
      </w:pPr>
      <w:r>
        <w:rPr>
          <w:rFonts w:hint="default"/>
          <w:lang w:val="en-US" w:eastAsia="zh-CN"/>
        </w:rPr>
        <w:t>什么是 Freemarker</w:t>
      </w:r>
      <w:r>
        <w:rPr>
          <w:rFonts w:hint="eastAsia"/>
          <w:lang w:val="en-US" w:eastAsia="zh-CN"/>
        </w:rPr>
        <w:t>?什么时候使用?</w:t>
      </w:r>
    </w:p>
    <w:p>
      <w:pPr>
        <w:ind w:firstLine="420" w:firstLineChars="200"/>
        <w:rPr>
          <w:rFonts w:hint="default"/>
          <w:lang w:val="en-US" w:eastAsia="zh-CN"/>
        </w:rPr>
      </w:pPr>
      <w:r>
        <w:rPr>
          <w:rFonts w:hint="default"/>
          <w:color w:val="FF0000"/>
          <w:lang w:val="en-US" w:eastAsia="zh-CN"/>
        </w:rPr>
        <w:t>FreeMarker</w:t>
      </w:r>
      <w:r>
        <w:rPr>
          <w:rFonts w:hint="default"/>
          <w:lang w:val="en-US" w:eastAsia="zh-CN"/>
        </w:rPr>
        <w:t xml:space="preserve"> 是一个用 Java 语言编写的模板引擎，它基于模板来生成文本输出。</w:t>
      </w:r>
    </w:p>
    <w:p>
      <w:pPr>
        <w:ind w:firstLine="420" w:firstLineChars="200"/>
        <w:rPr>
          <w:rFonts w:hint="default"/>
          <w:lang w:val="en-US" w:eastAsia="zh-CN"/>
        </w:rPr>
      </w:pPr>
      <w:r>
        <w:rPr>
          <w:rFonts w:hint="default"/>
          <w:lang w:val="en-US" w:eastAsia="zh-CN"/>
        </w:rPr>
        <w:t>FreeMarker 与 Web 容器无关，即在 Web 运行时，它并不知道 Servlet 或 HTTP。它不仅可以用作表现层的实现技术，而且还可以用于生成 XML，JSP 或 Java 等。</w:t>
      </w:r>
    </w:p>
    <w:p>
      <w:pPr>
        <w:ind w:firstLine="420" w:firstLineChars="200"/>
        <w:rPr>
          <w:rFonts w:hint="default"/>
          <w:lang w:val="en-US" w:eastAsia="zh-CN"/>
        </w:rPr>
      </w:pPr>
      <w:r>
        <w:rPr>
          <w:rFonts w:hint="default"/>
          <w:lang w:val="en-US" w:eastAsia="zh-CN"/>
        </w:rPr>
        <w:t>对于电商网站的商品详细页来说，至少几百万个商品，每个商品又有大量的信息，这样的情况同样也适用于使用网页静态化来解决。</w:t>
      </w:r>
    </w:p>
    <w:p>
      <w:pPr>
        <w:ind w:firstLine="420" w:firstLineChars="200"/>
        <w:rPr>
          <w:rFonts w:hint="default"/>
          <w:lang w:val="en-US" w:eastAsia="zh-CN"/>
        </w:rPr>
      </w:pPr>
      <w:r>
        <w:rPr>
          <w:rFonts w:hint="default"/>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 SEO(搜索)。</w:t>
      </w:r>
    </w:p>
    <w:p>
      <w:pPr>
        <w:ind w:firstLine="420" w:firstLineChars="200"/>
        <w:rPr>
          <w:rFonts w:hint="default"/>
          <w:lang w:val="en-US" w:eastAsia="zh-CN"/>
        </w:rPr>
      </w:pPr>
      <w:r>
        <w:rPr>
          <w:rFonts w:hint="default"/>
          <w:lang w:val="en-US" w:eastAsia="zh-CN"/>
        </w:rPr>
        <w:t>另外我们如果将网页以纯静态化的形式展现，就可以使用 Nginx 这样的高性能的 web</w:t>
      </w:r>
    </w:p>
    <w:p>
      <w:pPr>
        <w:ind w:firstLine="420" w:firstLineChars="200"/>
        <w:rPr>
          <w:rFonts w:hint="default"/>
          <w:lang w:val="en-US" w:eastAsia="zh-CN"/>
        </w:rPr>
      </w:pPr>
      <w:r>
        <w:rPr>
          <w:rFonts w:hint="default"/>
          <w:lang w:val="en-US" w:eastAsia="zh-CN"/>
        </w:rPr>
        <w:t>服务器来部署。Nginx 可以承载 5 万的并发，而 Tomcat 只有几百。</w:t>
      </w:r>
    </w:p>
    <w:p>
      <w:pPr>
        <w:ind w:firstLine="420" w:firstLineChars="200"/>
        <w:rPr>
          <w:rFonts w:hint="default"/>
          <w:lang w:val="en-US" w:eastAsia="zh-CN"/>
        </w:rPr>
      </w:pPr>
    </w:p>
    <w:p>
      <w:pPr>
        <w:pStyle w:val="2"/>
        <w:rPr>
          <w:rFonts w:hint="default"/>
          <w:lang w:val="en-US" w:eastAsia="zh-CN"/>
        </w:rPr>
      </w:pPr>
      <w:r>
        <w:rPr>
          <w:rFonts w:hint="default"/>
          <w:lang w:val="en-US" w:eastAsia="zh-CN"/>
        </w:rPr>
        <w:t xml:space="preserve">什么是 </w:t>
      </w:r>
      <w:r>
        <w:rPr>
          <w:rFonts w:hint="eastAsia"/>
          <w:lang w:val="en-US" w:eastAsia="zh-CN"/>
        </w:rPr>
        <w:t>angularjs?什么时候使用?</w:t>
      </w:r>
    </w:p>
    <w:p>
      <w:pPr>
        <w:ind w:firstLine="210" w:firstLineChars="100"/>
        <w:rPr>
          <w:rFonts w:hint="default"/>
          <w:color w:val="FF0000"/>
          <w:lang w:val="en-US" w:eastAsia="zh-CN"/>
        </w:rPr>
      </w:pPr>
      <w:r>
        <w:rPr>
          <w:rFonts w:hint="default"/>
          <w:color w:val="FF0000"/>
          <w:lang w:val="en-US" w:eastAsia="zh-CN"/>
        </w:rPr>
        <w:t>AngularJS简介</w:t>
      </w:r>
    </w:p>
    <w:p>
      <w:pPr>
        <w:ind w:firstLine="420" w:firstLineChars="200"/>
        <w:rPr>
          <w:rFonts w:hint="default"/>
          <w:lang w:val="en-US" w:eastAsia="zh-CN"/>
        </w:rPr>
      </w:pPr>
      <w:r>
        <w:rPr>
          <w:rFonts w:hint="default"/>
          <w:lang w:val="en-US" w:eastAsia="zh-CN"/>
        </w:rPr>
        <w:t>AngularJS 诞生于2009年，由Misko Hevery 等人创建，后为Google所收购。是一款优秀的前端JS框架，已经被用于Google的多款产品当中。AngularJS有着诸多特性，最为核心的是：MVC、模块化、自动化双向数据绑定、依赖注入等等。</w:t>
      </w:r>
    </w:p>
    <w:p>
      <w:pPr>
        <w:ind w:firstLine="420" w:firstLineChars="200"/>
        <w:rPr>
          <w:rFonts w:hint="default"/>
          <w:color w:val="FF0000"/>
          <w:lang w:val="en-US" w:eastAsia="zh-CN"/>
        </w:rPr>
      </w:pPr>
      <w:r>
        <w:rPr>
          <w:rFonts w:hint="default"/>
          <w:color w:val="FF0000"/>
          <w:lang w:val="en-US" w:eastAsia="zh-CN"/>
        </w:rPr>
        <w:t>MVC 模式</w:t>
      </w:r>
    </w:p>
    <w:p>
      <w:pPr>
        <w:ind w:firstLine="420" w:firstLineChars="200"/>
        <w:rPr>
          <w:rFonts w:hint="default"/>
          <w:lang w:val="en-US" w:eastAsia="zh-CN"/>
        </w:rPr>
      </w:pPr>
      <w:r>
        <w:rPr>
          <w:rFonts w:hint="default"/>
          <w:lang w:val="en-US" w:eastAsia="zh-CN"/>
        </w:rPr>
        <w:t>Angular遵循软件工程的MVC模式,好处是实现程序松耦合.通过依赖注入（dependency injection），Angular为客户端的Web应用带来了传统服务端的服务，例如独立于视图的控制。 因此，后端减少了许多负担，产生了更轻的Web应用。</w:t>
      </w:r>
    </w:p>
    <w:p>
      <w:pPr>
        <w:ind w:firstLine="420" w:firstLineChars="200"/>
        <w:rPr>
          <w:rFonts w:hint="default"/>
          <w:color w:val="FF0000"/>
          <w:lang w:val="en-US" w:eastAsia="zh-CN"/>
        </w:rPr>
      </w:pPr>
      <w:r>
        <w:rPr>
          <w:rFonts w:hint="default"/>
          <w:color w:val="FF0000"/>
          <w:lang w:val="en-US" w:eastAsia="zh-CN"/>
        </w:rPr>
        <w:t>双向绑定</w:t>
      </w:r>
    </w:p>
    <w:p>
      <w:pPr>
        <w:ind w:firstLine="420" w:firstLineChars="200"/>
        <w:rPr>
          <w:rFonts w:hint="default"/>
          <w:lang w:val="en-US" w:eastAsia="zh-CN"/>
        </w:rPr>
      </w:pPr>
      <w:r>
        <w:rPr>
          <w:rFonts w:hint="default"/>
          <w:lang w:val="en-US" w:eastAsia="zh-CN"/>
        </w:rPr>
        <w:t>AngularJS是建立在这样的信念上的：即声明式编程应该用于构建用户界面以及编写软件构建，而指令式编程非常适合来表示业务逻辑。框架采用并扩展了传统HTML，通过双向的数据绑定来适应动态内容，双向的数据绑定允许模型和视图之间的自动同步。因此，AngularJS使得对DOM的操作不再重要并提升了可测试性。</w:t>
      </w:r>
    </w:p>
    <w:p>
      <w:pPr>
        <w:ind w:firstLine="420" w:firstLineChars="200"/>
        <w:rPr>
          <w:rFonts w:hint="default"/>
          <w:lang w:val="en-US" w:eastAsia="zh-CN"/>
        </w:rPr>
      </w:pPr>
      <w:r>
        <w:rPr>
          <w:rFonts w:hint="default"/>
          <w:lang w:val="en-US" w:eastAsia="zh-CN"/>
        </w:rPr>
        <w:t>model模型数据 view视图数据 模型数据发生变化，视图数据随之变化 视图数据发生变化，模型数据随之变化</w:t>
      </w:r>
    </w:p>
    <w:p>
      <w:pPr>
        <w:ind w:firstLine="420" w:firstLineChars="200"/>
        <w:rPr>
          <w:rFonts w:hint="default"/>
          <w:color w:val="FF0000"/>
          <w:lang w:val="en-US" w:eastAsia="zh-CN"/>
        </w:rPr>
      </w:pPr>
      <w:r>
        <w:rPr>
          <w:rFonts w:hint="default"/>
          <w:color w:val="FF0000"/>
          <w:lang w:val="en-US" w:eastAsia="zh-CN"/>
        </w:rPr>
        <w:t>依赖注入</w:t>
      </w:r>
    </w:p>
    <w:p>
      <w:pPr>
        <w:ind w:firstLine="420" w:firstLineChars="200"/>
        <w:rPr>
          <w:rFonts w:hint="default"/>
          <w:lang w:val="en-US" w:eastAsia="zh-CN"/>
        </w:rPr>
      </w:pPr>
      <w:r>
        <w:rPr>
          <w:rFonts w:hint="default"/>
          <w:lang w:val="en-US" w:eastAsia="zh-CN"/>
        </w:rPr>
        <w:t>依赖注入(Dependency Injection,简称DI)是一种设计模式, 指某个对象依赖的其他对象无需手工创建，只需要“吼一嗓子”，则此对象在创建时，其依赖的对象由框架来自动创建并注入进来,其实就是最少知识法则;模块中所有的service和provider两类对象，都可以根据形参名称实现DI. 好处是实现程序的解耦合,提高代码复用性</w:t>
      </w:r>
    </w:p>
    <w:p>
      <w:pPr>
        <w:ind w:firstLine="420" w:firstLineChars="200"/>
        <w:rPr>
          <w:rFonts w:hint="default"/>
          <w:color w:val="FF0000"/>
          <w:lang w:val="en-US" w:eastAsia="zh-CN"/>
        </w:rPr>
      </w:pPr>
      <w:r>
        <w:rPr>
          <w:rFonts w:hint="default"/>
          <w:color w:val="FF0000"/>
          <w:lang w:val="en-US" w:eastAsia="zh-CN"/>
        </w:rPr>
        <w:t>模块化开发</w:t>
      </w:r>
    </w:p>
    <w:p>
      <w:pPr>
        <w:ind w:firstLine="420" w:firstLineChars="200"/>
        <w:rPr>
          <w:rFonts w:hint="default"/>
          <w:lang w:val="en-US" w:eastAsia="zh-CN"/>
        </w:rPr>
      </w:pPr>
      <w:r>
        <w:rPr>
          <w:rFonts w:hint="default"/>
          <w:lang w:val="en-US" w:eastAsia="zh-CN"/>
        </w:rPr>
        <w:t>高内聚低耦合法则</w:t>
      </w:r>
    </w:p>
    <w:p>
      <w:pPr>
        <w:ind w:firstLine="420" w:firstLineChars="200"/>
        <w:rPr>
          <w:rFonts w:hint="default"/>
          <w:lang w:val="en-US" w:eastAsia="zh-CN"/>
        </w:rPr>
      </w:pPr>
      <w:r>
        <w:rPr>
          <w:rFonts w:hint="default"/>
          <w:lang w:val="en-US" w:eastAsia="zh-CN"/>
        </w:rPr>
        <w:t xml:space="preserve">​ 高内聚：模块内部是一个统一整体，只负责当前功能相关业务 低耦合：模块与模块之间没有关联 (比如user用户信息的增删改查, order订单信息的增删改查. 它们之间没有关系. 除非你给它们依赖注入.) </w:t>
      </w:r>
    </w:p>
    <w:p>
      <w:pPr>
        <w:ind w:firstLine="420" w:firstLineChars="200"/>
        <w:rPr>
          <w:rFonts w:hint="default"/>
          <w:lang w:val="en-US" w:eastAsia="zh-CN"/>
        </w:rPr>
      </w:pPr>
      <w:r>
        <w:rPr>
          <w:rFonts w:hint="default"/>
          <w:lang w:val="en-US" w:eastAsia="zh-CN"/>
        </w:rPr>
        <w:t>​ 作用 : 定义angularjs作用范围.</w:t>
      </w:r>
    </w:p>
    <w:p>
      <w:pPr>
        <w:pStyle w:val="3"/>
        <w:rPr>
          <w:rFonts w:hint="default"/>
          <w:lang w:val="en-US" w:eastAsia="zh-CN"/>
        </w:rPr>
      </w:pPr>
      <w:r>
        <w:rPr>
          <w:rFonts w:hint="eastAsia"/>
          <w:lang w:val="en-US" w:eastAsia="zh-CN"/>
        </w:rPr>
        <w:t>Angularjs如何使用的？（在品优购-day02）</w:t>
      </w:r>
    </w:p>
    <w:p>
      <w:pPr>
        <w:numPr>
          <w:ilvl w:val="0"/>
          <w:numId w:val="19"/>
        </w:numPr>
        <w:rPr>
          <w:rFonts w:hint="default"/>
          <w:lang w:val="en-US" w:eastAsia="zh-CN"/>
        </w:rPr>
      </w:pPr>
      <w:r>
        <w:rPr>
          <w:rFonts w:hint="eastAsia"/>
          <w:lang w:val="en-US" w:eastAsia="zh-CN"/>
        </w:rPr>
        <w:t>在前端页面引入angularjs相关的.js文件。</w:t>
      </w:r>
    </w:p>
    <w:p>
      <w:pPr>
        <w:numPr>
          <w:ilvl w:val="0"/>
          <w:numId w:val="19"/>
        </w:numPr>
        <w:rPr>
          <w:rFonts w:hint="default"/>
          <w:lang w:val="en-US" w:eastAsia="zh-CN"/>
        </w:rPr>
      </w:pPr>
      <w:r>
        <w:rPr>
          <w:rFonts w:hint="eastAsia"/>
          <w:lang w:val="en-US" w:eastAsia="zh-CN"/>
        </w:rPr>
        <w:t>定义模块名，控制器名，方法名。</w:t>
      </w:r>
    </w:p>
    <w:p>
      <w:pPr>
        <w:numPr>
          <w:ilvl w:val="0"/>
          <w:numId w:val="19"/>
        </w:numPr>
        <w:rPr>
          <w:rFonts w:hint="default"/>
          <w:lang w:val="en-US" w:eastAsia="zh-CN"/>
        </w:rPr>
      </w:pPr>
      <w:r>
        <w:rPr>
          <w:rFonts w:hint="eastAsia"/>
          <w:lang w:val="en-US" w:eastAsia="zh-CN"/>
        </w:rPr>
        <w:t>初始化模块和控制器，绑定方法。</w:t>
      </w:r>
    </w:p>
    <w:p>
      <w:pPr>
        <w:numPr>
          <w:ilvl w:val="0"/>
          <w:numId w:val="19"/>
        </w:numPr>
        <w:rPr>
          <w:rFonts w:hint="default"/>
          <w:lang w:val="en-US" w:eastAsia="zh-CN"/>
        </w:rPr>
      </w:pPr>
      <w:r>
        <w:rPr>
          <w:rFonts w:hint="eastAsia"/>
          <w:lang w:val="en-US" w:eastAsia="zh-CN"/>
        </w:rPr>
        <w:t>填写请求方式，处理响应结果。</w:t>
      </w:r>
    </w:p>
    <w:p>
      <w:pPr>
        <w:numPr>
          <w:ilvl w:val="0"/>
          <w:numId w:val="19"/>
        </w:numPr>
        <w:rPr>
          <w:rFonts w:hint="default"/>
          <w:lang w:val="en-US" w:eastAsia="zh-CN"/>
        </w:rPr>
      </w:pPr>
      <w:r>
        <w:rPr>
          <w:rFonts w:hint="eastAsia"/>
          <w:lang w:val="en-US" w:eastAsia="zh-CN"/>
        </w:rPr>
        <w:t>在前端代码中，修改相关变量。就可以查看输出结果。</w:t>
      </w:r>
    </w:p>
    <w:p/>
    <w:p>
      <w:pPr>
        <w:pStyle w:val="2"/>
      </w:pPr>
      <w:r>
        <w:rPr>
          <w:rFonts w:hint="eastAsia"/>
        </w:rPr>
        <w:t>其他问题</w:t>
      </w:r>
    </w:p>
    <w:p>
      <w:pPr>
        <w:pStyle w:val="3"/>
        <w:rPr>
          <w:rFonts w:hint="eastAsia"/>
        </w:rPr>
      </w:pPr>
      <w:r>
        <w:rPr>
          <w:rFonts w:hint="eastAsia"/>
        </w:rPr>
        <w:t>安全性</w:t>
      </w:r>
    </w:p>
    <w:p>
      <w:pPr>
        <w:pStyle w:val="3"/>
      </w:pPr>
      <w:r>
        <w:t>在做这个项目的时候你碰到了哪些问题？你是怎么解决的？</w:t>
      </w:r>
    </w:p>
    <w:p>
      <w:pPr>
        <w:spacing w:line="20" w:lineRule="exact"/>
        <w:rPr>
          <w:rFonts w:ascii="Times New Roman" w:hAnsi="Times New Roman" w:eastAsia="Times New Roman"/>
        </w:rPr>
      </w:pPr>
    </w:p>
    <w:p>
      <w:pPr>
        <w:spacing w:line="307" w:lineRule="exact"/>
        <w:rPr>
          <w:rFonts w:ascii="Times New Roman" w:hAnsi="Times New Roman" w:eastAsia="Times New Roman"/>
        </w:rPr>
      </w:pPr>
    </w:p>
    <w:p>
      <w:pPr>
        <w:spacing w:line="259" w:lineRule="exact"/>
        <w:ind w:left="360"/>
        <w:rPr>
          <w:rFonts w:ascii="宋体" w:hAnsi="宋体"/>
        </w:rPr>
      </w:pPr>
      <w:r>
        <w:rPr>
          <w:rFonts w:ascii="宋体" w:hAnsi="宋体"/>
        </w:rPr>
        <w:t>①</w:t>
      </w:r>
      <w:r>
        <w:rPr>
          <w:rFonts w:ascii="等线" w:hAnsi="等线" w:eastAsia="等线"/>
        </w:rPr>
        <w:t>.redis</w:t>
      </w:r>
      <w:r>
        <w:rPr>
          <w:rFonts w:ascii="宋体" w:hAnsi="宋体"/>
        </w:rPr>
        <w:t xml:space="preserve"> 受物理内存限制，操作海量数据读写的时候性能非常低；后期我们采用集群；</w:t>
      </w:r>
    </w:p>
    <w:p>
      <w:pPr>
        <w:spacing w:line="57" w:lineRule="exact"/>
        <w:rPr>
          <w:rFonts w:ascii="Times New Roman" w:hAnsi="Times New Roman" w:eastAsia="Times New Roman"/>
        </w:rPr>
      </w:pPr>
    </w:p>
    <w:p>
      <w:pPr>
        <w:spacing w:line="259" w:lineRule="exact"/>
        <w:ind w:left="360"/>
        <w:rPr>
          <w:rFonts w:ascii="等线" w:hAnsi="等线" w:eastAsia="等线"/>
        </w:rPr>
      </w:pPr>
      <w:r>
        <w:rPr>
          <w:rFonts w:ascii="宋体" w:hAnsi="宋体"/>
        </w:rPr>
        <w:t>②</w:t>
      </w:r>
      <w:r>
        <w:rPr>
          <w:rFonts w:ascii="等线" w:hAnsi="等线" w:eastAsia="等线"/>
        </w:rPr>
        <w:t>.httpclient</w:t>
      </w:r>
      <w:r>
        <w:rPr>
          <w:rFonts w:ascii="宋体" w:hAnsi="宋体"/>
        </w:rPr>
        <w:t xml:space="preserve"> 耦合度偏高，后期我们采用 </w:t>
      </w:r>
      <w:r>
        <w:rPr>
          <w:rFonts w:ascii="等线" w:hAnsi="等线" w:eastAsia="等线"/>
        </w:rPr>
        <w:t>MQ;</w:t>
      </w:r>
    </w:p>
    <w:p>
      <w:pPr>
        <w:spacing w:line="56" w:lineRule="exact"/>
        <w:rPr>
          <w:rFonts w:ascii="Times New Roman" w:hAnsi="Times New Roman" w:eastAsia="Times New Roman"/>
        </w:rPr>
      </w:pPr>
    </w:p>
    <w:p>
      <w:pPr>
        <w:spacing w:line="259" w:lineRule="exact"/>
        <w:ind w:left="360"/>
        <w:rPr>
          <w:rFonts w:ascii="宋体" w:hAnsi="宋体"/>
        </w:rPr>
      </w:pPr>
      <w:r>
        <w:rPr>
          <w:rFonts w:ascii="宋体" w:hAnsi="宋体"/>
        </w:rPr>
        <w:t>③</w:t>
      </w:r>
      <w:r>
        <w:rPr>
          <w:rFonts w:ascii="等线" w:hAnsi="等线" w:eastAsia="等线"/>
        </w:rPr>
        <w:t>.</w:t>
      </w:r>
      <w:r>
        <w:rPr>
          <w:rFonts w:ascii="宋体" w:hAnsi="宋体"/>
        </w:rPr>
        <w:t>项目中用到了曾经没有用过的技术，解决方式：用自己的私人时间主动学习</w:t>
      </w:r>
    </w:p>
    <w:p>
      <w:pPr>
        <w:spacing w:line="89" w:lineRule="exact"/>
        <w:rPr>
          <w:rFonts w:ascii="Times New Roman" w:hAnsi="Times New Roman" w:eastAsia="Times New Roman"/>
        </w:rPr>
      </w:pPr>
    </w:p>
    <w:p>
      <w:pPr>
        <w:spacing w:line="279" w:lineRule="exact"/>
        <w:ind w:left="360" w:right="330"/>
        <w:rPr>
          <w:rFonts w:ascii="宋体" w:hAnsi="宋体"/>
        </w:rPr>
      </w:pPr>
      <w:r>
        <w:rPr>
          <w:rFonts w:ascii="宋体" w:hAnsi="宋体"/>
        </w:rPr>
        <w:t>④</w:t>
      </w:r>
      <w:r>
        <w:rPr>
          <w:rFonts w:ascii="等线" w:hAnsi="等线" w:eastAsia="等线"/>
        </w:rPr>
        <w:t>.</w:t>
      </w:r>
      <w:r>
        <w:rPr>
          <w:rFonts w:ascii="宋体" w:hAnsi="宋体"/>
        </w:rPr>
        <w:t xml:space="preserve">系统运行环境问题，有些问题是在开发环境下 </w:t>
      </w:r>
      <w:r>
        <w:rPr>
          <w:rFonts w:ascii="等线" w:hAnsi="等线" w:eastAsia="等线"/>
        </w:rPr>
        <w:t>OK</w:t>
      </w:r>
      <w:r>
        <w:rPr>
          <w:rFonts w:ascii="宋体" w:hAnsi="宋体"/>
        </w:rPr>
        <w:t>，但是到了测试环境就问题</w:t>
      </w:r>
      <w:r>
        <w:rPr>
          <w:rFonts w:hint="eastAsia" w:ascii="宋体" w:hAnsi="宋体"/>
        </w:rPr>
        <w:t>.</w:t>
      </w:r>
    </w:p>
    <w:p/>
    <w:p>
      <w:pPr>
        <w:pStyle w:val="3"/>
        <w:rPr>
          <w:shd w:val="clear" w:color="auto" w:fill="FFFFFF"/>
        </w:rPr>
      </w:pPr>
      <w:r>
        <w:rPr>
          <w:rFonts w:hint="eastAsia" w:ascii="Cambria" w:hAnsi="Cambria" w:eastAsia="宋体" w:cs="Times New Roman"/>
          <w:shd w:val="clear" w:color="auto" w:fill="FFFFFF"/>
        </w:rPr>
        <w:t>分布式_你觉得分布式开发的缺点是什么？</w:t>
      </w:r>
    </w:p>
    <w:p>
      <w:pPr>
        <w:rPr>
          <w:color w:val="000000"/>
          <w:szCs w:val="21"/>
          <w:shd w:val="clear" w:color="auto" w:fill="FFFFFF"/>
        </w:rPr>
      </w:pP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1. 和集中式相比，分布式开发的功能之间的调用使用的是接口调用，而不是直接调用。需要编写稳定有效的API。</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2. 分布式系统之间的通信无法直接通知，需要使用消息机制（MQ）进行通知。</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3. 分布式开发涉及到多个开发团队，开发过程中需要频繁的进行沟通</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    4. 集中式系统开发可以使用debug从头到尾进行调试，而分布式层次太深，组件调用太多，使用debug很难整体调试。需要有效使用日志组件，更好的帮助我们找到问题。</w:t>
      </w:r>
    </w:p>
    <w:p>
      <w:pPr>
        <w:numPr>
          <w:ilvl w:val="0"/>
          <w:numId w:val="20"/>
        </w:numPr>
        <w:ind w:left="461" w:leftChars="0" w:hanging="360" w:firstLineChars="0"/>
        <w:rPr>
          <w:rFonts w:ascii="宋体" w:hAnsi="宋体" w:eastAsia="宋体"/>
          <w:sz w:val="24"/>
        </w:rPr>
      </w:pPr>
      <w:r>
        <w:rPr>
          <w:rFonts w:hint="eastAsia" w:ascii="Calibri" w:hAnsi="Calibri" w:eastAsia="宋体" w:cs="Times New Roman"/>
          <w:color w:val="000000"/>
          <w:szCs w:val="21"/>
          <w:shd w:val="clear" w:color="auto" w:fill="FFFFFF"/>
        </w:rPr>
        <w:t>分布式</w:t>
      </w:r>
      <w:r>
        <w:rPr>
          <w:rFonts w:ascii="Calibri" w:hAnsi="Calibri" w:eastAsia="宋体" w:cs="Times New Roman"/>
          <w:color w:val="000000"/>
          <w:szCs w:val="21"/>
          <w:shd w:val="clear" w:color="auto" w:fill="FFFFFF"/>
        </w:rPr>
        <w:t>开发</w:t>
      </w:r>
      <w:r>
        <w:rPr>
          <w:rFonts w:hint="eastAsia" w:ascii="Calibri" w:hAnsi="Calibri" w:eastAsia="宋体" w:cs="Times New Roman"/>
          <w:color w:val="000000"/>
          <w:szCs w:val="21"/>
          <w:shd w:val="clear" w:color="auto" w:fill="FFFFFF"/>
        </w:rPr>
        <w:t>如果</w:t>
      </w:r>
      <w:r>
        <w:rPr>
          <w:rFonts w:ascii="Calibri" w:hAnsi="Calibri" w:eastAsia="宋体" w:cs="Times New Roman"/>
          <w:color w:val="000000"/>
          <w:szCs w:val="21"/>
          <w:shd w:val="clear" w:color="auto" w:fill="FFFFFF"/>
        </w:rPr>
        <w:t>服务划分不合理经常会遇到分布式事物问题。</w:t>
      </w:r>
      <w:r>
        <w:rPr>
          <w:rFonts w:hint="eastAsia" w:ascii="Calibri" w:hAnsi="Calibri" w:eastAsia="宋体" w:cs="Times New Roman"/>
          <w:color w:val="000000"/>
          <w:szCs w:val="21"/>
          <w:shd w:val="clear" w:color="auto" w:fill="FFFFFF"/>
        </w:rPr>
        <w:t>对于</w:t>
      </w:r>
      <w:r>
        <w:rPr>
          <w:rFonts w:ascii="Calibri" w:hAnsi="Calibri" w:eastAsia="宋体" w:cs="Times New Roman"/>
          <w:color w:val="000000"/>
          <w:szCs w:val="21"/>
          <w:shd w:val="clear" w:color="auto" w:fill="FFFFFF"/>
        </w:rPr>
        <w:t>分布式事物我们只能从最大限度的去避免不能完全真正的去解决分布式事物</w:t>
      </w:r>
      <w:r>
        <w:rPr>
          <w:rFonts w:hint="eastAsia" w:ascii="Calibri" w:hAnsi="Calibri" w:eastAsia="宋体" w:cs="Times New Roman"/>
          <w:color w:val="000000"/>
          <w:szCs w:val="21"/>
          <w:shd w:val="clear" w:color="auto" w:fill="FFFFFF"/>
        </w:rPr>
        <w:t>(注意</w:t>
      </w:r>
      <w:r>
        <w:rPr>
          <w:rFonts w:ascii="Calibri" w:hAnsi="Calibri" w:eastAsia="宋体" w:cs="Times New Roman"/>
          <w:color w:val="000000"/>
          <w:szCs w:val="21"/>
          <w:shd w:val="clear" w:color="auto" w:fill="FFFFFF"/>
        </w:rPr>
        <w:t>并不是不能解决</w:t>
      </w:r>
      <w:r>
        <w:rPr>
          <w:rFonts w:hint="eastAsia" w:ascii="Calibri" w:hAnsi="Calibri" w:eastAsia="宋体" w:cs="Times New Roman"/>
          <w:color w:val="000000"/>
          <w:szCs w:val="21"/>
          <w:shd w:val="clear" w:color="auto" w:fill="FFFFFF"/>
        </w:rPr>
        <w:t>,分布式</w:t>
      </w:r>
      <w:r>
        <w:rPr>
          <w:rFonts w:ascii="Calibri" w:hAnsi="Calibri" w:eastAsia="宋体" w:cs="Times New Roman"/>
          <w:color w:val="000000"/>
          <w:szCs w:val="21"/>
          <w:shd w:val="clear" w:color="auto" w:fill="FFFFFF"/>
        </w:rPr>
        <w:t>事物是可以解决的但是考虑到网站的性能</w:t>
      </w:r>
      <w:r>
        <w:rPr>
          <w:rFonts w:hint="eastAsia" w:ascii="Calibri" w:hAnsi="Calibri" w:eastAsia="宋体" w:cs="Times New Roman"/>
          <w:color w:val="000000"/>
          <w:szCs w:val="21"/>
          <w:shd w:val="clear" w:color="auto" w:fill="FFFFFF"/>
        </w:rPr>
        <w:t xml:space="preserve"> 我们</w:t>
      </w:r>
      <w:r>
        <w:rPr>
          <w:rFonts w:ascii="Calibri" w:hAnsi="Calibri" w:eastAsia="宋体" w:cs="Times New Roman"/>
          <w:color w:val="000000"/>
          <w:szCs w:val="21"/>
          <w:shd w:val="clear" w:color="auto" w:fill="FFFFFF"/>
        </w:rPr>
        <w:t>经常会尽可能的去避免分布式事物)</w:t>
      </w:r>
    </w:p>
    <w:p>
      <w:pPr>
        <w:widowControl w:val="0"/>
        <w:numPr>
          <w:ilvl w:val="0"/>
          <w:numId w:val="0"/>
        </w:numPr>
        <w:jc w:val="both"/>
        <w:rPr>
          <w:rFonts w:ascii="Calibri" w:hAnsi="Calibri" w:eastAsia="宋体" w:cs="Times New Roman"/>
          <w:color w:val="000000"/>
          <w:szCs w:val="21"/>
          <w:shd w:val="clear" w:color="auto" w:fill="FFFFFF"/>
        </w:rPr>
      </w:pPr>
    </w:p>
    <w:p>
      <w:pPr>
        <w:pStyle w:val="3"/>
      </w:pPr>
      <w:r>
        <w:rPr>
          <w:rFonts w:hint="eastAsia" w:ascii="Cambria" w:hAnsi="Cambria" w:eastAsia="宋体" w:cs="Times New Roman"/>
          <w:shd w:val="clear" w:color="auto" w:fill="FFFFFF"/>
        </w:rPr>
        <w:t>数据库_你们数据库怎么设计的？</w:t>
      </w:r>
    </w:p>
    <w:p>
      <w:pPr>
        <w:rPr>
          <w:rFonts w:ascii="Calibri" w:hAnsi="Calibri" w:eastAsia="宋体" w:cs="Times New Roman"/>
          <w:color w:val="000000"/>
          <w:szCs w:val="21"/>
          <w:shd w:val="clear" w:color="auto" w:fill="FFFFFF"/>
        </w:rPr>
      </w:pPr>
      <w:r>
        <w:rPr>
          <w:rFonts w:hint="eastAsia" w:ascii="Calibri" w:hAnsi="Calibri" w:eastAsia="宋体" w:cs="Times New Roman"/>
          <w:color w:val="000000"/>
          <w:szCs w:val="21"/>
        </w:rPr>
        <w:t>答:</w:t>
      </w:r>
      <w:r>
        <w:rPr>
          <w:rFonts w:hint="eastAsia" w:ascii="Calibri" w:hAnsi="Calibri" w:eastAsia="宋体" w:cs="Times New Roman"/>
          <w:color w:val="000000"/>
          <w:szCs w:val="21"/>
        </w:rPr>
        <w:br w:type="textWrapping"/>
      </w:r>
      <w:r>
        <w:rPr>
          <w:rFonts w:hint="eastAsia" w:ascii="Calibri" w:hAnsi="Calibri" w:eastAsia="宋体" w:cs="Times New Roman"/>
          <w:color w:val="000000"/>
          <w:szCs w:val="21"/>
          <w:shd w:val="clear" w:color="auto" w:fill="FFFFFF"/>
        </w:rPr>
        <w:t>先对自己负责模块的需求进行分析，搞清楚业务需求。</w:t>
      </w:r>
    </w:p>
    <w:p>
      <w:pPr>
        <w:rPr>
          <w:rFonts w:ascii="Calibri" w:hAnsi="Calibri" w:eastAsia="宋体" w:cs="Times New Roman"/>
          <w:color w:val="000000"/>
          <w:szCs w:val="21"/>
          <w:shd w:val="clear" w:color="auto" w:fill="FFFFFF"/>
        </w:rPr>
      </w:pPr>
      <w:r>
        <w:rPr>
          <w:rFonts w:hint="eastAsia" w:ascii="Calibri" w:hAnsi="Calibri" w:eastAsia="宋体" w:cs="Times New Roman"/>
          <w:color w:val="000000"/>
          <w:szCs w:val="21"/>
          <w:shd w:val="clear" w:color="auto" w:fill="FFFFFF"/>
        </w:rPr>
        <w:t>定义出一个一个实体(表)</w:t>
      </w:r>
    </w:p>
    <w:p>
      <w:pPr>
        <w:rPr>
          <w:rFonts w:ascii="Calibri" w:hAnsi="Calibri" w:eastAsia="宋体" w:cs="Times New Roman"/>
          <w:color w:val="000000"/>
          <w:szCs w:val="21"/>
          <w:shd w:val="clear" w:color="auto" w:fill="FFFFFF"/>
        </w:rPr>
      </w:pPr>
      <w:r>
        <w:rPr>
          <w:rFonts w:hint="eastAsia" w:ascii="Calibri" w:hAnsi="Calibri" w:eastAsia="宋体" w:cs="Times New Roman"/>
          <w:color w:val="000000"/>
          <w:szCs w:val="21"/>
          <w:shd w:val="clear" w:color="auto" w:fill="FFFFFF"/>
        </w:rPr>
        <w:t>根据分析的业务需求定义表的一个一个字段</w:t>
      </w:r>
    </w:p>
    <w:p>
      <w:pPr>
        <w:rPr>
          <w:rFonts w:ascii="Calibri" w:hAnsi="Calibri" w:eastAsia="宋体" w:cs="Times New Roman"/>
          <w:color w:val="000000"/>
          <w:szCs w:val="21"/>
          <w:shd w:val="clear" w:color="auto" w:fill="FFFFFF"/>
        </w:rPr>
      </w:pPr>
      <w:r>
        <w:rPr>
          <w:rFonts w:hint="eastAsia" w:ascii="Calibri" w:hAnsi="Calibri" w:eastAsia="宋体" w:cs="Times New Roman"/>
          <w:color w:val="000000"/>
          <w:szCs w:val="21"/>
          <w:shd w:val="clear" w:color="auto" w:fill="FFFFFF"/>
        </w:rPr>
        <w:t>分析表与表之间的关系，定义外键。</w:t>
      </w:r>
    </w:p>
    <w:p/>
    <w:p>
      <w:pPr>
        <w:pStyle w:val="3"/>
        <w:rPr>
          <w:kern w:val="0"/>
          <w:szCs w:val="21"/>
        </w:rPr>
      </w:pPr>
      <w:r>
        <w:rPr>
          <w:rFonts w:hint="eastAsia"/>
          <w:kern w:val="0"/>
        </w:rPr>
        <w:t>事务_说一下事务；你们项目中事务是怎么处理的？</w:t>
      </w:r>
      <w:r>
        <w:rPr>
          <w:rFonts w:hint="eastAsia"/>
          <w:color w:val="FF0000"/>
          <w:szCs w:val="21"/>
        </w:rPr>
        <w:t>（40%）</w:t>
      </w:r>
    </w:p>
    <w:p>
      <w:pPr>
        <w:rPr>
          <w:rFonts w:hint="eastAsia" w:ascii="Calibri" w:hAnsi="Calibri" w:eastAsia="宋体" w:cs="Times New Roman"/>
          <w:color w:val="000000"/>
          <w:szCs w:val="21"/>
          <w:shd w:val="clear" w:color="auto" w:fill="FFFFFF"/>
        </w:rPr>
      </w:pPr>
      <w:r>
        <w:rPr>
          <w:rFonts w:ascii="Calibri" w:hAnsi="Calibri" w:eastAsia="宋体" w:cs="Times New Roman"/>
          <w:color w:val="000000"/>
          <w:szCs w:val="21"/>
          <w:shd w:val="clear" w:color="auto" w:fill="FFFFFF"/>
        </w:rPr>
        <w:t>MyBatis和Spring整合后， 使用Spring的</w:t>
      </w:r>
      <w:r>
        <w:rPr>
          <w:rFonts w:hint="eastAsia" w:ascii="Calibri" w:hAnsi="Calibri" w:eastAsia="宋体" w:cs="Times New Roman"/>
          <w:color w:val="000000"/>
          <w:szCs w:val="21"/>
          <w:shd w:val="clear" w:color="auto" w:fill="FFFFFF"/>
        </w:rPr>
        <w:t xml:space="preserve">声明式配置事务 </w:t>
      </w:r>
    </w:p>
    <w:p>
      <w:pPr>
        <w:rPr>
          <w:rFonts w:hint="eastAsia" w:ascii="Calibri" w:hAnsi="Calibri" w:eastAsia="宋体" w:cs="Times New Roman"/>
          <w:color w:val="000000"/>
          <w:szCs w:val="21"/>
          <w:shd w:val="clear" w:color="auto" w:fill="FFFFFF"/>
        </w:rPr>
      </w:pPr>
      <w:r>
        <w:rPr>
          <w:rFonts w:hint="eastAsia" w:ascii="Calibri" w:hAnsi="Calibri" w:eastAsia="宋体" w:cs="Times New Roman"/>
          <w:color w:val="000000"/>
          <w:szCs w:val="21"/>
          <w:shd w:val="clear" w:color="auto" w:fill="FFFFFF"/>
        </w:rPr>
        <w:t xml:space="preserve">编程式事务处理对代码有些侵入性，通常我们的事务需求并没有要求在事务的边界上进行如此精确的控制。因此一般采用声明式事务管理 </w:t>
      </w:r>
    </w:p>
    <w:p>
      <w:pPr>
        <w:rPr>
          <w:rFonts w:hint="eastAsia" w:ascii="Calibri" w:hAnsi="Calibri" w:eastAsia="宋体" w:cs="Times New Roman"/>
          <w:color w:val="000000"/>
          <w:szCs w:val="21"/>
          <w:shd w:val="clear" w:color="auto" w:fill="FFFFFF"/>
        </w:rPr>
      </w:pPr>
      <w:r>
        <w:rPr>
          <w:rFonts w:hint="eastAsia" w:ascii="Calibri" w:hAnsi="Calibri" w:eastAsia="宋体" w:cs="Times New Roman"/>
          <w:color w:val="000000"/>
          <w:szCs w:val="21"/>
          <w:shd w:val="clear" w:color="auto" w:fill="FFFFFF"/>
        </w:rPr>
        <w:t>声明式事务有两种方式：@Transactional注解方式</w:t>
      </w:r>
      <w:r>
        <w:rPr>
          <w:rFonts w:hint="eastAsia" w:ascii="Calibri" w:hAnsi="Calibri" w:eastAsia="宋体" w:cs="Times New Roman"/>
          <w:color w:val="000000"/>
          <w:szCs w:val="21"/>
          <w:shd w:val="clear" w:color="auto" w:fill="FFFFFF"/>
          <w:lang w:val="en-US" w:eastAsia="zh-CN"/>
        </w:rPr>
        <w:t xml:space="preserve">配置AOP事务 </w:t>
      </w:r>
      <w:r>
        <w:rPr>
          <w:rFonts w:hint="eastAsia" w:ascii="Calibri" w:hAnsi="Calibri" w:eastAsia="宋体" w:cs="Times New Roman"/>
          <w:color w:val="000000"/>
          <w:szCs w:val="21"/>
          <w:shd w:val="clear" w:color="auto" w:fill="FFFFFF"/>
        </w:rPr>
        <w:t>和XML配置方式</w:t>
      </w:r>
    </w:p>
    <w:p>
      <w:pPr>
        <w:rPr>
          <w:rFonts w:hint="eastAsia" w:ascii="Calibri" w:hAnsi="Calibri" w:eastAsia="宋体" w:cs="Times New Roman"/>
          <w:color w:val="000000"/>
          <w:szCs w:val="21"/>
          <w:shd w:val="clear" w:color="auto" w:fill="FFFFFF"/>
        </w:rPr>
      </w:pPr>
    </w:p>
    <w:p>
      <w:pPr>
        <w:rPr>
          <w:rFonts w:hint="eastAsia" w:ascii="Calibri" w:hAnsi="Calibri" w:eastAsia="宋体" w:cs="Times New Roman"/>
          <w:color w:val="FF0000"/>
          <w:szCs w:val="21"/>
          <w:shd w:val="clear" w:color="auto" w:fill="FFFFFF"/>
        </w:rPr>
      </w:pPr>
      <w:r>
        <w:rPr>
          <w:rFonts w:hint="eastAsia" w:ascii="Arial" w:hAnsi="Arial" w:eastAsia="宋体" w:cs="Arial"/>
          <w:i w:val="0"/>
          <w:caps w:val="0"/>
          <w:color w:val="FF0000"/>
          <w:spacing w:val="0"/>
          <w:sz w:val="19"/>
          <w:szCs w:val="19"/>
          <w:shd w:val="clear" w:fill="FFFFFF"/>
          <w:lang w:val="en-US" w:eastAsia="zh-CN"/>
        </w:rPr>
        <w:t xml:space="preserve">流程: </w:t>
      </w:r>
    </w:p>
    <w:p>
      <w:pPr>
        <w:rPr>
          <w:rFonts w:hint="eastAsia" w:ascii="Calibri" w:hAnsi="Calibri" w:eastAsia="宋体" w:cs="Times New Roman"/>
          <w:color w:val="000000"/>
          <w:szCs w:val="21"/>
          <w:shd w:val="clear" w:color="auto" w:fill="FFFFFF"/>
        </w:rPr>
      </w:pPr>
      <w:r>
        <w:rPr>
          <w:rFonts w:hint="eastAsia" w:ascii="Arial" w:hAnsi="Arial" w:eastAsia="宋体" w:cs="Arial"/>
          <w:i w:val="0"/>
          <w:caps w:val="0"/>
          <w:color w:val="4F4F4F"/>
          <w:spacing w:val="0"/>
          <w:sz w:val="19"/>
          <w:szCs w:val="19"/>
          <w:shd w:val="clear" w:fill="FFFFFF"/>
          <w:lang w:val="en-US" w:eastAsia="zh-CN"/>
        </w:rPr>
        <w:t>在</w:t>
      </w:r>
      <w:r>
        <w:rPr>
          <w:rFonts w:ascii="Arial" w:hAnsi="Arial" w:eastAsia="Arial" w:cs="Arial"/>
          <w:i w:val="0"/>
          <w:caps w:val="0"/>
          <w:color w:val="4F4F4F"/>
          <w:spacing w:val="0"/>
          <w:sz w:val="19"/>
          <w:szCs w:val="19"/>
          <w:shd w:val="clear" w:fill="FFFFFF"/>
        </w:rPr>
        <w:t>applicationContext.xml文件</w:t>
      </w:r>
    </w:p>
    <w:p>
      <w:pPr>
        <w:numPr>
          <w:ilvl w:val="0"/>
          <w:numId w:val="21"/>
        </w:numPr>
        <w:rPr>
          <w:rFonts w:ascii="Calibri" w:hAnsi="Calibri" w:eastAsia="宋体" w:cs="Times New Roman"/>
          <w:color w:val="000000"/>
          <w:szCs w:val="21"/>
          <w:shd w:val="clear" w:color="auto" w:fill="FFFFFF"/>
        </w:rPr>
      </w:pPr>
      <w:r>
        <w:rPr>
          <w:rFonts w:ascii="Calibri" w:hAnsi="Calibri" w:eastAsia="宋体" w:cs="Times New Roman"/>
          <w:color w:val="000000"/>
          <w:szCs w:val="21"/>
          <w:shd w:val="clear" w:color="auto" w:fill="FFFFFF"/>
        </w:rPr>
        <w:t>声明事务管理组件：定义具体平台事务管理器 --&gt;2.开启事务组件注解扫描：注册事务注解处理器</w:t>
      </w:r>
      <w:r>
        <w:rPr>
          <w:rFonts w:hint="eastAsia" w:ascii="Calibri" w:hAnsi="Calibri" w:eastAsia="宋体" w:cs="Times New Roman"/>
          <w:color w:val="000000"/>
          <w:szCs w:val="21"/>
          <w:shd w:val="clear" w:color="auto" w:fill="FFFFFF"/>
          <w:lang w:val="en-US" w:eastAsia="zh-CN"/>
        </w:rPr>
        <w:t xml:space="preserve"> 3.Controller添加此注解. </w:t>
      </w:r>
    </w:p>
    <w:p>
      <w:pPr>
        <w:numPr>
          <w:ilvl w:val="0"/>
          <w:numId w:val="0"/>
        </w:numPr>
        <w:rPr>
          <w:rFonts w:ascii="Calibri" w:hAnsi="Calibri" w:eastAsia="宋体" w:cs="Times New Roman"/>
          <w:color w:val="000000"/>
          <w:szCs w:val="21"/>
          <w:shd w:val="clear" w:color="auto" w:fill="FFFFFF"/>
        </w:rPr>
      </w:pPr>
    </w:p>
    <w:p>
      <w:pPr>
        <w:pStyle w:val="3"/>
      </w:pPr>
      <w:r>
        <w:rPr>
          <w:rFonts w:hint="eastAsia"/>
        </w:rPr>
        <w:t>并发_</w:t>
      </w:r>
      <w:r>
        <w:t>你们系统的并发是多少？如何解决高并发的问题</w:t>
      </w:r>
    </w:p>
    <w:p>
      <w:r>
        <w:t>经过我们对系统的调优，保证压力测试时</w:t>
      </w:r>
      <w:r>
        <w:rPr>
          <w:color w:val="FF0000"/>
        </w:rPr>
        <w:t>每个 tomcat</w:t>
      </w:r>
      <w:r>
        <w:t xml:space="preserve"> 的并发量达到 </w:t>
      </w:r>
      <w:r>
        <w:rPr>
          <w:rFonts w:hint="eastAsia"/>
          <w:color w:val="FF0000"/>
        </w:rPr>
        <w:t>200</w:t>
      </w:r>
      <w:r>
        <w:t>。现在我们有</w:t>
      </w:r>
      <w:r>
        <w:rPr>
          <w:color w:val="FF0000"/>
        </w:rPr>
        <w:t>5</w:t>
      </w:r>
      <w:r>
        <w:rPr>
          <w:rFonts w:hint="eastAsia"/>
          <w:color w:val="FF0000"/>
        </w:rPr>
        <w:t>台</w:t>
      </w:r>
      <w:r>
        <w:t xml:space="preserve">web服务器提供服务，基本上也就是 </w:t>
      </w:r>
      <w:r>
        <w:rPr>
          <w:rFonts w:hint="eastAsia"/>
          <w:b/>
          <w:color w:val="FF0000"/>
        </w:rPr>
        <w:t>1</w:t>
      </w:r>
      <w:r>
        <w:rPr>
          <w:b/>
          <w:color w:val="FF0000"/>
        </w:rPr>
        <w:t>000</w:t>
      </w:r>
      <w:r>
        <w:t xml:space="preserve"> </w:t>
      </w:r>
      <w:r>
        <w:rPr>
          <w:b/>
          <w:color w:val="FF0000"/>
        </w:rPr>
        <w:t>左右</w:t>
      </w:r>
      <w:r>
        <w:t>的并发，如果将来并发量进一步提高是可以再增加服务器来提供并发能力。</w:t>
      </w:r>
    </w:p>
    <w:p>
      <w:pPr>
        <w:rPr>
          <w:rFonts w:ascii="Times New Roman" w:hAnsi="Times New Roman" w:eastAsia="Times New Roman"/>
        </w:rPr>
      </w:pPr>
    </w:p>
    <w:p/>
    <w:p>
      <w:pPr>
        <w:pStyle w:val="3"/>
      </w:pPr>
      <w:r>
        <w:rPr>
          <w:rFonts w:hint="eastAsia"/>
        </w:rPr>
        <w:t>并发_如何解决高并发问题</w:t>
      </w:r>
    </w:p>
    <w:p>
      <w:r>
        <w:rPr>
          <w:rFonts w:hint="eastAsia"/>
        </w:rPr>
        <w:t>1.尽量使用缓存，包括用户缓存，信息缓存等，多花点内存来做缓存，可以大量减少与数据库的交互，提高性能。</w:t>
      </w:r>
    </w:p>
    <w:p>
      <w:r>
        <w:rPr>
          <w:rFonts w:hint="eastAsia"/>
        </w:rPr>
        <w:t>2.优化数据库查询语句，减少直接使用hibernate等工具的直接生成语句（仅耗时较长的查询做优化）。</w:t>
      </w:r>
    </w:p>
    <w:p>
      <w:r>
        <w:rPr>
          <w:rFonts w:hint="eastAsia"/>
        </w:rPr>
        <w:t>3.能使用静态页面的地方尽量使用，减少容器的解析（尽量将动态内容生成静态html来显示）。</w:t>
      </w:r>
    </w:p>
    <w:p>
      <w:r>
        <w:rPr>
          <w:rFonts w:hint="eastAsia"/>
        </w:rPr>
        <w:t>4使用服务器集群来解决单台的瓶颈问题</w:t>
      </w:r>
    </w:p>
    <w:p/>
    <w:p>
      <w:pPr>
        <w:pStyle w:val="3"/>
        <w:rPr>
          <w:rFonts w:ascii="Cambria" w:hAnsi="Cambria" w:eastAsia="宋体" w:cs="Times New Roman"/>
          <w:kern w:val="0"/>
        </w:rPr>
      </w:pPr>
      <w:r>
        <w:rPr>
          <w:rFonts w:hint="eastAsia" w:ascii="Cambria" w:hAnsi="Cambria" w:eastAsia="宋体" w:cs="Times New Roman"/>
          <w:kern w:val="0"/>
        </w:rPr>
        <w:t>多线程_你们项目中那些地方涉及多线程?</w:t>
      </w:r>
    </w:p>
    <w:p>
      <w:pPr>
        <w:rPr>
          <w:rFonts w:ascii="微软雅黑" w:hAnsi="微软雅黑" w:eastAsia="微软雅黑" w:cs="Times New Roman"/>
          <w:kern w:val="0"/>
          <w:szCs w:val="21"/>
        </w:rPr>
      </w:pPr>
      <w:r>
        <w:rPr>
          <w:rFonts w:hint="eastAsia" w:ascii="微软雅黑" w:hAnsi="微软雅黑" w:eastAsia="微软雅黑" w:cs="Times New Roman"/>
          <w:kern w:val="0"/>
          <w:szCs w:val="21"/>
        </w:rPr>
        <w:t>（包括会问各种线程问题；解决线程高并发；优化线</w:t>
      </w:r>
      <w:r>
        <w:rPr>
          <w:rFonts w:hint="eastAsia" w:ascii="微软雅黑" w:hAnsi="微软雅黑" w:eastAsia="微软雅黑" w:cs="Times New Roman"/>
          <w:kern w:val="0"/>
          <w:szCs w:val="21"/>
        </w:rPr>
        <w:tab/>
      </w:r>
      <w:r>
        <w:rPr>
          <w:rFonts w:hint="eastAsia" w:ascii="微软雅黑" w:hAnsi="微软雅黑" w:eastAsia="微软雅黑" w:cs="Times New Roman"/>
          <w:kern w:val="0"/>
          <w:szCs w:val="21"/>
        </w:rPr>
        <w:t>程池的方法；优化死锁的方法；</w:t>
      </w:r>
      <w:r>
        <w:rPr>
          <w:rFonts w:hint="eastAsia" w:ascii="微软雅黑" w:hAnsi="微软雅黑" w:eastAsia="微软雅黑" w:cs="Times New Roman"/>
          <w:color w:val="000000"/>
          <w:szCs w:val="21"/>
        </w:rPr>
        <w:t>内部是怎么执行的；多线程的原理什么之类的</w:t>
      </w:r>
      <w:r>
        <w:rPr>
          <w:rFonts w:hint="eastAsia" w:ascii="微软雅黑" w:hAnsi="微软雅黑" w:eastAsia="微软雅黑" w:cs="Times New Roman"/>
          <w:kern w:val="0"/>
          <w:szCs w:val="21"/>
        </w:rPr>
        <w:t>……）</w:t>
      </w:r>
      <w:r>
        <w:rPr>
          <w:rFonts w:hint="eastAsia" w:ascii="微软雅黑" w:hAnsi="微软雅黑" w:eastAsia="微软雅黑" w:cs="Times New Roman"/>
          <w:color w:val="FF0000"/>
          <w:szCs w:val="21"/>
        </w:rPr>
        <w:t>（80%）</w:t>
      </w:r>
    </w:p>
    <w:p>
      <w:pPr>
        <w:rPr>
          <w:rFonts w:hint="eastAsia" w:ascii="Calibri" w:hAnsi="Calibri" w:eastAsia="宋体" w:cs="Times New Roman"/>
          <w:color w:val="000000"/>
          <w:szCs w:val="21"/>
          <w:shd w:val="clear" w:color="auto" w:fill="FFFFFF"/>
        </w:rPr>
      </w:pPr>
      <w:r>
        <w:rPr>
          <w:rFonts w:hint="eastAsia" w:ascii="Calibri" w:hAnsi="Calibri" w:eastAsia="宋体" w:cs="Times New Roman"/>
          <w:color w:val="000000"/>
          <w:szCs w:val="21"/>
          <w:shd w:val="clear" w:color="auto" w:fill="FFFFFF"/>
        </w:rPr>
        <w:t>答:</w:t>
      </w:r>
    </w:p>
    <w:p>
      <w:pPr>
        <w:rPr>
          <w:rFonts w:ascii="宋体" w:hAnsi="宋体"/>
          <w:color w:val="1E1C11"/>
        </w:rPr>
      </w:pPr>
      <w:r>
        <w:rPr>
          <w:rFonts w:hint="eastAsia" w:ascii="Calibri" w:hAnsi="Calibri" w:eastAsia="宋体" w:cs="Times New Roman"/>
          <w:color w:val="000000"/>
          <w:szCs w:val="21"/>
          <w:shd w:val="clear" w:color="auto" w:fill="FFFFFF"/>
        </w:rPr>
        <w:t>项目中自己写的程序没有用到多线程，通常使用开源框架编写程序 例如:</w:t>
      </w:r>
      <w:r>
        <w:rPr>
          <w:rFonts w:ascii="Calibri" w:hAnsi="Calibri" w:eastAsia="宋体" w:cs="Times New Roman"/>
          <w:color w:val="000000"/>
          <w:szCs w:val="21"/>
          <w:shd w:val="clear" w:color="auto" w:fill="FFFFFF"/>
        </w:rPr>
        <w:t>springMvc</w:t>
      </w:r>
      <w:r>
        <w:rPr>
          <w:rFonts w:hint="eastAsia" w:ascii="Calibri" w:hAnsi="Calibri" w:eastAsia="宋体" w:cs="Times New Roman"/>
          <w:color w:val="000000"/>
          <w:szCs w:val="21"/>
          <w:shd w:val="clear" w:color="auto" w:fill="FFFFFF"/>
        </w:rPr>
        <w:t>的</w:t>
      </w:r>
      <w:r>
        <w:rPr>
          <w:rFonts w:ascii="Calibri" w:hAnsi="Calibri" w:eastAsia="宋体" w:cs="Times New Roman"/>
          <w:color w:val="000000"/>
          <w:szCs w:val="21"/>
          <w:shd w:val="clear" w:color="auto" w:fill="FFFFFF"/>
        </w:rPr>
        <w:t>@Async</w:t>
      </w:r>
      <w:r>
        <w:rPr>
          <w:rFonts w:hint="eastAsia" w:ascii="Calibri" w:hAnsi="Calibri" w:eastAsia="宋体" w:cs="Times New Roman"/>
          <w:color w:val="000000"/>
          <w:szCs w:val="21"/>
          <w:shd w:val="clear" w:color="auto" w:fill="FFFFFF"/>
        </w:rPr>
        <w:t>注解</w:t>
      </w:r>
      <w:r>
        <w:rPr>
          <w:rFonts w:ascii="Calibri" w:hAnsi="Calibri" w:eastAsia="宋体" w:cs="Times New Roman"/>
          <w:color w:val="000000"/>
          <w:szCs w:val="21"/>
          <w:shd w:val="clear" w:color="auto" w:fill="FFFFFF"/>
        </w:rPr>
        <w:t>达到服务的异步调用</w:t>
      </w:r>
      <w:r>
        <w:rPr>
          <w:rFonts w:hint="eastAsia" w:ascii="Calibri" w:hAnsi="Calibri" w:eastAsia="宋体" w:cs="Times New Roman"/>
          <w:color w:val="000000"/>
          <w:szCs w:val="21"/>
          <w:shd w:val="clear" w:color="auto" w:fill="FFFFFF"/>
        </w:rPr>
        <w:t>，框架中已将多线程进行了封装。</w:t>
      </w:r>
    </w:p>
    <w:p>
      <w:pPr>
        <w:pStyle w:val="3"/>
        <w:rPr>
          <w:rFonts w:ascii="Times New Roman" w:hAnsi="Times New Roman" w:eastAsia="Times New Roman"/>
        </w:rPr>
      </w:pPr>
      <w:r>
        <w:rPr>
          <w:rFonts w:ascii="Times New Roman" w:hAnsi="Times New Roman" w:eastAsia="Times New Roman"/>
          <w:b/>
          <w:sz w:val="32"/>
        </w:rPr>
        <w:t xml:space="preserve"> </w:t>
      </w:r>
      <w:r>
        <w:rPr>
          <w:rFonts w:ascii="宋体" w:hAnsi="宋体" w:eastAsia="宋体"/>
          <w:b/>
          <w:sz w:val="32"/>
        </w:rPr>
        <w:t>图片怎么上传</w:t>
      </w:r>
    </w:p>
    <w:p>
      <w:pPr>
        <w:spacing w:line="251" w:lineRule="auto"/>
        <w:ind w:right="120"/>
        <w:jc w:val="both"/>
        <w:rPr>
          <w:rFonts w:ascii="宋体" w:hAnsi="宋体" w:eastAsia="宋体"/>
          <w:sz w:val="24"/>
        </w:rPr>
      </w:pPr>
      <w:r>
        <w:rPr>
          <w:rFonts w:ascii="宋体" w:hAnsi="宋体" w:eastAsia="宋体"/>
          <w:sz w:val="24"/>
        </w:rPr>
        <w:t>前端使用 angularJS 异步上传，后端使用 springmvc 的 MultipartFile 类型来接收，放到分布式图片服务器中，服务器返回图片路径把路径返回页面回显图片</w:t>
      </w:r>
    </w:p>
    <w:p>
      <w:pPr>
        <w:pStyle w:val="3"/>
        <w:rPr>
          <w:rFonts w:hint="eastAsia"/>
        </w:rPr>
      </w:pPr>
      <w:r>
        <w:rPr>
          <w:rFonts w:hint="eastAsia"/>
        </w:rPr>
        <w:t>为什么图片不上传到阿里云oss</w:t>
      </w:r>
    </w:p>
    <w:p>
      <w:pPr>
        <w:spacing w:line="240" w:lineRule="exact"/>
        <w:ind w:left="360"/>
        <w:rPr>
          <w:rFonts w:hint="eastAsia"/>
        </w:rPr>
      </w:pPr>
      <w:r>
        <w:rPr>
          <w:rFonts w:hint="eastAsia"/>
        </w:rPr>
        <w:t>安全考虑</w:t>
      </w:r>
    </w:p>
    <w:p>
      <w:pPr>
        <w:spacing w:line="240" w:lineRule="exact"/>
        <w:ind w:left="360"/>
        <w:rPr>
          <w:rFonts w:ascii="宋体" w:hAnsi="宋体"/>
          <w:color w:val="1E1C11"/>
        </w:rPr>
      </w:pPr>
      <w:r>
        <w:rPr>
          <w:rFonts w:hint="eastAsia"/>
        </w:rPr>
        <w:t>[备注:</w:t>
      </w:r>
      <w:r>
        <w:rPr>
          <w:rFonts w:ascii="Helvetica Neue" w:hAnsi="Helvetica Neue"/>
          <w:color w:val="373D41"/>
          <w:sz w:val="16"/>
          <w:szCs w:val="16"/>
          <w:shd w:val="clear" w:color="auto" w:fill="FFFFFF"/>
        </w:rPr>
        <w:t xml:space="preserve"> 对象存储服务（Object Storage Service，简称 OSS）</w:t>
      </w:r>
      <w:r>
        <w:rPr>
          <w:rFonts w:hint="eastAsia"/>
        </w:rPr>
        <w:t>]</w:t>
      </w:r>
    </w:p>
    <w:p>
      <w:pPr>
        <w:pStyle w:val="3"/>
      </w:pPr>
      <w:r>
        <w:rPr>
          <w:rFonts w:hint="eastAsia"/>
        </w:rPr>
        <w:t>SEO_</w:t>
      </w:r>
      <w:r>
        <w:t>你们商城是否做过 seo 处理。是如何做的</w:t>
      </w:r>
      <w:r>
        <w:rPr>
          <w:rFonts w:hint="eastAsia"/>
        </w:rPr>
        <w:t>?</w:t>
      </w:r>
    </w:p>
    <w:p>
      <w:pPr>
        <w:spacing w:line="296" w:lineRule="exact"/>
        <w:ind w:left="360" w:right="346" w:firstLine="420"/>
        <w:rPr>
          <w:rFonts w:ascii="宋体" w:hAnsi="宋体"/>
          <w:color w:val="1E1C11"/>
        </w:rPr>
      </w:pPr>
      <w:r>
        <w:rPr>
          <w:rFonts w:ascii="宋体" w:hAnsi="宋体"/>
          <w:color w:val="1E1C11"/>
        </w:rPr>
        <w:t>我们做过</w:t>
      </w:r>
      <w:r>
        <w:rPr>
          <w:color w:val="1E1C11"/>
        </w:rPr>
        <w:t xml:space="preserve"> seo </w:t>
      </w:r>
      <w:r>
        <w:rPr>
          <w:rFonts w:ascii="宋体" w:hAnsi="宋体"/>
          <w:color w:val="1E1C11"/>
        </w:rPr>
        <w:t>处理，也就是配合</w:t>
      </w:r>
      <w:r>
        <w:rPr>
          <w:color w:val="1E1C11"/>
        </w:rPr>
        <w:t xml:space="preserve"> seo </w:t>
      </w:r>
      <w:r>
        <w:rPr>
          <w:rFonts w:ascii="宋体" w:hAnsi="宋体"/>
          <w:color w:val="1E1C11"/>
        </w:rPr>
        <w:t>人员做一些工作。在页面中</w:t>
      </w:r>
      <w:r>
        <w:rPr>
          <w:rFonts w:ascii="宋体" w:hAnsi="宋体"/>
          <w:b/>
          <w:color w:val="FF0000"/>
        </w:rPr>
        <w:t>添加一个关键词</w:t>
      </w:r>
      <w:r>
        <w:rPr>
          <w:rFonts w:ascii="宋体" w:hAnsi="宋体"/>
          <w:color w:val="1E1C11"/>
        </w:rPr>
        <w:t>、做网页的</w:t>
      </w:r>
      <w:r>
        <w:rPr>
          <w:rFonts w:ascii="宋体" w:hAnsi="宋体"/>
          <w:b/>
          <w:color w:val="FF0000"/>
        </w:rPr>
        <w:t>伪静态化或者是纯静态化</w:t>
      </w:r>
      <w:r>
        <w:rPr>
          <w:rFonts w:ascii="宋体" w:hAnsi="宋体"/>
          <w:color w:val="1E1C11"/>
        </w:rPr>
        <w:t>等处理。还有就是在页面的关键词中中添加一些链接等。</w:t>
      </w:r>
    </w:p>
    <w:p>
      <w:pPr>
        <w:pStyle w:val="3"/>
      </w:pPr>
      <w:r>
        <w:rPr>
          <w:rFonts w:hint="eastAsia"/>
        </w:rPr>
        <w:t>你</w:t>
      </w:r>
      <w:r>
        <w:t>们的项目中的系统之间是如何通信的？</w:t>
      </w:r>
    </w:p>
    <w:p>
      <w:pPr>
        <w:spacing w:line="312" w:lineRule="exact"/>
        <w:ind w:left="360" w:right="346" w:firstLine="420"/>
        <w:rPr>
          <w:rFonts w:ascii="宋体" w:hAnsi="宋体"/>
          <w:color w:val="1E1C11"/>
        </w:rPr>
      </w:pPr>
      <w:r>
        <w:rPr>
          <w:rFonts w:ascii="宋体" w:hAnsi="宋体"/>
          <w:color w:val="1E1C11"/>
        </w:rPr>
        <w:t>我们项目主体部分采用的是</w:t>
      </w:r>
      <w:r>
        <w:rPr>
          <w:b/>
          <w:color w:val="FF0000"/>
        </w:rPr>
        <w:t xml:space="preserve"> Dubbox </w:t>
      </w:r>
      <w:r>
        <w:rPr>
          <w:rFonts w:ascii="宋体" w:hAnsi="宋体"/>
          <w:color w:val="1E1C11"/>
        </w:rPr>
        <w:t>分布式框架，利用</w:t>
      </w:r>
      <w:r>
        <w:rPr>
          <w:b/>
          <w:color w:val="FF0000"/>
        </w:rPr>
        <w:t xml:space="preserve"> Zookeeper </w:t>
      </w:r>
      <w:r>
        <w:rPr>
          <w:rFonts w:ascii="宋体" w:hAnsi="宋体"/>
          <w:color w:val="1E1C11"/>
        </w:rPr>
        <w:t>实现各系统之间的调用。另外就是使用</w:t>
      </w:r>
      <w:r>
        <w:rPr>
          <w:b/>
          <w:color w:val="FF0000"/>
        </w:rPr>
        <w:t xml:space="preserve"> ActiveMQ </w:t>
      </w:r>
      <w:r>
        <w:rPr>
          <w:rFonts w:ascii="宋体" w:hAnsi="宋体"/>
          <w:color w:val="1E1C11"/>
        </w:rPr>
        <w:t>实现系统之间异步调用。前端跨域调用使用</w:t>
      </w:r>
      <w:r>
        <w:rPr>
          <w:b/>
          <w:color w:val="FF0000"/>
        </w:rPr>
        <w:t xml:space="preserve"> CORS </w:t>
      </w:r>
      <w:r>
        <w:rPr>
          <w:rFonts w:ascii="宋体" w:hAnsi="宋体"/>
          <w:b/>
          <w:color w:val="FF0000"/>
        </w:rPr>
        <w:t>技术</w:t>
      </w:r>
      <w:r>
        <w:rPr>
          <w:rFonts w:ascii="宋体" w:hAnsi="宋体"/>
          <w:color w:val="1E1C11"/>
        </w:rPr>
        <w:t>。</w:t>
      </w:r>
    </w:p>
    <w:p>
      <w:pPr>
        <w:pStyle w:val="3"/>
      </w:pPr>
      <w:r>
        <w:rPr>
          <w:rFonts w:hint="eastAsia"/>
        </w:rPr>
        <w:t>你们系统中订单号是怎么生成的？</w:t>
      </w:r>
    </w:p>
    <w:p>
      <w:r>
        <w:rPr>
          <w:rFonts w:hint="eastAsia"/>
        </w:rPr>
        <w:t>订单号首先决定不允许重复，并且可读性要好，并且订单号需要有一个初始值。所以我们采用redis的incr</w:t>
      </w:r>
      <w:r>
        <w:rPr>
          <w:rFonts w:hint="eastAsia"/>
          <w:lang w:val="en-US" w:eastAsia="zh-CN"/>
        </w:rPr>
        <w:t>自增</w:t>
      </w:r>
      <w:r>
        <w:rPr>
          <w:rFonts w:hint="eastAsia"/>
        </w:rPr>
        <w:t>命令来生成订单号，每次加一。由于redis是单线程的所以使用此命令不会出现重复的订单号，并且可读性好。</w:t>
      </w:r>
    </w:p>
    <w:p>
      <w:pPr>
        <w:pStyle w:val="3"/>
      </w:pPr>
      <w:r>
        <w:rPr>
          <w:rFonts w:hint="eastAsia"/>
        </w:rPr>
        <w:t>异常处理_说一下你系统中的异常是如何处理的？</w:t>
      </w:r>
    </w:p>
    <w:p>
      <w:r>
        <w:rPr>
          <w:rFonts w:hint="eastAsia"/>
        </w:rPr>
        <w:t>系统中的异常使用springmvc的全局异常处理器来实现，在系统中发生的异常都向上抛出，最后由表现层的全局异常处理器捕获，捕获异常后会写错误日志、向相关负责人发邮件发短信。然后展示一个友好的异常页面。</w:t>
      </w:r>
    </w:p>
    <w:p>
      <w:pPr>
        <w:pStyle w:val="3"/>
      </w:pPr>
      <w:r>
        <w:rPr>
          <w:rFonts w:hint="eastAsia"/>
        </w:rPr>
        <w:t>负载均衡_负载均衡的种类有哪些？</w:t>
      </w:r>
    </w:p>
    <w:p>
      <w:r>
        <w:rPr>
          <w:rFonts w:hint="eastAsia"/>
        </w:rPr>
        <w:t>负载均衡分为二种</w:t>
      </w:r>
    </w:p>
    <w:p>
      <w:pPr>
        <w:rPr>
          <w:szCs w:val="21"/>
        </w:rPr>
      </w:pPr>
      <w:r>
        <w:rPr>
          <w:szCs w:val="21"/>
        </w:rPr>
        <w:t>1</w:t>
      </w:r>
      <w:r>
        <w:rPr>
          <w:rFonts w:hint="eastAsia"/>
          <w:szCs w:val="21"/>
        </w:rPr>
        <w:t>）一种是通过</w:t>
      </w:r>
      <w:r>
        <w:rPr>
          <w:rFonts w:hint="eastAsia"/>
          <w:color w:val="FF0000"/>
          <w:szCs w:val="21"/>
        </w:rPr>
        <w:t>硬件</w:t>
      </w:r>
      <w:r>
        <w:rPr>
          <w:rFonts w:hint="eastAsia"/>
          <w:szCs w:val="21"/>
        </w:rPr>
        <w:t>来进行解决，常见的硬件有</w:t>
      </w:r>
      <w:r>
        <w:rPr>
          <w:szCs w:val="21"/>
        </w:rPr>
        <w:t>NetScaler</w:t>
      </w:r>
      <w:r>
        <w:rPr>
          <w:rFonts w:hint="eastAsia"/>
          <w:szCs w:val="21"/>
        </w:rPr>
        <w:t>、</w:t>
      </w:r>
      <w:r>
        <w:rPr>
          <w:szCs w:val="21"/>
        </w:rPr>
        <w:t>F5</w:t>
      </w:r>
      <w:r>
        <w:rPr>
          <w:rFonts w:hint="eastAsia"/>
          <w:szCs w:val="21"/>
        </w:rPr>
        <w:t>、</w:t>
      </w:r>
      <w:r>
        <w:rPr>
          <w:szCs w:val="21"/>
        </w:rPr>
        <w:t>Radware</w:t>
      </w:r>
      <w:r>
        <w:rPr>
          <w:rFonts w:hint="eastAsia"/>
          <w:szCs w:val="21"/>
        </w:rPr>
        <w:t>和</w:t>
      </w:r>
      <w:r>
        <w:rPr>
          <w:szCs w:val="21"/>
        </w:rPr>
        <w:t>Array</w:t>
      </w:r>
      <w:r>
        <w:rPr>
          <w:rFonts w:hint="eastAsia"/>
          <w:szCs w:val="21"/>
        </w:rPr>
        <w:t>等商用的负载均衡器，但是它们是</w:t>
      </w:r>
      <w:r>
        <w:rPr>
          <w:rFonts w:hint="eastAsia"/>
          <w:color w:val="FF0000"/>
          <w:szCs w:val="21"/>
        </w:rPr>
        <w:t>比较昂贵</w:t>
      </w:r>
      <w:r>
        <w:rPr>
          <w:rFonts w:hint="eastAsia"/>
          <w:szCs w:val="21"/>
        </w:rPr>
        <w:t>的</w:t>
      </w:r>
    </w:p>
    <w:p>
      <w:pPr>
        <w:rPr>
          <w:szCs w:val="21"/>
        </w:rPr>
      </w:pPr>
      <w:r>
        <w:rPr>
          <w:szCs w:val="21"/>
        </w:rPr>
        <w:t>2</w:t>
      </w:r>
      <w:r>
        <w:rPr>
          <w:rFonts w:hint="eastAsia"/>
          <w:szCs w:val="21"/>
        </w:rPr>
        <w:t>）一种是通过</w:t>
      </w:r>
      <w:r>
        <w:rPr>
          <w:rFonts w:hint="eastAsia"/>
          <w:color w:val="FF0000"/>
          <w:szCs w:val="21"/>
        </w:rPr>
        <w:t>软件</w:t>
      </w:r>
      <w:r>
        <w:rPr>
          <w:rFonts w:hint="eastAsia"/>
          <w:szCs w:val="21"/>
        </w:rPr>
        <w:t>来进行解决的，常见的软件有</w:t>
      </w:r>
      <w:r>
        <w:rPr>
          <w:szCs w:val="21"/>
        </w:rPr>
        <w:t>LVS</w:t>
      </w:r>
      <w:r>
        <w:rPr>
          <w:rFonts w:hint="eastAsia"/>
          <w:szCs w:val="21"/>
        </w:rPr>
        <w:t>、</w:t>
      </w:r>
      <w:r>
        <w:rPr>
          <w:color w:val="FF0000"/>
          <w:szCs w:val="21"/>
        </w:rPr>
        <w:t>Nginx</w:t>
      </w:r>
      <w:r>
        <w:rPr>
          <w:rFonts w:hint="eastAsia"/>
          <w:szCs w:val="21"/>
        </w:rPr>
        <w:t>、</w:t>
      </w:r>
      <w:r>
        <w:rPr>
          <w:szCs w:val="21"/>
        </w:rPr>
        <w:t>apache</w:t>
      </w:r>
      <w:r>
        <w:rPr>
          <w:rFonts w:hint="eastAsia"/>
          <w:szCs w:val="21"/>
        </w:rPr>
        <w:t>等</w:t>
      </w:r>
      <w:r>
        <w:rPr>
          <w:szCs w:val="21"/>
        </w:rPr>
        <w:t>,</w:t>
      </w:r>
      <w:r>
        <w:rPr>
          <w:rFonts w:hint="eastAsia"/>
          <w:szCs w:val="21"/>
        </w:rPr>
        <w:t>它们是基于</w:t>
      </w:r>
      <w:r>
        <w:rPr>
          <w:szCs w:val="21"/>
        </w:rPr>
        <w:t>Linux</w:t>
      </w:r>
      <w:r>
        <w:rPr>
          <w:rFonts w:hint="eastAsia"/>
          <w:szCs w:val="21"/>
        </w:rPr>
        <w:t>系统并且开源的负载均衡策略.</w:t>
      </w:r>
    </w:p>
    <w:p>
      <w:pPr>
        <w:pStyle w:val="3"/>
        <w:rPr>
          <w:rFonts w:ascii="Times New Roman" w:hAnsi="Times New Roman" w:eastAsia="Times New Roman"/>
        </w:rPr>
      </w:pPr>
      <w:r>
        <w:rPr>
          <w:rFonts w:ascii="宋体" w:hAnsi="宋体" w:eastAsia="宋体"/>
          <w:b/>
          <w:sz w:val="32"/>
        </w:rPr>
        <w:t>系统的高并发</w:t>
      </w:r>
      <w:r>
        <w:rPr>
          <w:rFonts w:hint="eastAsia"/>
        </w:rPr>
        <w:t>问题</w:t>
      </w:r>
      <w:r>
        <w:rPr>
          <w:rFonts w:ascii="宋体" w:hAnsi="宋体" w:eastAsia="宋体"/>
          <w:b/>
          <w:sz w:val="32"/>
        </w:rPr>
        <w:t>是怎么解决的。</w:t>
      </w:r>
    </w:p>
    <w:p>
      <w:pPr>
        <w:spacing w:line="239" w:lineRule="auto"/>
        <w:rPr>
          <w:rFonts w:ascii="宋体" w:hAnsi="宋体" w:eastAsia="宋体"/>
          <w:sz w:val="21"/>
        </w:rPr>
      </w:pPr>
      <w:r>
        <w:rPr>
          <w:rFonts w:ascii="宋体" w:hAnsi="宋体" w:eastAsia="宋体"/>
          <w:sz w:val="21"/>
        </w:rPr>
        <w:t>并发问题高，这个问题的解决方案是一个系统性的，系统的每一层面都需要做优化：</w:t>
      </w:r>
    </w:p>
    <w:p>
      <w:pPr>
        <w:spacing w:line="266" w:lineRule="exact"/>
        <w:rPr>
          <w:rFonts w:ascii="Times New Roman" w:hAnsi="Times New Roman" w:eastAsia="Times New Roman"/>
        </w:rPr>
      </w:pPr>
    </w:p>
    <w:p>
      <w:pPr>
        <w:rPr>
          <w:rFonts w:hint="eastAsia"/>
          <w:color w:val="FF0000"/>
          <w:szCs w:val="21"/>
        </w:rPr>
      </w:pPr>
      <w:r>
        <w:rPr>
          <w:rFonts w:hint="eastAsia"/>
          <w:color w:val="FF0000"/>
          <w:szCs w:val="21"/>
        </w:rPr>
        <w:t>1）</w:t>
      </w:r>
      <w:r>
        <w:rPr>
          <w:rFonts w:hint="eastAsia"/>
          <w:color w:val="FF0000"/>
          <w:szCs w:val="21"/>
        </w:rPr>
        <w:tab/>
      </w:r>
      <w:r>
        <w:rPr>
          <w:rFonts w:hint="eastAsia"/>
          <w:color w:val="FF0000"/>
          <w:szCs w:val="21"/>
        </w:rPr>
        <w:t>数据层</w:t>
      </w:r>
    </w:p>
    <w:p>
      <w:pPr>
        <w:rPr>
          <w:rFonts w:hint="eastAsia"/>
          <w:szCs w:val="21"/>
        </w:rPr>
      </w:pPr>
    </w:p>
    <w:p>
      <w:pPr>
        <w:rPr>
          <w:rFonts w:hint="eastAsia"/>
          <w:szCs w:val="21"/>
          <w:lang w:eastAsia="zh-CN"/>
        </w:rPr>
      </w:pPr>
      <w:r>
        <w:rPr>
          <w:rFonts w:hint="eastAsia"/>
          <w:szCs w:val="21"/>
        </w:rPr>
        <w:t>集群</w:t>
      </w:r>
      <w:r>
        <w:rPr>
          <w:rFonts w:hint="eastAsia"/>
          <w:szCs w:val="21"/>
          <w:lang w:eastAsia="zh-CN"/>
        </w:rPr>
        <w:t>，</w:t>
      </w:r>
      <w:r>
        <w:rPr>
          <w:rFonts w:hint="eastAsia"/>
          <w:szCs w:val="21"/>
        </w:rPr>
        <w:t>分表分库</w:t>
      </w:r>
      <w:r>
        <w:rPr>
          <w:rFonts w:hint="eastAsia"/>
          <w:szCs w:val="21"/>
          <w:lang w:eastAsia="zh-CN"/>
        </w:rPr>
        <w:t>，</w:t>
      </w:r>
      <w:r>
        <w:rPr>
          <w:rFonts w:hint="eastAsia"/>
          <w:szCs w:val="21"/>
        </w:rPr>
        <w:t>开启索引</w:t>
      </w:r>
      <w:r>
        <w:rPr>
          <w:rFonts w:hint="eastAsia"/>
          <w:szCs w:val="21"/>
          <w:lang w:eastAsia="zh-CN"/>
        </w:rPr>
        <w:t>，</w:t>
      </w:r>
      <w:r>
        <w:rPr>
          <w:rFonts w:hint="eastAsia"/>
          <w:szCs w:val="21"/>
        </w:rPr>
        <w:t>开启缓存</w:t>
      </w:r>
      <w:r>
        <w:rPr>
          <w:rFonts w:hint="eastAsia"/>
          <w:szCs w:val="21"/>
          <w:lang w:eastAsia="zh-CN"/>
        </w:rPr>
        <w:t>，</w:t>
      </w:r>
      <w:r>
        <w:rPr>
          <w:rFonts w:hint="eastAsia"/>
          <w:szCs w:val="21"/>
        </w:rPr>
        <w:t>表设计优化</w:t>
      </w:r>
      <w:r>
        <w:rPr>
          <w:rFonts w:hint="eastAsia"/>
          <w:szCs w:val="21"/>
          <w:lang w:eastAsia="zh-CN"/>
        </w:rPr>
        <w:t>，</w:t>
      </w:r>
      <w:r>
        <w:rPr>
          <w:rFonts w:hint="eastAsia"/>
          <w:szCs w:val="21"/>
        </w:rPr>
        <w:t>Sql 语句优化</w:t>
      </w:r>
      <w:r>
        <w:rPr>
          <w:rFonts w:hint="eastAsia"/>
          <w:szCs w:val="21"/>
          <w:lang w:eastAsia="zh-CN"/>
        </w:rPr>
        <w:t>，</w:t>
      </w:r>
    </w:p>
    <w:p>
      <w:pPr>
        <w:rPr>
          <w:rFonts w:hint="eastAsia"/>
          <w:szCs w:val="21"/>
          <w:lang w:eastAsia="zh-CN"/>
        </w:rPr>
      </w:pPr>
      <w:r>
        <w:rPr>
          <w:rFonts w:hint="eastAsia"/>
          <w:szCs w:val="21"/>
        </w:rPr>
        <w:t>缓存服务器（提高查询效率，减轻数据库压力）</w:t>
      </w:r>
    </w:p>
    <w:p>
      <w:pPr>
        <w:rPr>
          <w:rFonts w:hint="eastAsia"/>
          <w:szCs w:val="21"/>
        </w:rPr>
      </w:pPr>
      <w:r>
        <w:rPr>
          <w:rFonts w:hint="eastAsia"/>
          <w:szCs w:val="21"/>
        </w:rPr>
        <w:t>搜索服务器（提高查询效率，减轻数据库压力）</w:t>
      </w:r>
    </w:p>
    <w:p>
      <w:pPr>
        <w:rPr>
          <w:rFonts w:hint="eastAsia"/>
          <w:szCs w:val="21"/>
        </w:rPr>
      </w:pPr>
    </w:p>
    <w:p>
      <w:pPr>
        <w:rPr>
          <w:rFonts w:hint="eastAsia"/>
          <w:color w:val="FF0000"/>
          <w:szCs w:val="21"/>
        </w:rPr>
      </w:pPr>
      <w:r>
        <w:rPr>
          <w:rFonts w:hint="eastAsia"/>
          <w:color w:val="FF0000"/>
          <w:szCs w:val="21"/>
        </w:rPr>
        <w:t>2）</w:t>
      </w:r>
      <w:r>
        <w:rPr>
          <w:rFonts w:hint="eastAsia"/>
          <w:color w:val="FF0000"/>
          <w:szCs w:val="21"/>
        </w:rPr>
        <w:tab/>
      </w:r>
      <w:r>
        <w:rPr>
          <w:rFonts w:hint="eastAsia"/>
          <w:color w:val="FF0000"/>
          <w:szCs w:val="21"/>
        </w:rPr>
        <w:t>项目层</w:t>
      </w:r>
    </w:p>
    <w:p>
      <w:pPr>
        <w:rPr>
          <w:rFonts w:hint="eastAsia"/>
          <w:szCs w:val="21"/>
        </w:rPr>
      </w:pPr>
    </w:p>
    <w:p>
      <w:pPr>
        <w:rPr>
          <w:rFonts w:hint="eastAsia"/>
          <w:szCs w:val="21"/>
        </w:rPr>
      </w:pPr>
      <w:r>
        <w:rPr>
          <w:rFonts w:hint="eastAsia"/>
          <w:szCs w:val="21"/>
        </w:rPr>
        <w:t>采用面向服务分布式架构（分担服务器压力，提高并发能力）</w:t>
      </w:r>
    </w:p>
    <w:p>
      <w:pPr>
        <w:rPr>
          <w:rFonts w:hint="eastAsia"/>
          <w:szCs w:val="21"/>
        </w:rPr>
      </w:pPr>
    </w:p>
    <w:p>
      <w:pPr>
        <w:rPr>
          <w:rFonts w:hint="eastAsia"/>
          <w:szCs w:val="21"/>
        </w:rPr>
      </w:pPr>
      <w:r>
        <w:rPr>
          <w:rFonts w:hint="eastAsia"/>
          <w:szCs w:val="21"/>
        </w:rPr>
        <w:t>采用并发访问较高的详情系统采用静态页面</w:t>
      </w:r>
    </w:p>
    <w:p>
      <w:pPr>
        <w:rPr>
          <w:rFonts w:hint="eastAsia"/>
          <w:szCs w:val="21"/>
        </w:rPr>
      </w:pPr>
    </w:p>
    <w:p>
      <w:pPr>
        <w:rPr>
          <w:rFonts w:hint="eastAsia"/>
          <w:szCs w:val="21"/>
        </w:rPr>
      </w:pPr>
      <w:r>
        <w:rPr>
          <w:rFonts w:hint="eastAsia"/>
          <w:szCs w:val="21"/>
        </w:rPr>
        <w:t>使用页面缓存</w:t>
      </w:r>
    </w:p>
    <w:p>
      <w:pPr>
        <w:rPr>
          <w:rFonts w:hint="eastAsia"/>
          <w:szCs w:val="21"/>
        </w:rPr>
      </w:pPr>
    </w:p>
    <w:p>
      <w:pPr>
        <w:rPr>
          <w:rFonts w:hint="eastAsia"/>
          <w:szCs w:val="21"/>
        </w:rPr>
      </w:pPr>
      <w:r>
        <w:rPr>
          <w:rFonts w:hint="eastAsia"/>
          <w:szCs w:val="21"/>
        </w:rPr>
        <w:t>用 ActiveMQ 使得业务进一步进行解耦，提高业务处理能力</w:t>
      </w:r>
    </w:p>
    <w:p>
      <w:pPr>
        <w:rPr>
          <w:rFonts w:hint="eastAsia"/>
          <w:szCs w:val="21"/>
        </w:rPr>
      </w:pPr>
    </w:p>
    <w:p>
      <w:pPr>
        <w:rPr>
          <w:rFonts w:hint="eastAsia"/>
          <w:szCs w:val="21"/>
        </w:rPr>
      </w:pPr>
      <w:r>
        <w:rPr>
          <w:rFonts w:hint="eastAsia"/>
          <w:szCs w:val="21"/>
        </w:rPr>
        <w:t>使用分布式文件系统存储海量文件</w:t>
      </w:r>
    </w:p>
    <w:p>
      <w:pPr>
        <w:rPr>
          <w:rFonts w:hint="eastAsia"/>
          <w:szCs w:val="21"/>
        </w:rPr>
      </w:pPr>
    </w:p>
    <w:p>
      <w:pPr>
        <w:rPr>
          <w:rFonts w:hint="eastAsia"/>
          <w:color w:val="FF0000"/>
          <w:szCs w:val="21"/>
        </w:rPr>
      </w:pPr>
      <w:r>
        <w:rPr>
          <w:rFonts w:hint="eastAsia"/>
          <w:color w:val="FF0000"/>
          <w:szCs w:val="21"/>
        </w:rPr>
        <w:t>3）</w:t>
      </w:r>
      <w:r>
        <w:rPr>
          <w:rFonts w:hint="eastAsia"/>
          <w:color w:val="FF0000"/>
          <w:szCs w:val="21"/>
        </w:rPr>
        <w:tab/>
      </w:r>
      <w:r>
        <w:rPr>
          <w:rFonts w:hint="eastAsia"/>
          <w:color w:val="FF0000"/>
          <w:szCs w:val="21"/>
        </w:rPr>
        <w:t>应用层</w:t>
      </w:r>
    </w:p>
    <w:p>
      <w:pPr>
        <w:rPr>
          <w:rFonts w:hint="eastAsia"/>
          <w:szCs w:val="21"/>
        </w:rPr>
      </w:pPr>
    </w:p>
    <w:p>
      <w:pPr>
        <w:rPr>
          <w:rFonts w:hint="eastAsia"/>
          <w:szCs w:val="21"/>
        </w:rPr>
      </w:pPr>
      <w:r>
        <w:rPr>
          <w:rFonts w:hint="eastAsia"/>
          <w:szCs w:val="21"/>
        </w:rPr>
        <w:t>Nginx 服务器来做负载均衡</w:t>
      </w: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zh-CN"/>
        </w:rPr>
        <w:t>服務器怎麼保存用戶信息？</w:t>
      </w:r>
    </w:p>
    <w:p>
      <w:pPr>
        <w:numPr>
          <w:ilvl w:val="0"/>
          <w:numId w:val="0"/>
        </w:numPr>
        <w:ind w:firstLine="240" w:firstLineChars="100"/>
        <w:rPr>
          <w:rFonts w:hint="eastAsia"/>
          <w:sz w:val="24"/>
          <w:szCs w:val="28"/>
          <w:lang w:val="en-US" w:eastAsia="zh-CN"/>
        </w:rPr>
      </w:pPr>
      <w:r>
        <w:rPr>
          <w:rFonts w:hint="eastAsia"/>
          <w:sz w:val="24"/>
          <w:szCs w:val="28"/>
          <w:lang w:val="en-US" w:eastAsia="zh-CN"/>
        </w:rPr>
        <w:t xml:space="preserve"> 使用Session技术。 Session 是存储在 web 服务器端的一块信息。session 对象存储特定用户会话所需的属性及配置信息。当用户在应用程序的 Web 页之间跳转时，存储在 Session 对象中的变量将不会丢失，而是在整个用户会话中一直存在下去。</w:t>
      </w:r>
    </w:p>
    <w:p>
      <w:pPr>
        <w:numPr>
          <w:ilvl w:val="0"/>
          <w:numId w:val="0"/>
        </w:numPr>
        <w:rPr>
          <w:rFonts w:hint="eastAsia" w:eastAsia="宋体"/>
          <w:lang w:eastAsia="zh-CN"/>
        </w:rPr>
      </w:pPr>
    </w:p>
    <w:p>
      <w:pPr>
        <w:pStyle w:val="3"/>
        <w:rPr>
          <w:rFonts w:ascii="Times New Roman" w:hAnsi="Times New Roman" w:eastAsia="Times New Roman"/>
        </w:rPr>
      </w:pPr>
      <w:r>
        <w:rPr>
          <w:rFonts w:ascii="宋体" w:hAnsi="宋体" w:eastAsia="宋体"/>
          <w:b/>
          <w:sz w:val="32"/>
        </w:rPr>
        <w:t>支付接口是怎么做的？</w:t>
      </w:r>
    </w:p>
    <w:p>
      <w:pPr>
        <w:spacing w:line="0" w:lineRule="atLeast"/>
        <w:rPr>
          <w:rFonts w:ascii="宋体" w:hAnsi="宋体" w:eastAsia="宋体"/>
          <w:sz w:val="24"/>
        </w:rPr>
      </w:pPr>
      <w:r>
        <w:rPr>
          <w:rFonts w:ascii="宋体" w:hAnsi="宋体" w:eastAsia="宋体"/>
          <w:sz w:val="24"/>
        </w:rPr>
        <w:t>调用微信的支付接口，参考微信提供的 api</w:t>
      </w:r>
    </w:p>
    <w:p>
      <w:pPr>
        <w:spacing w:line="327" w:lineRule="exact"/>
        <w:rPr>
          <w:rFonts w:ascii="Times New Roman" w:hAnsi="Times New Roman" w:eastAsia="Times New Roman"/>
        </w:rPr>
      </w:pPr>
    </w:p>
    <w:p>
      <w:pPr>
        <w:spacing w:line="0" w:lineRule="atLeast"/>
        <w:rPr>
          <w:rFonts w:ascii="宋体" w:hAnsi="宋体" w:eastAsia="宋体"/>
          <w:sz w:val="24"/>
        </w:rPr>
      </w:pPr>
      <w:r>
        <w:rPr>
          <w:rFonts w:ascii="宋体" w:hAnsi="宋体" w:eastAsia="宋体"/>
          <w:sz w:val="24"/>
        </w:rPr>
        <w:t>使用了微信的统一下单接口和查询支付状态接口</w:t>
      </w:r>
    </w:p>
    <w:p>
      <w:pPr>
        <w:spacing w:line="352" w:lineRule="exact"/>
        <w:rPr>
          <w:rFonts w:ascii="Times New Roman" w:hAnsi="Times New Roman" w:eastAsia="Times New Roman"/>
        </w:rPr>
      </w:pPr>
    </w:p>
    <w:p>
      <w:pPr>
        <w:spacing w:line="251" w:lineRule="auto"/>
        <w:rPr>
          <w:rFonts w:ascii="宋体" w:hAnsi="宋体" w:eastAsia="宋体"/>
          <w:sz w:val="24"/>
        </w:rPr>
      </w:pPr>
      <w:r>
        <w:rPr>
          <w:rFonts w:ascii="宋体" w:hAnsi="宋体" w:eastAsia="宋体"/>
          <w:sz w:val="24"/>
        </w:rPr>
        <w:t>每个接口需要的参数放入到 map 中使用微信提供的 sdk 转成 XML 字符串，httpClient远程提交参数和接收结果。</w:t>
      </w:r>
    </w:p>
    <w:p>
      <w:pPr>
        <w:spacing w:line="251" w:lineRule="auto"/>
        <w:rPr>
          <w:rFonts w:hint="default" w:ascii="宋体" w:hAnsi="宋体" w:eastAsia="宋体"/>
          <w:sz w:val="24"/>
          <w:lang w:val="en-US" w:eastAsia="zh-CN"/>
        </w:rPr>
      </w:pPr>
    </w:p>
    <w:p>
      <w:pPr>
        <w:pStyle w:val="3"/>
        <w:rPr>
          <w:rFonts w:ascii="Times New Roman" w:hAnsi="Times New Roman" w:eastAsia="Times New Roman"/>
        </w:rPr>
      </w:pPr>
      <w:r>
        <w:rPr>
          <w:rFonts w:ascii="宋体" w:hAnsi="宋体" w:eastAsia="宋体"/>
          <w:b/>
          <w:sz w:val="28"/>
        </w:rPr>
        <w:t>店主申请开店是从哪里申请的，所需要的信息都有哪些</w:t>
      </w:r>
    </w:p>
    <w:p>
      <w:pPr>
        <w:spacing w:line="334" w:lineRule="exact"/>
        <w:rPr>
          <w:rFonts w:ascii="Times New Roman" w:hAnsi="Times New Roman" w:eastAsia="Times New Roman"/>
        </w:rPr>
      </w:pPr>
    </w:p>
    <w:p>
      <w:pPr>
        <w:spacing w:line="251" w:lineRule="auto"/>
        <w:rPr>
          <w:rFonts w:ascii="宋体" w:hAnsi="宋体" w:eastAsia="宋体"/>
          <w:sz w:val="24"/>
        </w:rPr>
      </w:pPr>
      <w:r>
        <w:rPr>
          <w:rFonts w:ascii="宋体" w:hAnsi="宋体" w:eastAsia="宋体"/>
          <w:sz w:val="24"/>
        </w:rPr>
        <w:t>商家申请开店在商家管理后台申请入驻的。在运营商管理后台审核通过后，方可登陆系统完成后续操作，例如：录入商品信息等。</w:t>
      </w:r>
    </w:p>
    <w:p>
      <w:pPr>
        <w:spacing w:line="251" w:lineRule="auto"/>
        <w:rPr>
          <w:rFonts w:ascii="宋体" w:hAnsi="宋体" w:eastAsia="宋体"/>
          <w:sz w:val="24"/>
        </w:rPr>
      </w:pPr>
    </w:p>
    <w:p>
      <w:pPr>
        <w:pStyle w:val="3"/>
        <w:rPr>
          <w:rFonts w:hint="default" w:ascii="宋体" w:hAnsi="宋体" w:eastAsia="宋体"/>
          <w:b/>
          <w:sz w:val="28"/>
          <w:lang w:val="en-US" w:eastAsia="zh-CN"/>
        </w:rPr>
      </w:pPr>
      <w:r>
        <w:rPr>
          <w:rFonts w:hint="eastAsia" w:ascii="宋体" w:hAnsi="宋体" w:eastAsia="宋体"/>
          <w:b/>
          <w:sz w:val="28"/>
          <w:lang w:val="en-US" w:eastAsia="zh-CN"/>
        </w:rPr>
        <w:t>如何操作数据库表？</w:t>
      </w:r>
    </w:p>
    <w:p>
      <w:pPr>
        <w:spacing w:line="251" w:lineRule="auto"/>
        <w:ind w:firstLine="240" w:firstLineChars="100"/>
        <w:rPr>
          <w:rFonts w:ascii="宋体" w:hAnsi="宋体" w:eastAsia="宋体"/>
          <w:sz w:val="24"/>
        </w:rPr>
      </w:pPr>
      <w:r>
        <w:rPr>
          <w:rFonts w:hint="default" w:ascii="宋体" w:hAnsi="宋体" w:eastAsia="宋体"/>
          <w:sz w:val="24"/>
        </w:rPr>
        <w:t>有个</w:t>
      </w:r>
      <w:r>
        <w:rPr>
          <w:rFonts w:hint="eastAsia" w:ascii="宋体" w:hAnsi="宋体" w:eastAsia="宋体"/>
          <w:sz w:val="24"/>
          <w:lang w:val="en-US" w:eastAsia="zh-CN"/>
        </w:rPr>
        <w:t>pojo</w:t>
      </w:r>
      <w:r>
        <w:rPr>
          <w:rFonts w:hint="default" w:ascii="宋体" w:hAnsi="宋体" w:eastAsia="宋体"/>
          <w:sz w:val="24"/>
        </w:rPr>
        <w:t>模块专门用来存储实体类，来与数据库的表映射，进而操作数据库表。</w:t>
      </w:r>
    </w:p>
    <w:p>
      <w:pPr>
        <w:spacing w:line="251" w:lineRule="auto"/>
        <w:rPr>
          <w:rFonts w:hint="eastAsia" w:ascii="宋体" w:hAnsi="宋体" w:eastAsia="宋体"/>
          <w:sz w:val="24"/>
          <w:lang w:val="en-US" w:eastAsia="zh-CN"/>
        </w:rPr>
      </w:pPr>
      <w:r>
        <w:rPr>
          <w:rFonts w:hint="eastAsia" w:ascii="宋体" w:hAnsi="宋体" w:eastAsia="宋体"/>
          <w:sz w:val="24"/>
          <w:lang w:val="en-US" w:eastAsia="zh-CN"/>
        </w:rPr>
        <w:t>其它</w:t>
      </w:r>
      <w:r>
        <w:rPr>
          <w:rFonts w:hint="default" w:ascii="宋体" w:hAnsi="宋体" w:eastAsia="宋体"/>
          <w:sz w:val="24"/>
        </w:rPr>
        <w:t>模块</w:t>
      </w:r>
      <w:r>
        <w:rPr>
          <w:rFonts w:hint="eastAsia" w:ascii="宋体" w:hAnsi="宋体" w:eastAsia="宋体"/>
          <w:sz w:val="24"/>
          <w:lang w:val="en-US" w:eastAsia="zh-CN"/>
        </w:rPr>
        <w:t>再依赖</w:t>
      </w:r>
      <w:r>
        <w:rPr>
          <w:rFonts w:hint="default" w:ascii="宋体" w:hAnsi="宋体" w:eastAsia="宋体"/>
          <w:sz w:val="24"/>
        </w:rPr>
        <w:t>pojo</w:t>
      </w:r>
      <w:r>
        <w:rPr>
          <w:rFonts w:hint="eastAsia" w:ascii="宋体" w:hAnsi="宋体" w:eastAsia="宋体"/>
          <w:sz w:val="24"/>
          <w:lang w:val="en-US" w:eastAsia="zh-CN"/>
        </w:rPr>
        <w:t>模块。</w:t>
      </w:r>
    </w:p>
    <w:p>
      <w:pPr>
        <w:numPr>
          <w:ilvl w:val="0"/>
          <w:numId w:val="0"/>
        </w:numPr>
        <w:rPr>
          <w:rFonts w:hint="eastAsia" w:eastAsia="宋体"/>
          <w:lang w:eastAsia="zh-CN"/>
        </w:rPr>
      </w:pPr>
    </w:p>
    <w:p>
      <w:pPr>
        <w:pStyle w:val="3"/>
        <w:rPr>
          <w:rFonts w:hint="eastAsia"/>
          <w:lang w:val="en-US" w:eastAsia="zh-CN"/>
        </w:rPr>
      </w:pPr>
      <w:r>
        <w:rPr>
          <w:rFonts w:hint="eastAsia"/>
          <w:lang w:val="en-US" w:eastAsia="zh-CN"/>
        </w:rPr>
        <w:t>表与表之间如何关联？（在pinyougou--day03.04.md中）</w:t>
      </w:r>
    </w:p>
    <w:p>
      <w:pPr>
        <w:rPr>
          <w:rFonts w:hint="eastAsia"/>
          <w:color w:val="FF0000"/>
          <w:lang w:val="en-US" w:eastAsia="zh-CN"/>
        </w:rPr>
      </w:pPr>
      <w:r>
        <w:rPr>
          <w:rFonts w:hint="eastAsia"/>
          <w:color w:val="FF0000"/>
          <w:lang w:val="en-US" w:eastAsia="zh-CN"/>
        </w:rPr>
        <w:t>规格表和规格选项表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用外键关联。</w:t>
      </w:r>
    </w:p>
    <w:p>
      <w:pPr>
        <w:rPr>
          <w:rFonts w:hint="eastAsia"/>
          <w:lang w:val="en-US" w:eastAsia="zh-CN"/>
        </w:rPr>
      </w:pPr>
    </w:p>
    <w:p>
      <w:pPr>
        <w:rPr>
          <w:rFonts w:hint="eastAsia" w:eastAsia="宋体"/>
          <w:color w:val="000000" w:themeColor="text1"/>
          <w:sz w:val="22"/>
          <w:szCs w:val="24"/>
          <w:lang w:val="en-US" w:eastAsia="zh-CN"/>
          <w14:textFill>
            <w14:solidFill>
              <w14:schemeClr w14:val="tx1"/>
            </w14:solidFill>
          </w14:textFill>
        </w:rPr>
      </w:pPr>
      <w:r>
        <w:rPr>
          <w:rFonts w:hint="default" w:ascii="Arial" w:hAnsi="Arial" w:eastAsia="Arial" w:cs="Arial"/>
          <w:i w:val="0"/>
          <w:caps w:val="0"/>
          <w:color w:val="4F4F4F"/>
          <w:spacing w:val="0"/>
          <w:sz w:val="19"/>
          <w:szCs w:val="19"/>
          <w:shd w:val="clear" w:fill="FFFFFF"/>
        </w:rPr>
        <w:t xml:space="preserve"> </w:t>
      </w:r>
      <w:r>
        <w:rPr>
          <w:rFonts w:ascii="Open Sans" w:hAnsi="Open Sans" w:eastAsia="Open Sans" w:cs="Open Sans"/>
          <w:b w:val="0"/>
          <w:i w:val="0"/>
          <w:caps w:val="0"/>
          <w:color w:val="FF0000"/>
          <w:spacing w:val="0"/>
          <w:sz w:val="20"/>
          <w:szCs w:val="20"/>
          <w:shd w:val="clear" w:fill="FFFFFF"/>
        </w:rPr>
        <w:t>品牌和规格</w:t>
      </w:r>
      <w:r>
        <w:rPr>
          <w:rFonts w:hint="eastAsia" w:ascii="Open Sans" w:hAnsi="Open Sans" w:eastAsia="宋体" w:cs="Open Sans"/>
          <w:b w:val="0"/>
          <w:i w:val="0"/>
          <w:caps w:val="0"/>
          <w:color w:val="000000" w:themeColor="text1"/>
          <w:spacing w:val="0"/>
          <w:sz w:val="20"/>
          <w:szCs w:val="20"/>
          <w:shd w:val="clear" w:fill="FFFFFF"/>
          <w:lang w:val="en-US" w:eastAsia="zh-CN"/>
          <w14:textFill>
            <w14:solidFill>
              <w14:schemeClr w14:val="tx1"/>
            </w14:solidFill>
          </w14:textFill>
        </w:rPr>
        <w:t>是多对多关系，</w:t>
      </w:r>
      <w:r>
        <w:rPr>
          <w:rFonts w:ascii="Open Sans" w:hAnsi="Open Sans" w:eastAsia="Open Sans" w:cs="Open Sans"/>
          <w:b w:val="0"/>
          <w:i w:val="0"/>
          <w:caps w:val="0"/>
          <w:color w:val="000000" w:themeColor="text1"/>
          <w:spacing w:val="0"/>
          <w:sz w:val="20"/>
          <w:szCs w:val="20"/>
          <w:shd w:val="clear" w:fill="FFFFFF"/>
          <w14:textFill>
            <w14:solidFill>
              <w14:schemeClr w14:val="tx1"/>
            </w14:solidFill>
          </w14:textFill>
        </w:rPr>
        <w:t>没有设计中间表</w:t>
      </w:r>
      <w:r>
        <w:rPr>
          <w:rFonts w:hint="eastAsia" w:ascii="Open Sans" w:hAnsi="Open Sans" w:eastAsia="宋体" w:cs="Open Sans"/>
          <w:b w:val="0"/>
          <w:i w:val="0"/>
          <w:caps w:val="0"/>
          <w:color w:val="000000" w:themeColor="text1"/>
          <w:spacing w:val="0"/>
          <w:sz w:val="20"/>
          <w:szCs w:val="20"/>
          <w:shd w:val="clear" w:fill="FFFFFF"/>
          <w:lang w:eastAsia="zh-CN"/>
          <w14:textFill>
            <w14:solidFill>
              <w14:schemeClr w14:val="tx1"/>
            </w14:solidFill>
          </w14:textFill>
        </w:rPr>
        <w:t>（</w:t>
      </w:r>
      <w:r>
        <w:rPr>
          <w:rFonts w:hint="eastAsia" w:ascii="Open Sans" w:hAnsi="Open Sans" w:eastAsia="宋体" w:cs="Open Sans"/>
          <w:b w:val="0"/>
          <w:i w:val="0"/>
          <w:caps w:val="0"/>
          <w:color w:val="000000" w:themeColor="text1"/>
          <w:spacing w:val="0"/>
          <w:sz w:val="20"/>
          <w:szCs w:val="20"/>
          <w:shd w:val="clear" w:fill="FFFFFF"/>
          <w:lang w:val="en-US" w:eastAsia="zh-CN"/>
          <w14:textFill>
            <w14:solidFill>
              <w14:schemeClr w14:val="tx1"/>
            </w14:solidFill>
          </w14:textFill>
        </w:rPr>
        <w:t>三张表要设计两张中间表</w:t>
      </w:r>
      <w:r>
        <w:rPr>
          <w:rFonts w:hint="eastAsia" w:ascii="Open Sans" w:hAnsi="Open Sans" w:eastAsia="宋体" w:cs="Open Sans"/>
          <w:b w:val="0"/>
          <w:i w:val="0"/>
          <w:caps w:val="0"/>
          <w:color w:val="000000" w:themeColor="text1"/>
          <w:spacing w:val="0"/>
          <w:sz w:val="20"/>
          <w:szCs w:val="20"/>
          <w:shd w:val="clear" w:fill="FFFFFF"/>
          <w:lang w:eastAsia="zh-CN"/>
          <w14:textFill>
            <w14:solidFill>
              <w14:schemeClr w14:val="tx1"/>
            </w14:solidFill>
          </w14:textFill>
        </w:rPr>
        <w:t>）</w:t>
      </w:r>
      <w:r>
        <w:rPr>
          <w:rFonts w:ascii="Open Sans" w:hAnsi="Open Sans" w:eastAsia="Open Sans" w:cs="Open Sans"/>
          <w:b w:val="0"/>
          <w:i w:val="0"/>
          <w:caps w:val="0"/>
          <w:color w:val="000000" w:themeColor="text1"/>
          <w:spacing w:val="0"/>
          <w:sz w:val="20"/>
          <w:szCs w:val="20"/>
          <w:shd w:val="clear" w:fill="FFFFFF"/>
          <w14:textFill>
            <w14:solidFill>
              <w14:schemeClr w14:val="tx1"/>
            </w14:solidFill>
          </w14:textFill>
        </w:rPr>
        <w:t>。</w:t>
      </w:r>
    </w:p>
    <w:p>
      <w:pPr>
        <w:ind w:firstLine="200" w:firstLineChars="100"/>
        <w:rPr>
          <w:rFonts w:hint="default" w:ascii="Arial" w:hAnsi="Arial" w:eastAsia="Arial" w:cs="Arial"/>
          <w:i w:val="0"/>
          <w:caps w:val="0"/>
          <w:color w:val="000000" w:themeColor="text1"/>
          <w:spacing w:val="0"/>
          <w:sz w:val="20"/>
          <w:szCs w:val="20"/>
          <w:shd w:val="clear" w:fill="FFFFFF"/>
          <w14:textFill>
            <w14:solidFill>
              <w14:schemeClr w14:val="tx1"/>
            </w14:solidFill>
          </w14:textFill>
        </w:rPr>
      </w:pPr>
      <w:r>
        <w:rPr>
          <w:rFonts w:hint="eastAsia" w:ascii="Open Sans" w:hAnsi="Open Sans" w:eastAsia="宋体" w:cs="Open Sans"/>
          <w:b w:val="0"/>
          <w:i w:val="0"/>
          <w:caps w:val="0"/>
          <w:color w:val="000000" w:themeColor="text1"/>
          <w:spacing w:val="0"/>
          <w:sz w:val="20"/>
          <w:szCs w:val="20"/>
          <w:shd w:val="clear" w:fill="FFFFFF"/>
          <w:lang w:val="en-US" w:eastAsia="zh-CN"/>
          <w14:textFill>
            <w14:solidFill>
              <w14:schemeClr w14:val="tx1"/>
            </w14:solidFill>
          </w14:textFill>
        </w:rPr>
        <w:t>用</w:t>
      </w:r>
      <w:r>
        <w:rPr>
          <w:rFonts w:ascii="Open Sans" w:hAnsi="Open Sans" w:eastAsia="Open Sans" w:cs="Open Sans"/>
          <w:b w:val="0"/>
          <w:i w:val="0"/>
          <w:caps w:val="0"/>
          <w:color w:val="000000" w:themeColor="text1"/>
          <w:spacing w:val="0"/>
          <w:sz w:val="20"/>
          <w:szCs w:val="20"/>
          <w:shd w:val="clear" w:fill="FFFFFF"/>
          <w14:textFill>
            <w14:solidFill>
              <w14:schemeClr w14:val="tx1"/>
            </w14:solidFill>
          </w14:textFill>
        </w:rPr>
        <w:t>一张</w:t>
      </w:r>
      <w:r>
        <w:rPr>
          <w:rFonts w:hint="eastAsia" w:ascii="Open Sans" w:hAnsi="Open Sans" w:eastAsia="宋体" w:cs="Open Sans"/>
          <w:b w:val="0"/>
          <w:i w:val="0"/>
          <w:caps w:val="0"/>
          <w:color w:val="000000" w:themeColor="text1"/>
          <w:spacing w:val="0"/>
          <w:sz w:val="20"/>
          <w:szCs w:val="20"/>
          <w:shd w:val="clear" w:fill="FFFFFF"/>
          <w:lang w:val="en-US" w:eastAsia="zh-CN"/>
          <w14:textFill>
            <w14:solidFill>
              <w14:schemeClr w14:val="tx1"/>
            </w14:solidFill>
          </w14:textFill>
        </w:rPr>
        <w:t>模板</w:t>
      </w:r>
      <w:r>
        <w:rPr>
          <w:rFonts w:ascii="Open Sans" w:hAnsi="Open Sans" w:eastAsia="Open Sans" w:cs="Open Sans"/>
          <w:b w:val="0"/>
          <w:i w:val="0"/>
          <w:caps w:val="0"/>
          <w:color w:val="000000" w:themeColor="text1"/>
          <w:spacing w:val="0"/>
          <w:sz w:val="20"/>
          <w:szCs w:val="20"/>
          <w:shd w:val="clear" w:fill="FFFFFF"/>
          <w14:textFill>
            <w14:solidFill>
              <w14:schemeClr w14:val="tx1"/>
            </w14:solidFill>
          </w14:textFill>
        </w:rPr>
        <w:t>表关联特定的品牌和规格数据。</w:t>
      </w:r>
      <w:r>
        <w:rPr>
          <w:rFonts w:hint="default" w:ascii="Arial" w:hAnsi="Arial" w:eastAsia="Arial" w:cs="Arial"/>
          <w:i w:val="0"/>
          <w:caps w:val="0"/>
          <w:color w:val="000000" w:themeColor="text1"/>
          <w:spacing w:val="0"/>
          <w:sz w:val="20"/>
          <w:szCs w:val="20"/>
          <w:shd w:val="clear" w:fill="FFFFFF"/>
          <w14:textFill>
            <w14:solidFill>
              <w14:schemeClr w14:val="tx1"/>
            </w14:solidFill>
          </w14:textFill>
        </w:rPr>
        <w:t xml:space="preserve"> </w:t>
      </w:r>
    </w:p>
    <w:p>
      <w:pPr>
        <w:rPr>
          <w:rFonts w:hint="default" w:ascii="Arial" w:hAnsi="Arial" w:eastAsia="Arial" w:cs="Arial"/>
          <w:i w:val="0"/>
          <w:caps w:val="0"/>
          <w:color w:val="4F4F4F"/>
          <w:spacing w:val="0"/>
          <w:sz w:val="20"/>
          <w:szCs w:val="20"/>
          <w:shd w:val="clear" w:fill="FFFFFF"/>
        </w:rPr>
      </w:pPr>
      <w:r>
        <w:rPr>
          <w:rFonts w:hint="default" w:ascii="Arial" w:hAnsi="Arial" w:eastAsia="Arial" w:cs="Arial"/>
          <w:i w:val="0"/>
          <w:caps w:val="0"/>
          <w:color w:val="4F4F4F"/>
          <w:spacing w:val="0"/>
          <w:sz w:val="20"/>
          <w:szCs w:val="20"/>
          <w:shd w:val="clear" w:fill="FFFFFF"/>
        </w:rPr>
        <w:t>​​ 通过在模板表中记录关联的规格和品牌JSON格式的数据数组，完成关联。</w:t>
      </w:r>
    </w:p>
    <w:p>
      <w:pPr>
        <w:rPr>
          <w:rFonts w:hint="default" w:ascii="Arial" w:hAnsi="Arial" w:eastAsia="Arial" w:cs="Arial"/>
          <w:i w:val="0"/>
          <w:caps w:val="0"/>
          <w:color w:val="4F4F4F"/>
          <w:spacing w:val="0"/>
          <w:sz w:val="20"/>
          <w:szCs w:val="20"/>
          <w:shd w:val="clear" w:fill="FFFFFF"/>
        </w:rPr>
      </w:pPr>
      <w:r>
        <w:rPr>
          <w:rFonts w:hint="default" w:ascii="Arial" w:hAnsi="Arial" w:eastAsia="Arial" w:cs="Arial"/>
          <w:i w:val="0"/>
          <w:caps w:val="0"/>
          <w:color w:val="4F4F4F"/>
          <w:spacing w:val="0"/>
          <w:sz w:val="20"/>
          <w:szCs w:val="20"/>
          <w:shd w:val="clear" w:fill="FFFFFF"/>
        </w:rPr>
        <w:t>​ 手机模板： [{"id":2,"text":"华为"},{"id":3,"text":"三星"}]</w:t>
      </w:r>
    </w:p>
    <w:p>
      <w:pPr>
        <w:rPr>
          <w:rFonts w:hint="eastAsia"/>
          <w:lang w:val="en-US" w:eastAsia="zh-CN"/>
        </w:rPr>
      </w:pPr>
      <w:r>
        <w:rPr>
          <w:rFonts w:hint="eastAsia"/>
          <w:lang w:val="en-US" w:eastAsia="zh-CN"/>
        </w:rPr>
        <w:drawing>
          <wp:inline distT="0" distB="0" distL="114300" distR="114300">
            <wp:extent cx="6639560" cy="1209040"/>
            <wp:effectExtent l="0" t="0" r="5080" b="10160"/>
            <wp:docPr id="6" name="图片 6" descr="QQ拼音截图2018102515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拼音截图20181025154701"/>
                    <pic:cNvPicPr>
                      <a:picLocks noChangeAspect="1"/>
                    </pic:cNvPicPr>
                  </pic:nvPicPr>
                  <pic:blipFill>
                    <a:blip r:embed="rId11"/>
                    <a:stretch>
                      <a:fillRect/>
                    </a:stretch>
                  </pic:blipFill>
                  <pic:spPr>
                    <a:xfrm>
                      <a:off x="0" y="0"/>
                      <a:ext cx="6639560" cy="1209040"/>
                    </a:xfrm>
                    <a:prstGeom prst="rect">
                      <a:avLst/>
                    </a:prstGeom>
                  </pic:spPr>
                </pic:pic>
              </a:graphicData>
            </a:graphic>
          </wp:inline>
        </w:drawing>
      </w:r>
    </w:p>
    <w:p>
      <w:pPr>
        <w:rPr>
          <w:rFonts w:hint="eastAsia"/>
          <w:lang w:val="en-US" w:eastAsia="zh-CN"/>
        </w:rPr>
      </w:pPr>
    </w:p>
    <w:p>
      <w:pPr>
        <w:rPr>
          <w:rFonts w:hint="default" w:ascii="Arial" w:hAnsi="Arial" w:eastAsia="Arial" w:cs="Arial"/>
          <w:i w:val="0"/>
          <w:caps w:val="0"/>
          <w:color w:val="4F4F4F"/>
          <w:spacing w:val="0"/>
          <w:sz w:val="20"/>
          <w:szCs w:val="20"/>
          <w:shd w:val="clear" w:fill="FFFFFF"/>
        </w:rPr>
      </w:pPr>
    </w:p>
    <w:p>
      <w:pPr>
        <w:rPr>
          <w:rFonts w:hint="default" w:ascii="Arial" w:hAnsi="Arial" w:eastAsia="Arial" w:cs="Arial"/>
          <w:i w:val="0"/>
          <w:caps w:val="0"/>
          <w:color w:val="FF0000"/>
          <w:spacing w:val="0"/>
          <w:sz w:val="20"/>
          <w:szCs w:val="20"/>
          <w:shd w:val="clear" w:fill="FFFFFF"/>
        </w:rPr>
      </w:pPr>
      <w:r>
        <w:rPr>
          <w:rFonts w:hint="eastAsia" w:ascii="Arial" w:hAnsi="Arial" w:eastAsia="宋体" w:cs="Arial"/>
          <w:i w:val="0"/>
          <w:caps w:val="0"/>
          <w:color w:val="FF0000"/>
          <w:spacing w:val="0"/>
          <w:sz w:val="20"/>
          <w:szCs w:val="20"/>
          <w:shd w:val="clear" w:fill="FFFFFF"/>
          <w:lang w:val="en-US" w:eastAsia="zh-CN"/>
        </w:rPr>
        <w:t xml:space="preserve">商品分类 </w:t>
      </w:r>
      <w:r>
        <w:rPr>
          <w:rFonts w:hint="default" w:ascii="Arial" w:hAnsi="Arial" w:eastAsia="Arial" w:cs="Arial"/>
          <w:i w:val="0"/>
          <w:caps w:val="0"/>
          <w:color w:val="FF0000"/>
          <w:spacing w:val="0"/>
          <w:sz w:val="20"/>
          <w:szCs w:val="20"/>
          <w:shd w:val="clear" w:fill="FFFFFF"/>
        </w:rPr>
        <w:t>数据库表设计：</w:t>
      </w:r>
    </w:p>
    <w:p>
      <w:pPr>
        <w:rPr>
          <w:rFonts w:hint="default" w:ascii="Arial" w:hAnsi="Arial" w:eastAsia="Arial" w:cs="Arial"/>
          <w:i w:val="0"/>
          <w:caps w:val="0"/>
          <w:color w:val="4F4F4F"/>
          <w:spacing w:val="0"/>
          <w:sz w:val="20"/>
          <w:szCs w:val="20"/>
          <w:shd w:val="clear" w:fill="FFFFFF"/>
        </w:rPr>
      </w:pPr>
    </w:p>
    <w:p>
      <w:pPr>
        <w:rPr>
          <w:rFonts w:hint="default" w:ascii="Arial" w:hAnsi="Arial" w:eastAsia="Arial" w:cs="Arial"/>
          <w:i w:val="0"/>
          <w:caps w:val="0"/>
          <w:color w:val="4F4F4F"/>
          <w:spacing w:val="0"/>
          <w:sz w:val="20"/>
          <w:szCs w:val="20"/>
          <w:shd w:val="clear" w:fill="FFFFFF"/>
        </w:rPr>
      </w:pPr>
      <w:r>
        <w:rPr>
          <w:rFonts w:hint="default" w:ascii="Arial" w:hAnsi="Arial" w:eastAsia="Arial" w:cs="Arial"/>
          <w:i w:val="0"/>
          <w:caps w:val="0"/>
          <w:color w:val="4F4F4F"/>
          <w:spacing w:val="0"/>
          <w:sz w:val="20"/>
          <w:szCs w:val="20"/>
          <w:shd w:val="clear" w:fill="FFFFFF"/>
        </w:rPr>
        <w:t xml:space="preserve">如果设计三张表分别保存一级、二级、三级分类数据 </w:t>
      </w:r>
    </w:p>
    <w:p>
      <w:pPr>
        <w:rPr>
          <w:rFonts w:hint="default" w:ascii="Arial" w:hAnsi="Arial" w:eastAsia="Arial" w:cs="Arial"/>
          <w:i w:val="0"/>
          <w:caps w:val="0"/>
          <w:color w:val="4F4F4F"/>
          <w:spacing w:val="0"/>
          <w:sz w:val="20"/>
          <w:szCs w:val="20"/>
          <w:shd w:val="clear" w:fill="FFFFFF"/>
        </w:rPr>
      </w:pPr>
      <w:r>
        <w:rPr>
          <w:rFonts w:hint="default" w:ascii="Arial" w:hAnsi="Arial" w:eastAsia="Arial" w:cs="Arial"/>
          <w:i w:val="0"/>
          <w:caps w:val="0"/>
          <w:color w:val="4F4F4F"/>
          <w:spacing w:val="0"/>
          <w:sz w:val="20"/>
          <w:szCs w:val="20"/>
          <w:shd w:val="clear" w:fill="FFFFFF"/>
        </w:rPr>
        <w:t>弊端：</w:t>
      </w:r>
    </w:p>
    <w:p>
      <w:pPr>
        <w:rPr>
          <w:rFonts w:hint="default" w:ascii="Arial" w:hAnsi="Arial" w:eastAsia="Arial" w:cs="Arial"/>
          <w:i w:val="0"/>
          <w:caps w:val="0"/>
          <w:color w:val="4F4F4F"/>
          <w:spacing w:val="0"/>
          <w:sz w:val="20"/>
          <w:szCs w:val="20"/>
          <w:shd w:val="clear" w:fill="FFFFFF"/>
        </w:rPr>
      </w:pPr>
      <w:r>
        <w:rPr>
          <w:rFonts w:hint="default" w:ascii="Arial" w:hAnsi="Arial" w:eastAsia="Arial" w:cs="Arial"/>
          <w:i w:val="0"/>
          <w:caps w:val="0"/>
          <w:color w:val="4F4F4F"/>
          <w:spacing w:val="0"/>
          <w:sz w:val="20"/>
          <w:szCs w:val="20"/>
          <w:shd w:val="clear" w:fill="FFFFFF"/>
        </w:rPr>
        <w:t>​ 设计未考虑代码的扩展性(如果后面又有四级,五级分类功能开发.也要跟前面的三张表建立关联.那前面三张表都要改.不好!所以我们要考虑扩展性.)、代码复用性.</w:t>
      </w:r>
    </w:p>
    <w:p>
      <w:pPr>
        <w:pStyle w:val="14"/>
        <w:keepNext w:val="0"/>
        <w:keepLines w:val="0"/>
        <w:widowControl/>
        <w:suppressLineNumbers w:val="0"/>
        <w:spacing w:before="168" w:beforeAutospacing="0" w:after="168" w:afterAutospacing="0"/>
        <w:ind w:left="0" w:right="0" w:firstLine="0"/>
        <w:rPr>
          <w:rFonts w:ascii="Open Sans" w:hAnsi="Open Sans" w:eastAsia="Open Sans" w:cs="Open Sans"/>
          <w:b w:val="0"/>
          <w:i w:val="0"/>
          <w:caps w:val="0"/>
          <w:color w:val="333333"/>
          <w:spacing w:val="0"/>
          <w:sz w:val="19"/>
          <w:szCs w:val="19"/>
        </w:rPr>
      </w:pPr>
      <w:r>
        <w:rPr>
          <w:rStyle w:val="40"/>
          <w:rFonts w:hint="default" w:ascii="Open Sans" w:hAnsi="Open Sans" w:eastAsia="Open Sans" w:cs="Open Sans"/>
          <w:b w:val="0"/>
          <w:i w:val="0"/>
          <w:caps w:val="0"/>
          <w:color w:val="333333"/>
          <w:spacing w:val="0"/>
          <w:sz w:val="19"/>
          <w:szCs w:val="19"/>
        </w:rPr>
        <w:t>自关联设计, 如下图 :</w:t>
      </w:r>
      <w:r>
        <w:rPr>
          <w:rFonts w:hint="default" w:ascii="Open Sans" w:hAnsi="Open Sans" w:eastAsia="Open Sans" w:cs="Open Sans"/>
          <w:b w:val="0"/>
          <w:i w:val="0"/>
          <w:caps w:val="0"/>
          <w:color w:val="333333"/>
          <w:spacing w:val="0"/>
          <w:sz w:val="19"/>
          <w:szCs w:val="19"/>
        </w:rPr>
        <w:t xml:space="preserve"> </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sz w:val="19"/>
          <w:szCs w:val="19"/>
        </w:rPr>
        <w:t>parent_id 表示父分类. 如果为"0",就是一级分类. 如果为"1",表示二级分类. 同时又关联到tb_item_cat表的 id : "1" . 这样就称为自关联.</w:t>
      </w:r>
    </w:p>
    <w:p>
      <w:pPr>
        <w:numPr>
          <w:ilvl w:val="0"/>
          <w:numId w:val="0"/>
        </w:numPr>
        <w:ind w:firstLine="210" w:firstLineChars="100"/>
        <w:rPr>
          <w:rFonts w:ascii="Times New Roman" w:hAnsi="Times New Roman" w:eastAsia="Times New Roman"/>
        </w:rPr>
      </w:pPr>
      <w:r>
        <w:rPr>
          <w:rFonts w:hint="eastAsia"/>
          <w:lang w:val="en-US" w:eastAsia="zh-CN"/>
        </w:rPr>
        <w:drawing>
          <wp:inline distT="0" distB="0" distL="114300" distR="114300">
            <wp:extent cx="6508115" cy="1954530"/>
            <wp:effectExtent l="0" t="0" r="14605" b="11430"/>
            <wp:docPr id="9" name="图片 9" descr="QQ拼音截图20181027112622-154061237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拼音截图20181027112622-1540612379441"/>
                    <pic:cNvPicPr>
                      <a:picLocks noChangeAspect="1"/>
                    </pic:cNvPicPr>
                  </pic:nvPicPr>
                  <pic:blipFill>
                    <a:blip r:embed="rId12"/>
                    <a:srcRect b="55085"/>
                    <a:stretch>
                      <a:fillRect/>
                    </a:stretch>
                  </pic:blipFill>
                  <pic:spPr>
                    <a:xfrm>
                      <a:off x="0" y="0"/>
                      <a:ext cx="6508115" cy="1954530"/>
                    </a:xfrm>
                    <a:prstGeom prst="rect">
                      <a:avLst/>
                    </a:prstGeom>
                  </pic:spPr>
                </pic:pic>
              </a:graphicData>
            </a:graphic>
          </wp:inline>
        </w:drawing>
      </w:r>
    </w:p>
    <w:p>
      <w:pPr>
        <w:pStyle w:val="3"/>
        <w:rPr>
          <w:rFonts w:ascii="Times New Roman" w:hAnsi="Times New Roman" w:eastAsia="Times New Roman"/>
        </w:rPr>
      </w:pPr>
      <w:r>
        <w:rPr>
          <w:rFonts w:ascii="宋体" w:hAnsi="宋体" w:eastAsia="宋体"/>
          <w:b/>
          <w:sz w:val="27"/>
        </w:rPr>
        <w:t>模板表的</w:t>
      </w:r>
      <w:r>
        <w:rPr>
          <w:rFonts w:hint="eastAsia"/>
          <w:lang w:val="en-US" w:eastAsia="zh-CN"/>
        </w:rPr>
        <w:t>设计</w:t>
      </w:r>
      <w:r>
        <w:rPr>
          <w:rFonts w:ascii="宋体" w:hAnsi="宋体" w:eastAsia="宋体"/>
          <w:b/>
          <w:sz w:val="27"/>
        </w:rPr>
        <w:t>思想</w:t>
      </w:r>
    </w:p>
    <w:p>
      <w:pPr>
        <w:spacing w:line="0" w:lineRule="atLeast"/>
        <w:ind w:right="140" w:firstLine="420"/>
        <w:rPr>
          <w:rFonts w:ascii="宋体" w:hAnsi="宋体" w:eastAsia="宋体"/>
          <w:sz w:val="24"/>
        </w:rPr>
      </w:pPr>
      <w:r>
        <w:rPr>
          <w:rFonts w:ascii="宋体" w:hAnsi="宋体" w:eastAsia="宋体"/>
          <w:sz w:val="24"/>
        </w:rPr>
        <w:t>模板表设计主要是为了商品表与品牌表、规格表进行数据关联。方便商品录入时，选择对应的品牌和规格数据。</w:t>
      </w:r>
    </w:p>
    <w:p>
      <w:pPr>
        <w:spacing w:line="0" w:lineRule="atLeast"/>
        <w:ind w:right="140" w:firstLine="420"/>
        <w:rPr>
          <w:rFonts w:ascii="宋体" w:hAnsi="宋体" w:eastAsia="宋体"/>
          <w:sz w:val="24"/>
        </w:rPr>
      </w:pPr>
    </w:p>
    <w:p>
      <w:pPr>
        <w:spacing w:line="0" w:lineRule="atLeast"/>
        <w:ind w:right="140" w:firstLine="420"/>
        <w:rPr>
          <w:rFonts w:ascii="宋体" w:hAnsi="宋体" w:eastAsia="宋体"/>
          <w:sz w:val="24"/>
        </w:rPr>
      </w:pPr>
    </w:p>
    <w:p>
      <w:pPr>
        <w:spacing w:line="0" w:lineRule="atLeast"/>
        <w:ind w:right="140" w:firstLine="420"/>
        <w:rPr>
          <w:rFonts w:ascii="宋体" w:hAnsi="宋体" w:eastAsia="宋体"/>
          <w:sz w:val="24"/>
        </w:rPr>
      </w:pPr>
    </w:p>
    <w:p>
      <w:pPr>
        <w:spacing w:line="0" w:lineRule="atLeast"/>
        <w:ind w:right="140" w:firstLine="420"/>
        <w:rPr>
          <w:rFonts w:ascii="宋体" w:hAnsi="宋体" w:eastAsia="宋体"/>
          <w:sz w:val="24"/>
        </w:rPr>
      </w:pPr>
    </w:p>
    <w:p>
      <w:pPr>
        <w:pStyle w:val="3"/>
        <w:rPr>
          <w:rFonts w:ascii="Times New Roman" w:hAnsi="Times New Roman" w:eastAsia="Times New Roman"/>
        </w:rPr>
      </w:pPr>
      <w:r>
        <w:rPr>
          <w:rFonts w:ascii="宋体" w:hAnsi="宋体" w:eastAsia="宋体"/>
          <w:b/>
          <w:sz w:val="32"/>
        </w:rPr>
        <w:t>你们系统的商品模块和订单模块的数据库是怎么设计的</w:t>
      </w:r>
      <w:r>
        <w:rPr>
          <w:rFonts w:hint="eastAsia" w:ascii="宋体" w:hAnsi="宋体" w:eastAsia="宋体"/>
          <w:b/>
          <w:sz w:val="32"/>
          <w:lang w:eastAsia="zh-CN"/>
        </w:rPr>
        <w:t>？</w:t>
      </w:r>
    </w:p>
    <w:p>
      <w:pPr>
        <w:spacing w:line="239" w:lineRule="auto"/>
        <w:rPr>
          <w:rFonts w:ascii="宋体" w:hAnsi="宋体" w:eastAsia="宋体"/>
          <w:sz w:val="22"/>
        </w:rPr>
      </w:pPr>
      <w:r>
        <w:rPr>
          <w:rFonts w:ascii="宋体" w:hAnsi="宋体" w:eastAsia="宋体"/>
          <w:sz w:val="22"/>
        </w:rPr>
        <w:t>商品模块设计：</w:t>
      </w:r>
    </w:p>
    <w:p>
      <w:pPr>
        <w:spacing w:line="200" w:lineRule="exact"/>
        <w:rPr>
          <w:rFonts w:ascii="Times New Roman" w:hAnsi="Times New Roman" w:eastAsia="Times New Roman"/>
        </w:rPr>
      </w:pPr>
      <w:r>
        <w:rPr>
          <w:rFonts w:ascii="宋体" w:hAnsi="宋体" w:eastAsia="宋体"/>
          <w:sz w:val="22"/>
        </w:rPr>
        <w:drawing>
          <wp:anchor distT="0" distB="0" distL="114300" distR="114300" simplePos="0" relativeHeight="251685888" behindDoc="1" locked="0" layoutInCell="0" allowOverlap="1">
            <wp:simplePos x="0" y="0"/>
            <wp:positionH relativeFrom="column">
              <wp:posOffset>36195</wp:posOffset>
            </wp:positionH>
            <wp:positionV relativeFrom="paragraph">
              <wp:posOffset>100330</wp:posOffset>
            </wp:positionV>
            <wp:extent cx="5378450" cy="1906905"/>
            <wp:effectExtent l="0" t="0" r="1270" b="13335"/>
            <wp:wrapNone/>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rcRect b="73768"/>
                    <a:stretch>
                      <a:fillRect/>
                    </a:stretch>
                  </pic:blipFill>
                  <pic:spPr>
                    <a:xfrm>
                      <a:off x="0" y="0"/>
                      <a:ext cx="5378450" cy="190690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0" w:lineRule="exact"/>
        <w:rPr>
          <w:rFonts w:ascii="Times New Roman" w:hAnsi="Times New Roman" w:eastAsia="Times New Roman"/>
        </w:rPr>
      </w:pPr>
    </w:p>
    <w:p>
      <w:pPr>
        <w:spacing w:line="0" w:lineRule="atLeast"/>
        <w:rPr>
          <w:rFonts w:ascii="宋体" w:hAnsi="宋体" w:eastAsia="宋体"/>
          <w:sz w:val="19"/>
        </w:rPr>
      </w:pPr>
      <w:r>
        <w:rPr>
          <w:rFonts w:ascii="宋体" w:hAnsi="宋体" w:eastAsia="宋体"/>
          <w:sz w:val="19"/>
        </w:rPr>
        <w:t xml:space="preserve">商品模块一共 </w:t>
      </w:r>
      <w:r>
        <w:rPr>
          <w:rFonts w:ascii="Times New Roman" w:hAnsi="Times New Roman" w:eastAsia="Times New Roman"/>
          <w:sz w:val="19"/>
        </w:rPr>
        <w:t>8</w:t>
      </w:r>
      <w:r>
        <w:rPr>
          <w:rFonts w:ascii="宋体" w:hAnsi="宋体" w:eastAsia="宋体"/>
          <w:sz w:val="19"/>
        </w:rPr>
        <w:t xml:space="preserve"> 张表，整个核心就是模板表。采用模板表为核心的设计方法，来构造商品数据。</w:t>
      </w:r>
    </w:p>
    <w:p>
      <w:pPr>
        <w:spacing w:line="256" w:lineRule="exact"/>
        <w:rPr>
          <w:rFonts w:ascii="Times New Roman" w:hAnsi="Times New Roman" w:eastAsia="Times New Roman"/>
        </w:rPr>
      </w:pPr>
    </w:p>
    <w:p>
      <w:pPr>
        <w:spacing w:line="239" w:lineRule="auto"/>
        <w:rPr>
          <w:rFonts w:ascii="宋体" w:hAnsi="宋体" w:eastAsia="宋体"/>
          <w:sz w:val="22"/>
        </w:rPr>
      </w:pPr>
      <w:r>
        <w:rPr>
          <w:rFonts w:ascii="宋体" w:hAnsi="宋体" w:eastAsia="宋体"/>
          <w:sz w:val="22"/>
        </w:rPr>
        <w:t>订单设计：</w:t>
      </w:r>
    </w:p>
    <w:p>
      <w:pPr>
        <w:spacing w:line="255" w:lineRule="exact"/>
        <w:rPr>
          <w:rFonts w:ascii="Times New Roman" w:hAnsi="Times New Roman" w:eastAsia="Times New Roman"/>
        </w:rPr>
      </w:pPr>
    </w:p>
    <w:p>
      <w:pPr>
        <w:spacing w:line="239" w:lineRule="auto"/>
        <w:rPr>
          <w:rFonts w:ascii="宋体" w:hAnsi="宋体" w:eastAsia="宋体"/>
          <w:sz w:val="22"/>
        </w:rPr>
      </w:pPr>
      <w:r>
        <w:rPr>
          <w:rFonts w:ascii="宋体" w:hAnsi="宋体" w:eastAsia="宋体"/>
          <w:sz w:val="22"/>
        </w:rPr>
        <w:t>订单涉及的表有：</w:t>
      </w:r>
    </w:p>
    <w:p>
      <w:pPr>
        <w:spacing w:line="266" w:lineRule="exact"/>
        <w:rPr>
          <w:rFonts w:ascii="Times New Roman" w:hAnsi="Times New Roman" w:eastAsia="Times New Roman"/>
        </w:rPr>
      </w:pPr>
    </w:p>
    <w:p>
      <w:pPr>
        <w:tabs>
          <w:tab w:val="left" w:pos="620"/>
        </w:tabs>
        <w:spacing w:line="0" w:lineRule="atLeast"/>
        <w:rPr>
          <w:rFonts w:ascii="宋体" w:hAnsi="宋体" w:eastAsia="宋体"/>
          <w:sz w:val="19"/>
        </w:rPr>
      </w:pPr>
      <w:r>
        <w:rPr>
          <w:rFonts w:ascii="Times New Roman" w:hAnsi="Times New Roman" w:eastAsia="Times New Roman"/>
          <w:sz w:val="22"/>
        </w:rPr>
        <w:t>1</w:t>
      </w:r>
      <w:r>
        <w:rPr>
          <w:rFonts w:ascii="宋体" w:hAnsi="宋体" w:eastAsia="宋体"/>
          <w:sz w:val="22"/>
        </w:rPr>
        <w:t>）</w:t>
      </w:r>
      <w:r>
        <w:rPr>
          <w:rFonts w:ascii="Times New Roman" w:hAnsi="Times New Roman" w:eastAsia="Times New Roman"/>
        </w:rPr>
        <w:tab/>
      </w:r>
      <w:r>
        <w:rPr>
          <w:rFonts w:ascii="宋体" w:hAnsi="宋体" w:eastAsia="宋体"/>
          <w:sz w:val="19"/>
        </w:rPr>
        <w:t>收货人地址</w:t>
      </w:r>
    </w:p>
    <w:p>
      <w:pPr>
        <w:spacing w:line="248" w:lineRule="exact"/>
        <w:rPr>
          <w:rFonts w:ascii="Times New Roman" w:hAnsi="Times New Roman" w:eastAsia="Times New Roman"/>
        </w:rPr>
      </w:pPr>
    </w:p>
    <w:p>
      <w:pPr>
        <w:tabs>
          <w:tab w:val="left" w:pos="620"/>
        </w:tabs>
        <w:spacing w:line="239" w:lineRule="auto"/>
        <w:rPr>
          <w:rFonts w:ascii="宋体" w:hAnsi="宋体" w:eastAsia="宋体"/>
          <w:sz w:val="19"/>
        </w:rPr>
      </w:pPr>
      <w:r>
        <w:rPr>
          <w:rFonts w:ascii="Times New Roman" w:hAnsi="Times New Roman" w:eastAsia="Times New Roman"/>
          <w:sz w:val="22"/>
        </w:rPr>
        <w:t>2</w:t>
      </w:r>
      <w:r>
        <w:rPr>
          <w:rFonts w:ascii="宋体" w:hAnsi="宋体" w:eastAsia="宋体"/>
          <w:sz w:val="22"/>
        </w:rPr>
        <w:t>）</w:t>
      </w:r>
      <w:r>
        <w:rPr>
          <w:rFonts w:ascii="Times New Roman" w:hAnsi="Times New Roman" w:eastAsia="Times New Roman"/>
        </w:rPr>
        <w:tab/>
      </w:r>
      <w:r>
        <w:rPr>
          <w:rFonts w:ascii="宋体" w:hAnsi="宋体" w:eastAsia="宋体"/>
          <w:sz w:val="19"/>
        </w:rPr>
        <w:t>订单信息</w:t>
      </w:r>
    </w:p>
    <w:p>
      <w:pPr>
        <w:spacing w:line="237" w:lineRule="exact"/>
        <w:rPr>
          <w:rFonts w:ascii="Times New Roman" w:hAnsi="Times New Roman" w:eastAsia="Times New Roman"/>
        </w:rPr>
      </w:pPr>
    </w:p>
    <w:p>
      <w:pPr>
        <w:tabs>
          <w:tab w:val="left" w:pos="620"/>
        </w:tabs>
        <w:spacing w:line="0" w:lineRule="atLeast"/>
        <w:rPr>
          <w:rFonts w:ascii="宋体" w:hAnsi="宋体" w:eastAsia="宋体"/>
          <w:sz w:val="19"/>
        </w:rPr>
      </w:pPr>
      <w:r>
        <w:rPr>
          <w:rFonts w:ascii="Times New Roman" w:hAnsi="Times New Roman" w:eastAsia="Times New Roman"/>
          <w:sz w:val="22"/>
        </w:rPr>
        <w:t>3</w:t>
      </w:r>
      <w:r>
        <w:rPr>
          <w:rFonts w:ascii="宋体" w:hAnsi="宋体" w:eastAsia="宋体"/>
          <w:sz w:val="22"/>
        </w:rPr>
        <w:t>）</w:t>
      </w:r>
      <w:r>
        <w:rPr>
          <w:rFonts w:ascii="Times New Roman" w:hAnsi="Times New Roman" w:eastAsia="Times New Roman"/>
        </w:rPr>
        <w:tab/>
      </w:r>
      <w:r>
        <w:rPr>
          <w:rFonts w:ascii="宋体" w:hAnsi="宋体" w:eastAsia="宋体"/>
          <w:sz w:val="19"/>
        </w:rPr>
        <w:t>订单明细</w:t>
      </w:r>
    </w:p>
    <w:p>
      <w:pPr>
        <w:spacing w:line="250" w:lineRule="exact"/>
        <w:rPr>
          <w:rFonts w:ascii="Times New Roman" w:hAnsi="Times New Roman" w:eastAsia="Times New Roman"/>
        </w:rPr>
      </w:pPr>
    </w:p>
    <w:p>
      <w:pPr>
        <w:spacing w:line="239" w:lineRule="auto"/>
        <w:rPr>
          <w:rFonts w:ascii="宋体" w:hAnsi="宋体" w:eastAsia="宋体"/>
          <w:sz w:val="22"/>
        </w:rPr>
      </w:pPr>
      <w:r>
        <w:rPr>
          <w:rFonts w:ascii="宋体" w:hAnsi="宋体" w:eastAsia="宋体"/>
          <w:sz w:val="22"/>
        </w:rPr>
        <w:t>订单关系描述：</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宋体" w:hAnsi="宋体" w:eastAsia="宋体"/>
          <w:sz w:val="22"/>
        </w:rPr>
        <w:drawing>
          <wp:anchor distT="0" distB="0" distL="114300" distR="114300" simplePos="0" relativeHeight="251714560" behindDoc="1" locked="0" layoutInCell="0" allowOverlap="1">
            <wp:simplePos x="0" y="0"/>
            <wp:positionH relativeFrom="column">
              <wp:posOffset>-40005</wp:posOffset>
            </wp:positionH>
            <wp:positionV relativeFrom="paragraph">
              <wp:posOffset>87630</wp:posOffset>
            </wp:positionV>
            <wp:extent cx="5378450" cy="2916555"/>
            <wp:effectExtent l="0" t="0" r="1270" b="9525"/>
            <wp:wrapNone/>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rcRect t="59879"/>
                    <a:stretch>
                      <a:fillRect/>
                    </a:stretch>
                  </pic:blipFill>
                  <pic:spPr>
                    <a:xfrm>
                      <a:off x="0" y="0"/>
                      <a:ext cx="5378450" cy="291655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
    <w:p/>
    <w:p/>
    <w:p/>
    <w:p/>
    <w:p/>
    <w:p>
      <w:pPr>
        <w:pStyle w:val="3"/>
        <w:rPr>
          <w:rFonts w:ascii="Times New Roman" w:hAnsi="Times New Roman" w:eastAsia="Times New Roman"/>
        </w:rPr>
      </w:pPr>
      <w:r>
        <w:rPr>
          <w:rFonts w:ascii="宋体" w:hAnsi="宋体" w:eastAsia="宋体"/>
          <w:b/>
          <w:sz w:val="32"/>
        </w:rPr>
        <w:t>你们项目中使用的安全框架是什么？</w:t>
      </w:r>
    </w:p>
    <w:p>
      <w:pPr>
        <w:spacing w:line="239" w:lineRule="auto"/>
        <w:ind w:left="420"/>
        <w:rPr>
          <w:rFonts w:ascii="宋体" w:hAnsi="宋体" w:eastAsia="宋体"/>
          <w:sz w:val="22"/>
        </w:rPr>
      </w:pPr>
      <w:r>
        <w:rPr>
          <w:rFonts w:ascii="宋体" w:hAnsi="宋体" w:eastAsia="宋体"/>
          <w:sz w:val="22"/>
        </w:rPr>
        <w:t xml:space="preserve">使用 </w:t>
      </w:r>
      <w:r>
        <w:rPr>
          <w:rFonts w:ascii="Times New Roman" w:hAnsi="Times New Roman" w:eastAsia="Times New Roman"/>
          <w:sz w:val="22"/>
        </w:rPr>
        <w:t>springSecurity</w:t>
      </w:r>
      <w:r>
        <w:rPr>
          <w:rFonts w:ascii="宋体" w:hAnsi="宋体" w:eastAsia="宋体"/>
          <w:sz w:val="22"/>
        </w:rPr>
        <w:t>，校验用户登录和用户权限！</w:t>
      </w:r>
    </w:p>
    <w:p>
      <w:pPr>
        <w:spacing w:line="239" w:lineRule="auto"/>
        <w:ind w:left="420"/>
        <w:rPr>
          <w:rFonts w:ascii="宋体" w:hAnsi="宋体" w:eastAsia="宋体"/>
          <w:sz w:val="22"/>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pStyle w:val="3"/>
        <w:rPr>
          <w:rFonts w:ascii="Times New Roman" w:hAnsi="Times New Roman" w:eastAsia="Times New Roman"/>
        </w:rPr>
      </w:pPr>
      <w:r>
        <w:rPr>
          <w:rFonts w:ascii="宋体" w:hAnsi="宋体" w:eastAsia="宋体"/>
          <w:b/>
          <w:sz w:val="32"/>
        </w:rPr>
        <w:t>你们这个项目用的什么数据库，数据库有多少张表？</w:t>
      </w:r>
    </w:p>
    <w:p>
      <w:pPr>
        <w:spacing w:line="239" w:lineRule="auto"/>
        <w:rPr>
          <w:rFonts w:ascii="宋体" w:hAnsi="宋体" w:eastAsia="宋体"/>
          <w:sz w:val="22"/>
        </w:rPr>
      </w:pPr>
      <w:r>
        <w:rPr>
          <w:rFonts w:ascii="宋体" w:hAnsi="宋体" w:eastAsia="宋体"/>
          <w:sz w:val="22"/>
        </w:rPr>
        <w:t xml:space="preserve">项目使用 </w:t>
      </w:r>
      <w:r>
        <w:rPr>
          <w:rFonts w:ascii="Times New Roman" w:hAnsi="Times New Roman" w:eastAsia="Times New Roman"/>
          <w:sz w:val="22"/>
        </w:rPr>
        <w:t>mysql</w:t>
      </w:r>
      <w:r>
        <w:rPr>
          <w:rFonts w:ascii="宋体" w:hAnsi="宋体" w:eastAsia="宋体"/>
          <w:sz w:val="22"/>
        </w:rPr>
        <w:t xml:space="preserve"> 数据库，总共有 </w:t>
      </w:r>
      <w:r>
        <w:rPr>
          <w:rFonts w:ascii="Times New Roman" w:hAnsi="Times New Roman" w:eastAsia="Times New Roman"/>
          <w:sz w:val="22"/>
        </w:rPr>
        <w:t>103</w:t>
      </w:r>
      <w:r>
        <w:rPr>
          <w:rFonts w:ascii="宋体" w:hAnsi="宋体" w:eastAsia="宋体"/>
          <w:sz w:val="22"/>
        </w:rPr>
        <w:t xml:space="preserve"> 张表，其中商品表共计有 </w:t>
      </w:r>
      <w:r>
        <w:rPr>
          <w:rFonts w:ascii="Times New Roman" w:hAnsi="Times New Roman" w:eastAsia="Times New Roman"/>
          <w:sz w:val="22"/>
        </w:rPr>
        <w:t>8</w:t>
      </w:r>
      <w:r>
        <w:rPr>
          <w:rFonts w:ascii="宋体" w:hAnsi="宋体" w:eastAsia="宋体"/>
          <w:sz w:val="22"/>
        </w:rPr>
        <w:t xml:space="preserve"> 张。</w:t>
      </w:r>
    </w:p>
    <w:p>
      <w:pPr>
        <w:pStyle w:val="3"/>
        <w:rPr>
          <w:rFonts w:ascii="Times New Roman" w:hAnsi="Times New Roman" w:eastAsia="Times New Roman"/>
        </w:rPr>
      </w:pPr>
      <w:r>
        <w:rPr>
          <w:rFonts w:ascii="宋体" w:hAnsi="宋体" w:eastAsia="宋体"/>
          <w:b/>
          <w:sz w:val="32"/>
        </w:rPr>
        <w:t>你有涉及到关于数据库到建库建表操作吗？数据库创建表的时候会有哪些考虑呢？</w:t>
      </w:r>
    </w:p>
    <w:p>
      <w:pPr>
        <w:spacing w:line="254" w:lineRule="auto"/>
        <w:ind w:left="360" w:right="5740"/>
        <w:rPr>
          <w:rFonts w:ascii="宋体" w:hAnsi="宋体" w:eastAsia="宋体"/>
          <w:sz w:val="22"/>
        </w:rPr>
      </w:pPr>
      <w:r>
        <w:rPr>
          <w:rFonts w:ascii="宋体" w:hAnsi="宋体" w:eastAsia="宋体"/>
          <w:sz w:val="22"/>
        </w:rPr>
        <w:t>数据库创建表时要考虑</w:t>
      </w:r>
    </w:p>
    <w:p>
      <w:pPr>
        <w:spacing w:line="76" w:lineRule="exact"/>
        <w:rPr>
          <w:rFonts w:ascii="Times New Roman" w:hAnsi="Times New Roman" w:eastAsia="Times New Roman"/>
        </w:rPr>
      </w:pPr>
    </w:p>
    <w:p>
      <w:pPr>
        <w:numPr>
          <w:ilvl w:val="0"/>
          <w:numId w:val="22"/>
        </w:numPr>
        <w:spacing w:line="275" w:lineRule="auto"/>
        <w:ind w:left="560" w:right="140"/>
        <w:rPr>
          <w:rFonts w:ascii="宋体" w:hAnsi="宋体" w:eastAsia="宋体"/>
          <w:sz w:val="22"/>
        </w:rPr>
      </w:pPr>
      <w:r>
        <w:rPr>
          <w:rFonts w:ascii="宋体" w:hAnsi="宋体" w:eastAsia="宋体"/>
          <w:sz w:val="22"/>
        </w:rPr>
        <w:t>大数据字段最好剥离出单独的表，以便影响性能</w:t>
      </w:r>
    </w:p>
    <w:p>
      <w:pPr>
        <w:numPr>
          <w:ilvl w:val="0"/>
          <w:numId w:val="22"/>
        </w:numPr>
        <w:spacing w:line="275" w:lineRule="auto"/>
        <w:ind w:left="560" w:right="140"/>
        <w:rPr>
          <w:rFonts w:ascii="Times New Roman" w:hAnsi="Times New Roman" w:eastAsia="Times New Roman"/>
        </w:rPr>
      </w:pPr>
      <w:r>
        <w:rPr>
          <w:rFonts w:ascii="宋体" w:hAnsi="宋体" w:eastAsia="宋体"/>
          <w:sz w:val="22"/>
        </w:rPr>
        <w:t>使用</w:t>
      </w:r>
      <w:r>
        <w:rPr>
          <w:rFonts w:ascii="Times New Roman" w:hAnsi="Times New Roman" w:eastAsia="Times New Roman"/>
          <w:sz w:val="22"/>
        </w:rPr>
        <w:t xml:space="preserve"> varchar</w:t>
      </w:r>
      <w:r>
        <w:rPr>
          <w:rFonts w:ascii="宋体" w:hAnsi="宋体" w:eastAsia="宋体"/>
          <w:sz w:val="22"/>
        </w:rPr>
        <w:t>，代替</w:t>
      </w:r>
      <w:r>
        <w:rPr>
          <w:rFonts w:ascii="Times New Roman" w:hAnsi="Times New Roman" w:eastAsia="Times New Roman"/>
          <w:sz w:val="22"/>
        </w:rPr>
        <w:t xml:space="preserve"> char</w:t>
      </w:r>
      <w:r>
        <w:rPr>
          <w:rFonts w:ascii="宋体" w:hAnsi="宋体" w:eastAsia="宋体"/>
          <w:sz w:val="22"/>
        </w:rPr>
        <w:t>，这是因为</w:t>
      </w:r>
      <w:r>
        <w:rPr>
          <w:rFonts w:ascii="Times New Roman" w:hAnsi="Times New Roman" w:eastAsia="Times New Roman"/>
          <w:sz w:val="22"/>
        </w:rPr>
        <w:t xml:space="preserve"> varchar </w:t>
      </w:r>
      <w:r>
        <w:rPr>
          <w:rFonts w:ascii="宋体" w:hAnsi="宋体" w:eastAsia="宋体"/>
          <w:sz w:val="22"/>
        </w:rPr>
        <w:t>会动态分配长度，</w:t>
      </w:r>
      <w:r>
        <w:rPr>
          <w:rFonts w:ascii="Times New Roman" w:hAnsi="Times New Roman" w:eastAsia="Times New Roman"/>
          <w:sz w:val="22"/>
        </w:rPr>
        <w:t xml:space="preserve">char </w:t>
      </w:r>
      <w:r>
        <w:rPr>
          <w:rFonts w:ascii="宋体" w:hAnsi="宋体" w:eastAsia="宋体"/>
          <w:sz w:val="22"/>
        </w:rPr>
        <w:t>指定为</w:t>
      </w:r>
      <w:r>
        <w:rPr>
          <w:rFonts w:ascii="Times New Roman" w:hAnsi="Times New Roman" w:eastAsia="Times New Roman"/>
          <w:sz w:val="22"/>
        </w:rPr>
        <w:t xml:space="preserve"> 20</w:t>
      </w:r>
      <w:r>
        <w:rPr>
          <w:rFonts w:ascii="宋体" w:hAnsi="宋体" w:eastAsia="宋体"/>
          <w:sz w:val="22"/>
        </w:rPr>
        <w:t>，即时你存储字符</w:t>
      </w:r>
      <w:r>
        <w:rPr>
          <w:rFonts w:ascii="Times New Roman" w:hAnsi="Times New Roman" w:eastAsia="Times New Roman"/>
          <w:sz w:val="22"/>
        </w:rPr>
        <w:t>“1”</w:t>
      </w:r>
      <w:r>
        <w:rPr>
          <w:rFonts w:ascii="宋体" w:hAnsi="宋体" w:eastAsia="宋体"/>
          <w:sz w:val="22"/>
        </w:rPr>
        <w:t xml:space="preserve">，它依然是 </w:t>
      </w:r>
      <w:r>
        <w:rPr>
          <w:rFonts w:ascii="Times New Roman" w:hAnsi="Times New Roman" w:eastAsia="Times New Roman"/>
          <w:sz w:val="22"/>
        </w:rPr>
        <w:t>20</w:t>
      </w:r>
      <w:r>
        <w:rPr>
          <w:rFonts w:ascii="宋体" w:hAnsi="宋体" w:eastAsia="宋体"/>
          <w:sz w:val="22"/>
        </w:rPr>
        <w:t xml:space="preserve"> 的长度</w:t>
      </w:r>
    </w:p>
    <w:p>
      <w:pPr>
        <w:numPr>
          <w:ilvl w:val="0"/>
          <w:numId w:val="22"/>
        </w:numPr>
        <w:spacing w:line="271" w:lineRule="auto"/>
        <w:ind w:left="560" w:leftChars="0" w:right="140" w:firstLine="0" w:firstLineChars="0"/>
        <w:rPr>
          <w:rFonts w:ascii="宋体" w:hAnsi="宋体" w:eastAsia="宋体"/>
          <w:sz w:val="22"/>
        </w:rPr>
      </w:pPr>
      <w:r>
        <w:rPr>
          <w:rFonts w:ascii="宋体" w:hAnsi="宋体" w:eastAsia="宋体"/>
          <w:sz w:val="22"/>
        </w:rPr>
        <w:t>给表建立主键，看到好多表没主键，这在查询和索引定义上将有一定的影响</w:t>
      </w:r>
    </w:p>
    <w:p>
      <w:pPr>
        <w:numPr>
          <w:ilvl w:val="0"/>
          <w:numId w:val="22"/>
        </w:numPr>
        <w:spacing w:line="271" w:lineRule="auto"/>
        <w:ind w:left="560" w:leftChars="0" w:right="140" w:firstLine="0" w:firstLineChars="0"/>
        <w:rPr>
          <w:rFonts w:ascii="宋体" w:hAnsi="宋体"/>
          <w:color w:val="1E1C11"/>
        </w:rPr>
      </w:pPr>
      <w:r>
        <w:rPr>
          <w:rFonts w:ascii="宋体" w:hAnsi="宋体" w:eastAsia="宋体"/>
          <w:sz w:val="22"/>
        </w:rPr>
        <w:t>避免表字段运行为</w:t>
      </w:r>
      <w:r>
        <w:rPr>
          <w:rFonts w:ascii="Times New Roman" w:hAnsi="Times New Roman" w:eastAsia="Times New Roman"/>
          <w:sz w:val="22"/>
        </w:rPr>
        <w:t xml:space="preserve"> null</w:t>
      </w:r>
      <w:r>
        <w:rPr>
          <w:rFonts w:ascii="宋体" w:hAnsi="宋体" w:eastAsia="宋体"/>
          <w:sz w:val="22"/>
        </w:rPr>
        <w:t>，如果不知道添加什么值，建议设置默认值，特别</w:t>
      </w:r>
      <w:r>
        <w:rPr>
          <w:rFonts w:ascii="Times New Roman" w:hAnsi="Times New Roman" w:eastAsia="Times New Roman"/>
          <w:sz w:val="22"/>
        </w:rPr>
        <w:t xml:space="preserve"> int </w:t>
      </w:r>
      <w:r>
        <w:rPr>
          <w:rFonts w:ascii="宋体" w:hAnsi="宋体" w:eastAsia="宋体"/>
          <w:sz w:val="22"/>
        </w:rPr>
        <w:t xml:space="preserve">类型，比如默认值为 </w:t>
      </w:r>
      <w:r>
        <w:rPr>
          <w:rFonts w:ascii="Times New Roman" w:hAnsi="Times New Roman" w:eastAsia="Times New Roman"/>
          <w:sz w:val="22"/>
        </w:rPr>
        <w:t>0</w:t>
      </w:r>
      <w:r>
        <w:rPr>
          <w:rFonts w:ascii="宋体" w:hAnsi="宋体" w:eastAsia="宋体"/>
          <w:sz w:val="22"/>
        </w:rPr>
        <w:t>，在索引查询上，效率立显。</w:t>
      </w:r>
    </w:p>
    <w:p>
      <w:pPr>
        <w:numPr>
          <w:ilvl w:val="0"/>
          <w:numId w:val="0"/>
        </w:numPr>
        <w:spacing w:line="271" w:lineRule="auto"/>
        <w:ind w:left="560" w:leftChars="0" w:right="140" w:rightChars="0"/>
        <w:rPr>
          <w:rFonts w:ascii="宋体" w:hAnsi="宋体" w:eastAsia="宋体"/>
          <w:sz w:val="22"/>
        </w:rPr>
      </w:pPr>
    </w:p>
    <w:p>
      <w:pPr>
        <w:pStyle w:val="3"/>
        <w:rPr>
          <w:rFonts w:ascii="Times New Roman" w:hAnsi="Times New Roman" w:eastAsia="Times New Roman"/>
        </w:rPr>
      </w:pPr>
      <w:r>
        <w:rPr>
          <w:rFonts w:hint="eastAsia" w:ascii="黑体" w:hAnsi="黑体" w:eastAsia="黑体" w:cs="黑体"/>
          <w:b/>
          <w:sz w:val="32"/>
          <w:szCs w:val="32"/>
        </w:rPr>
        <w:t>从前端到后台的实现的过程描述的也不清楚</w:t>
      </w:r>
      <w:r>
        <w:rPr>
          <w:rFonts w:hint="eastAsia" w:ascii="黑体" w:hAnsi="黑体" w:eastAsia="黑体" w:cs="黑体"/>
          <w:b/>
          <w:sz w:val="32"/>
          <w:szCs w:val="32"/>
          <w:lang w:eastAsia="zh-CN"/>
        </w:rPr>
        <w:t>？</w:t>
      </w:r>
    </w:p>
    <w:p>
      <w:pPr>
        <w:spacing w:line="0" w:lineRule="atLeast"/>
        <w:ind w:left="422"/>
        <w:rPr>
          <w:rFonts w:ascii="Times New Roman" w:hAnsi="Times New Roman" w:eastAsia="Times New Roman"/>
          <w:sz w:val="24"/>
          <w:szCs w:val="24"/>
        </w:rPr>
      </w:pPr>
      <w:r>
        <w:rPr>
          <w:rFonts w:ascii="宋体" w:hAnsi="宋体" w:eastAsia="宋体"/>
          <w:sz w:val="24"/>
          <w:szCs w:val="24"/>
        </w:rPr>
        <w:t xml:space="preserve">项目前端采用 </w:t>
      </w:r>
      <w:r>
        <w:rPr>
          <w:rFonts w:ascii="微软雅黑" w:hAnsi="微软雅黑" w:eastAsia="微软雅黑"/>
          <w:sz w:val="24"/>
          <w:szCs w:val="24"/>
        </w:rPr>
        <w:t>angularjs</w:t>
      </w:r>
      <w:r>
        <w:rPr>
          <w:rFonts w:ascii="宋体" w:hAnsi="宋体" w:eastAsia="宋体"/>
          <w:sz w:val="24"/>
          <w:szCs w:val="24"/>
        </w:rPr>
        <w:t xml:space="preserve"> 框架在 </w:t>
      </w:r>
      <w:r>
        <w:rPr>
          <w:rFonts w:ascii="微软雅黑" w:hAnsi="微软雅黑" w:eastAsia="微软雅黑"/>
          <w:sz w:val="24"/>
          <w:szCs w:val="24"/>
        </w:rPr>
        <w:t>controller</w:t>
      </w:r>
      <w:r>
        <w:rPr>
          <w:rFonts w:ascii="宋体" w:hAnsi="宋体" w:eastAsia="宋体"/>
          <w:sz w:val="24"/>
          <w:szCs w:val="24"/>
        </w:rPr>
        <w:t xml:space="preserve"> 控制器中完成数据组装和数据展示，在</w:t>
      </w:r>
    </w:p>
    <w:p>
      <w:pPr>
        <w:spacing w:line="0" w:lineRule="atLeast"/>
        <w:ind w:left="2"/>
        <w:rPr>
          <w:rFonts w:ascii="Times New Roman" w:hAnsi="Times New Roman" w:eastAsia="Times New Roman"/>
          <w:sz w:val="24"/>
          <w:szCs w:val="24"/>
        </w:rPr>
      </w:pPr>
      <w:r>
        <w:rPr>
          <w:rFonts w:ascii="宋体" w:hAnsi="宋体" w:eastAsia="宋体"/>
          <w:sz w:val="24"/>
          <w:szCs w:val="24"/>
        </w:rPr>
        <w:t>服务层（</w:t>
      </w:r>
      <w:r>
        <w:rPr>
          <w:rFonts w:ascii="微软雅黑" w:hAnsi="微软雅黑" w:eastAsia="微软雅黑"/>
          <w:sz w:val="24"/>
          <w:szCs w:val="24"/>
        </w:rPr>
        <w:t>service</w:t>
      </w:r>
      <w:r>
        <w:rPr>
          <w:rFonts w:ascii="宋体" w:hAnsi="宋体" w:eastAsia="宋体"/>
          <w:sz w:val="24"/>
          <w:szCs w:val="24"/>
        </w:rPr>
        <w:t>）代码完成中后台请求操作。后端基于前端的接口调用，完成数据的</w:t>
      </w:r>
    </w:p>
    <w:p>
      <w:pPr>
        <w:spacing w:line="0" w:lineRule="atLeast"/>
        <w:ind w:left="2"/>
        <w:rPr>
          <w:rFonts w:ascii="宋体" w:hAnsi="宋体" w:eastAsia="宋体"/>
          <w:sz w:val="24"/>
          <w:szCs w:val="24"/>
        </w:rPr>
      </w:pPr>
      <w:r>
        <w:rPr>
          <w:rFonts w:ascii="宋体" w:hAnsi="宋体" w:eastAsia="宋体"/>
          <w:sz w:val="24"/>
          <w:szCs w:val="24"/>
        </w:rPr>
        <w:t xml:space="preserve">增删改查操作。前后端数据交互通过 </w:t>
      </w:r>
      <w:r>
        <w:rPr>
          <w:rFonts w:ascii="微软雅黑" w:hAnsi="微软雅黑" w:eastAsia="微软雅黑"/>
          <w:sz w:val="24"/>
          <w:szCs w:val="24"/>
        </w:rPr>
        <w:t>json</w:t>
      </w:r>
      <w:r>
        <w:rPr>
          <w:rFonts w:ascii="宋体" w:hAnsi="宋体" w:eastAsia="宋体"/>
          <w:sz w:val="24"/>
          <w:szCs w:val="24"/>
        </w:rPr>
        <w:t xml:space="preserve"> 格式字符串完成。</w:t>
      </w:r>
    </w:p>
    <w:p>
      <w:pPr>
        <w:numPr>
          <w:ilvl w:val="0"/>
          <w:numId w:val="0"/>
        </w:numPr>
        <w:spacing w:line="271" w:lineRule="auto"/>
        <w:ind w:left="560" w:leftChars="0" w:right="140" w:rightChars="0"/>
        <w:rPr>
          <w:rFonts w:ascii="宋体" w:hAnsi="宋体" w:eastAsia="宋体"/>
          <w:sz w:val="22"/>
        </w:rPr>
      </w:pPr>
    </w:p>
    <w:p>
      <w:pPr>
        <w:pStyle w:val="3"/>
        <w:rPr>
          <w:rFonts w:hint="eastAsia" w:ascii="黑体" w:hAnsi="黑体" w:eastAsia="黑体" w:cs="黑体"/>
          <w:sz w:val="32"/>
          <w:szCs w:val="32"/>
        </w:rPr>
      </w:pPr>
      <w:r>
        <w:rPr>
          <w:rFonts w:hint="eastAsia" w:ascii="黑体" w:hAnsi="黑体" w:eastAsia="黑体" w:cs="黑体"/>
          <w:b/>
          <w:sz w:val="32"/>
          <w:szCs w:val="32"/>
        </w:rPr>
        <w:t>分布式锁的问题</w:t>
      </w:r>
      <w:r>
        <w:rPr>
          <w:rFonts w:hint="eastAsia" w:ascii="黑体" w:hAnsi="黑体" w:eastAsia="黑体" w:cs="黑体"/>
          <w:b/>
          <w:sz w:val="32"/>
          <w:szCs w:val="32"/>
          <w:lang w:eastAsia="zh-CN"/>
        </w:rPr>
        <w:t>？</w:t>
      </w:r>
    </w:p>
    <w:p>
      <w:pPr>
        <w:spacing w:line="249" w:lineRule="auto"/>
        <w:ind w:left="2" w:right="3200"/>
        <w:rPr>
          <w:rFonts w:ascii="宋体" w:hAnsi="宋体" w:eastAsia="宋体"/>
          <w:color w:val="333333"/>
          <w:sz w:val="24"/>
          <w:szCs w:val="24"/>
        </w:rPr>
      </w:pPr>
      <w:r>
        <w:rPr>
          <w:rFonts w:ascii="宋体" w:hAnsi="宋体" w:eastAsia="宋体"/>
          <w:color w:val="333333"/>
          <w:sz w:val="24"/>
          <w:szCs w:val="24"/>
        </w:rPr>
        <w:t>针对分布式锁的实现，目前比较常用的有以下几种方案：</w:t>
      </w:r>
      <w:r>
        <w:rPr>
          <w:rFonts w:ascii="Verdana" w:hAnsi="Verdana" w:eastAsia="Verdana"/>
          <w:color w:val="333333"/>
          <w:sz w:val="24"/>
          <w:szCs w:val="24"/>
        </w:rPr>
        <w:t>1.</w:t>
      </w:r>
      <w:r>
        <w:rPr>
          <w:rFonts w:ascii="宋体" w:hAnsi="宋体" w:eastAsia="宋体"/>
          <w:color w:val="333333"/>
          <w:sz w:val="24"/>
          <w:szCs w:val="24"/>
        </w:rPr>
        <w:t>基于数据库实现分布式锁</w:t>
      </w:r>
    </w:p>
    <w:p>
      <w:pPr>
        <w:spacing w:line="11" w:lineRule="exact"/>
        <w:rPr>
          <w:rFonts w:ascii="Times New Roman" w:hAnsi="Times New Roman" w:eastAsia="Times New Roman"/>
          <w:sz w:val="24"/>
          <w:szCs w:val="24"/>
        </w:rPr>
      </w:pPr>
    </w:p>
    <w:p>
      <w:pPr>
        <w:spacing w:line="0" w:lineRule="atLeast"/>
        <w:ind w:left="2"/>
        <w:rPr>
          <w:rFonts w:ascii="宋体" w:hAnsi="宋体" w:eastAsia="宋体"/>
          <w:color w:val="333333"/>
          <w:sz w:val="24"/>
          <w:szCs w:val="24"/>
        </w:rPr>
      </w:pPr>
      <w:r>
        <w:rPr>
          <w:rFonts w:ascii="Verdana" w:hAnsi="Verdana" w:eastAsia="Verdana"/>
          <w:color w:val="333333"/>
          <w:sz w:val="24"/>
          <w:szCs w:val="24"/>
        </w:rPr>
        <w:t>2.</w:t>
      </w:r>
      <w:r>
        <w:rPr>
          <w:rFonts w:ascii="宋体" w:hAnsi="宋体" w:eastAsia="宋体"/>
          <w:color w:val="333333"/>
          <w:sz w:val="24"/>
          <w:szCs w:val="24"/>
        </w:rPr>
        <w:t>基于缓存（</w:t>
      </w:r>
      <w:r>
        <w:rPr>
          <w:rFonts w:ascii="Verdana" w:hAnsi="Verdana" w:eastAsia="Verdana"/>
          <w:color w:val="333333"/>
          <w:sz w:val="24"/>
          <w:szCs w:val="24"/>
        </w:rPr>
        <w:t>redis</w:t>
      </w:r>
      <w:r>
        <w:rPr>
          <w:rFonts w:ascii="宋体" w:hAnsi="宋体" w:eastAsia="宋体"/>
          <w:color w:val="333333"/>
          <w:sz w:val="24"/>
          <w:szCs w:val="24"/>
        </w:rPr>
        <w:t>，</w:t>
      </w:r>
      <w:r>
        <w:rPr>
          <w:rFonts w:ascii="Verdana" w:hAnsi="Verdana" w:eastAsia="Verdana"/>
          <w:color w:val="333333"/>
          <w:sz w:val="24"/>
          <w:szCs w:val="24"/>
        </w:rPr>
        <w:t>memcached</w:t>
      </w:r>
      <w:r>
        <w:rPr>
          <w:rFonts w:ascii="宋体" w:hAnsi="宋体" w:eastAsia="宋体"/>
          <w:color w:val="333333"/>
          <w:sz w:val="24"/>
          <w:szCs w:val="24"/>
        </w:rPr>
        <w:t>，</w:t>
      </w:r>
      <w:r>
        <w:rPr>
          <w:rFonts w:ascii="Verdana" w:hAnsi="Verdana" w:eastAsia="Verdana"/>
          <w:color w:val="333333"/>
          <w:sz w:val="24"/>
          <w:szCs w:val="24"/>
        </w:rPr>
        <w:t>tair</w:t>
      </w:r>
      <w:r>
        <w:rPr>
          <w:rFonts w:ascii="宋体" w:hAnsi="宋体" w:eastAsia="宋体"/>
          <w:color w:val="333333"/>
          <w:sz w:val="24"/>
          <w:szCs w:val="24"/>
        </w:rPr>
        <w:t>）实现分布式锁</w:t>
      </w:r>
    </w:p>
    <w:p>
      <w:pPr>
        <w:spacing w:line="20" w:lineRule="exact"/>
        <w:rPr>
          <w:rFonts w:ascii="Times New Roman" w:hAnsi="Times New Roman" w:eastAsia="Times New Roman"/>
          <w:sz w:val="24"/>
          <w:szCs w:val="24"/>
        </w:rPr>
      </w:pPr>
    </w:p>
    <w:p>
      <w:pPr>
        <w:spacing w:line="0" w:lineRule="atLeast"/>
        <w:ind w:left="2"/>
        <w:rPr>
          <w:rFonts w:ascii="宋体" w:hAnsi="宋体" w:eastAsia="宋体"/>
          <w:color w:val="333333"/>
          <w:sz w:val="24"/>
          <w:szCs w:val="24"/>
        </w:rPr>
      </w:pPr>
      <w:r>
        <w:rPr>
          <w:rFonts w:ascii="Verdana" w:hAnsi="Verdana" w:eastAsia="Verdana"/>
          <w:color w:val="333333"/>
          <w:sz w:val="24"/>
          <w:szCs w:val="24"/>
        </w:rPr>
        <w:t>3.</w:t>
      </w:r>
      <w:r>
        <w:rPr>
          <w:rFonts w:ascii="宋体" w:hAnsi="宋体" w:eastAsia="宋体"/>
          <w:color w:val="333333"/>
          <w:sz w:val="24"/>
          <w:szCs w:val="24"/>
        </w:rPr>
        <w:t>基于</w:t>
      </w:r>
      <w:r>
        <w:rPr>
          <w:rFonts w:ascii="Verdana" w:hAnsi="Verdana" w:eastAsia="Verdana"/>
          <w:color w:val="333333"/>
          <w:sz w:val="24"/>
          <w:szCs w:val="24"/>
        </w:rPr>
        <w:t xml:space="preserve"> zookeeper </w:t>
      </w:r>
      <w:r>
        <w:rPr>
          <w:rFonts w:ascii="宋体" w:hAnsi="宋体" w:eastAsia="宋体"/>
          <w:color w:val="333333"/>
          <w:sz w:val="24"/>
          <w:szCs w:val="24"/>
        </w:rPr>
        <w:t>实现分布式锁</w:t>
      </w:r>
    </w:p>
    <w:p>
      <w:pPr>
        <w:numPr>
          <w:ilvl w:val="0"/>
          <w:numId w:val="0"/>
        </w:numPr>
        <w:spacing w:line="271" w:lineRule="auto"/>
        <w:ind w:left="560" w:leftChars="0" w:right="140" w:rightChars="0"/>
        <w:rPr>
          <w:rFonts w:ascii="宋体" w:hAnsi="宋体" w:eastAsia="宋体"/>
          <w:sz w:val="22"/>
        </w:rPr>
      </w:pPr>
    </w:p>
    <w:p>
      <w:pPr>
        <w:pStyle w:val="3"/>
        <w:rPr>
          <w:rFonts w:hint="eastAsia" w:ascii="黑体" w:hAnsi="黑体" w:eastAsia="黑体" w:cs="黑体"/>
          <w:sz w:val="32"/>
          <w:szCs w:val="32"/>
        </w:rPr>
      </w:pPr>
      <w:r>
        <w:rPr>
          <w:rFonts w:hint="eastAsia" w:ascii="黑体" w:hAnsi="黑体" w:eastAsia="黑体" w:cs="黑体"/>
          <w:sz w:val="32"/>
          <w:szCs w:val="32"/>
        </w:rPr>
        <w:t>如何测试并发量？</w:t>
      </w:r>
    </w:p>
    <w:p>
      <w:pPr>
        <w:numPr>
          <w:ilvl w:val="0"/>
          <w:numId w:val="0"/>
        </w:numPr>
        <w:spacing w:line="271" w:lineRule="auto"/>
        <w:ind w:left="560" w:leftChars="0" w:right="140" w:rightChars="0"/>
        <w:rPr>
          <w:rFonts w:hint="eastAsia" w:ascii="宋体" w:hAnsi="宋体" w:eastAsia="宋体"/>
          <w:sz w:val="24"/>
          <w:szCs w:val="24"/>
        </w:rPr>
      </w:pPr>
      <w:r>
        <w:rPr>
          <w:rFonts w:hint="eastAsia" w:ascii="宋体" w:hAnsi="宋体" w:eastAsia="宋体"/>
          <w:sz w:val="24"/>
          <w:szCs w:val="24"/>
        </w:rPr>
        <w:t>可以使用 apache 提供的 ab 工具测试。</w:t>
      </w:r>
    </w:p>
    <w:p>
      <w:pPr>
        <w:numPr>
          <w:ilvl w:val="0"/>
          <w:numId w:val="0"/>
        </w:numPr>
        <w:spacing w:line="271" w:lineRule="auto"/>
        <w:ind w:left="560" w:leftChars="0" w:right="140" w:rightChars="0"/>
        <w:rPr>
          <w:rFonts w:hint="eastAsia" w:ascii="宋体" w:hAnsi="宋体" w:eastAsia="宋体"/>
          <w:sz w:val="24"/>
          <w:szCs w:val="24"/>
        </w:rPr>
      </w:pPr>
    </w:p>
    <w:p>
      <w:pPr>
        <w:pStyle w:val="3"/>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不同的项目用什么标签？</w:t>
      </w:r>
    </w:p>
    <w:p>
      <w:pPr>
        <w:pStyle w:val="13"/>
        <w:keepNext w:val="0"/>
        <w:keepLines w:val="0"/>
        <w:widowControl/>
        <w:suppressLineNumbers w:val="0"/>
        <w:shd w:val="clear" w:fill="FFFFFF"/>
        <w:rPr>
          <w:rFonts w:hint="eastAsia" w:ascii="宋体" w:hAnsi="宋体" w:eastAsia="宋体" w:cs="宋体"/>
          <w:color w:val="000000"/>
          <w:sz w:val="28"/>
          <w:szCs w:val="28"/>
          <w:shd w:val="clear" w:fill="EFEFEF"/>
        </w:rPr>
      </w:pPr>
      <w:r>
        <w:rPr>
          <w:rFonts w:hint="eastAsia" w:ascii="宋体" w:hAnsi="宋体" w:eastAsia="宋体" w:cs="宋体"/>
          <w:color w:val="000000"/>
          <w:sz w:val="28"/>
          <w:szCs w:val="28"/>
          <w:shd w:val="clear" w:fill="EFEFEF"/>
        </w:rPr>
        <w:t>&lt;</w:t>
      </w:r>
      <w:r>
        <w:rPr>
          <w:rFonts w:hint="eastAsia" w:ascii="宋体" w:hAnsi="宋体" w:eastAsia="宋体" w:cs="宋体"/>
          <w:b/>
          <w:color w:val="000080"/>
          <w:sz w:val="28"/>
          <w:szCs w:val="28"/>
          <w:shd w:val="clear" w:fill="EFEFEF"/>
        </w:rPr>
        <w:t>packaging</w:t>
      </w:r>
      <w:r>
        <w:rPr>
          <w:rFonts w:hint="eastAsia" w:ascii="宋体" w:hAnsi="宋体" w:eastAsia="宋体" w:cs="宋体"/>
          <w:color w:val="000000"/>
          <w:sz w:val="28"/>
          <w:szCs w:val="28"/>
          <w:shd w:val="clear" w:fill="EFEFEF"/>
        </w:rPr>
        <w:t>&gt;</w:t>
      </w:r>
      <w:r>
        <w:rPr>
          <w:rFonts w:hint="eastAsia" w:ascii="宋体" w:hAnsi="宋体" w:eastAsia="宋体" w:cs="宋体"/>
          <w:color w:val="000000"/>
          <w:sz w:val="28"/>
          <w:szCs w:val="28"/>
          <w:shd w:val="clear" w:fill="FFFFFF"/>
        </w:rPr>
        <w:t>war</w:t>
      </w:r>
      <w:r>
        <w:rPr>
          <w:rFonts w:hint="eastAsia" w:ascii="宋体" w:hAnsi="宋体" w:eastAsia="宋体" w:cs="宋体"/>
          <w:color w:val="000000"/>
          <w:sz w:val="28"/>
          <w:szCs w:val="28"/>
          <w:shd w:val="clear" w:fill="EFEFEF"/>
        </w:rPr>
        <w:t>&lt;/</w:t>
      </w:r>
      <w:r>
        <w:rPr>
          <w:rFonts w:hint="eastAsia" w:ascii="宋体" w:hAnsi="宋体" w:eastAsia="宋体" w:cs="宋体"/>
          <w:b/>
          <w:color w:val="000080"/>
          <w:sz w:val="28"/>
          <w:szCs w:val="28"/>
          <w:shd w:val="clear" w:fill="EFEFEF"/>
        </w:rPr>
        <w:t>packaging</w:t>
      </w:r>
      <w:r>
        <w:rPr>
          <w:rFonts w:hint="eastAsia" w:ascii="宋体" w:hAnsi="宋体" w:eastAsia="宋体" w:cs="宋体"/>
          <w:color w:val="000000"/>
          <w:sz w:val="28"/>
          <w:szCs w:val="28"/>
          <w:shd w:val="clear" w:fill="EFEFEF"/>
        </w:rPr>
        <w:t>&gt;</w:t>
      </w:r>
    </w:p>
    <w:p>
      <w:pPr>
        <w:pStyle w:val="13"/>
        <w:keepNext w:val="0"/>
        <w:keepLines w:val="0"/>
        <w:widowControl/>
        <w:suppressLineNumbers w:val="0"/>
        <w:shd w:val="clear" w:fill="FFFFFF"/>
        <w:rPr>
          <w:rFonts w:hint="eastAsia" w:ascii="宋体" w:hAnsi="宋体" w:eastAsia="宋体" w:cs="宋体"/>
          <w:color w:val="000000"/>
          <w:sz w:val="28"/>
          <w:szCs w:val="28"/>
          <w:shd w:val="clear" w:fill="EFEFEF"/>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删除一个订单sql语句如何编写。业务流程？</w:t>
      </w:r>
    </w:p>
    <w:p>
      <w:pPr>
        <w:pStyle w:val="13"/>
        <w:keepNext w:val="0"/>
        <w:keepLines w:val="0"/>
        <w:widowControl/>
        <w:suppressLineNumbers w:val="0"/>
        <w:shd w:val="clear" w:fill="FFFFFF"/>
        <w:rPr>
          <w:rFonts w:hint="eastAsia" w:ascii="宋体" w:hAnsi="宋体" w:eastAsia="宋体" w:cs="宋体"/>
          <w:color w:val="000000"/>
          <w:sz w:val="28"/>
          <w:szCs w:val="28"/>
          <w:shd w:val="clear" w:fill="FFFFFF"/>
        </w:rPr>
      </w:pPr>
      <w:r>
        <w:rPr>
          <w:rFonts w:hint="eastAsia" w:ascii="宋体" w:hAnsi="宋体" w:eastAsia="宋体" w:cs="宋体"/>
          <w:color w:val="000000"/>
          <w:sz w:val="28"/>
          <w:szCs w:val="28"/>
          <w:shd w:val="clear" w:fill="FFFFFF"/>
        </w:rPr>
        <w:t>delete from tb_user</w:t>
      </w:r>
      <w:r>
        <w:rPr>
          <w:rFonts w:hint="eastAsia" w:cs="宋体"/>
          <w:color w:val="000000"/>
          <w:sz w:val="28"/>
          <w:szCs w:val="28"/>
          <w:shd w:val="clear" w:fill="FFFFFF"/>
          <w:lang w:val="en-US" w:eastAsia="zh-CN"/>
        </w:rPr>
        <w:t xml:space="preserve"> </w:t>
      </w:r>
      <w:r>
        <w:rPr>
          <w:rFonts w:hint="eastAsia" w:ascii="宋体" w:hAnsi="宋体" w:eastAsia="宋体" w:cs="宋体"/>
          <w:color w:val="000000"/>
          <w:sz w:val="28"/>
          <w:szCs w:val="28"/>
          <w:shd w:val="clear" w:fill="FFFFFF"/>
        </w:rPr>
        <w:t>where id = #{id}</w:t>
      </w:r>
    </w:p>
    <w:p>
      <w:pPr>
        <w:pStyle w:val="13"/>
        <w:keepNext w:val="0"/>
        <w:keepLines w:val="0"/>
        <w:widowControl/>
        <w:suppressLineNumbers w:val="0"/>
        <w:shd w:val="clear" w:fill="FFFFFF"/>
        <w:rPr>
          <w:rFonts w:hint="eastAsia" w:cs="宋体"/>
          <w:color w:val="000000"/>
          <w:sz w:val="28"/>
          <w:szCs w:val="28"/>
          <w:shd w:val="clear" w:fill="FFFFFF"/>
          <w:lang w:val="en-US" w:eastAsia="zh-CN"/>
        </w:rPr>
      </w:pPr>
      <w:r>
        <w:rPr>
          <w:rFonts w:hint="eastAsia" w:cs="宋体"/>
          <w:color w:val="000000"/>
          <w:sz w:val="28"/>
          <w:szCs w:val="28"/>
          <w:shd w:val="clear" w:fill="FFFFFF"/>
          <w:lang w:val="en-US" w:eastAsia="zh-CN"/>
        </w:rPr>
        <w:t>业务流程：根据id删除订单。前端发送请求，controller层接收请求，依赖注入service层，调用service层方法。Service层依赖注入dao层，调用dao层方法。在Dao层创建方法，编写sql语句。</w:t>
      </w:r>
    </w:p>
    <w:p>
      <w:pPr>
        <w:pStyle w:val="13"/>
        <w:keepNext w:val="0"/>
        <w:keepLines w:val="0"/>
        <w:widowControl/>
        <w:suppressLineNumbers w:val="0"/>
        <w:shd w:val="clear" w:fill="FFFFFF"/>
        <w:rPr>
          <w:rFonts w:hint="eastAsia" w:cs="宋体"/>
          <w:color w:val="000000"/>
          <w:sz w:val="28"/>
          <w:szCs w:val="28"/>
          <w:shd w:val="clear" w:fill="FFFFFF"/>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Java常用库包？</w:t>
      </w:r>
    </w:p>
    <w:p>
      <w:pPr>
        <w:pStyle w:val="13"/>
        <w:keepNext w:val="0"/>
        <w:keepLines w:val="0"/>
        <w:widowControl/>
        <w:numPr>
          <w:ilvl w:val="0"/>
          <w:numId w:val="23"/>
        </w:numPr>
        <w:suppressLineNumbers w:val="0"/>
        <w:shd w:val="clear" w:fill="FFFFFF"/>
        <w:rPr>
          <w:rFonts w:hint="eastAsia" w:cs="宋体"/>
          <w:color w:val="000000"/>
          <w:sz w:val="28"/>
          <w:szCs w:val="28"/>
          <w:shd w:val="clear" w:fill="FFFFFF"/>
          <w:lang w:val="en-US" w:eastAsia="zh-CN"/>
        </w:rPr>
      </w:pPr>
      <w:r>
        <w:rPr>
          <w:rFonts w:hint="eastAsia" w:cs="宋体"/>
          <w:color w:val="000000"/>
          <w:sz w:val="28"/>
          <w:szCs w:val="28"/>
          <w:shd w:val="clear" w:fill="FFFFFF"/>
          <w:lang w:val="en-US" w:eastAsia="zh-CN"/>
        </w:rPr>
        <w:t>日志相关类库：log4j</w:t>
      </w:r>
    </w:p>
    <w:p>
      <w:pPr>
        <w:pStyle w:val="13"/>
        <w:keepNext w:val="0"/>
        <w:keepLines w:val="0"/>
        <w:widowControl/>
        <w:numPr>
          <w:ilvl w:val="0"/>
          <w:numId w:val="23"/>
        </w:numPr>
        <w:suppressLineNumbers w:val="0"/>
        <w:shd w:val="clear" w:fill="FFFFFF"/>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测试库：junit</w:t>
      </w:r>
    </w:p>
    <w:p>
      <w:pPr>
        <w:pStyle w:val="13"/>
        <w:keepNext w:val="0"/>
        <w:keepLines w:val="0"/>
        <w:widowControl/>
        <w:numPr>
          <w:ilvl w:val="0"/>
          <w:numId w:val="23"/>
        </w:numPr>
        <w:suppressLineNumbers w:val="0"/>
        <w:shd w:val="clear" w:fill="FFFFFF"/>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服务层相关库spring-test，spring-beans，spring-webmvc。</w:t>
      </w:r>
    </w:p>
    <w:p>
      <w:pPr>
        <w:pStyle w:val="13"/>
        <w:keepNext w:val="0"/>
        <w:keepLines w:val="0"/>
        <w:widowControl/>
        <w:numPr>
          <w:ilvl w:val="0"/>
          <w:numId w:val="23"/>
        </w:numPr>
        <w:suppressLineNumbers w:val="0"/>
        <w:shd w:val="clear" w:fill="FFFFFF"/>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持久层相关库包mybatis，mybatis-spring，spring-jdbc。</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说说maven？</w:t>
      </w:r>
    </w:p>
    <w:p>
      <w:pPr>
        <w:pStyle w:val="13"/>
        <w:keepNext w:val="0"/>
        <w:keepLines w:val="0"/>
        <w:widowControl/>
        <w:numPr>
          <w:ilvl w:val="0"/>
          <w:numId w:val="0"/>
        </w:numPr>
        <w:suppressLineNumbers w:val="0"/>
        <w:shd w:val="clear" w:fill="FFFFFF"/>
        <w:rPr>
          <w:rFonts w:hint="eastAsia" w:cs="宋体"/>
          <w:color w:val="FF0000"/>
          <w:sz w:val="28"/>
          <w:szCs w:val="28"/>
          <w:shd w:val="clear" w:fill="FFFFFF"/>
          <w:lang w:val="en-US" w:eastAsia="zh-CN"/>
        </w:rPr>
      </w:pPr>
      <w:r>
        <w:rPr>
          <w:rFonts w:hint="eastAsia" w:cs="宋体"/>
          <w:color w:val="FF0000"/>
          <w:sz w:val="28"/>
          <w:szCs w:val="28"/>
          <w:shd w:val="clear" w:fill="FFFFFF"/>
          <w:lang w:val="en-US" w:eastAsia="zh-CN"/>
        </w:rPr>
        <w:t>Maven的三种工程：</w:t>
      </w:r>
    </w:p>
    <w:p>
      <w:pPr>
        <w:pStyle w:val="13"/>
        <w:keepNext w:val="0"/>
        <w:keepLines w:val="0"/>
        <w:widowControl/>
        <w:numPr>
          <w:ilvl w:val="0"/>
          <w:numId w:val="24"/>
        </w:numPr>
        <w:suppressLineNumbers w:val="0"/>
        <w:shd w:val="clear" w:fill="FFFFFF"/>
        <w:rPr>
          <w:rFonts w:hint="eastAsia" w:cs="宋体"/>
          <w:color w:val="000000"/>
          <w:sz w:val="28"/>
          <w:szCs w:val="28"/>
          <w:shd w:val="clear" w:fill="FFFFFF"/>
          <w:lang w:val="en-US" w:eastAsia="zh-CN"/>
        </w:rPr>
      </w:pPr>
      <w:r>
        <w:rPr>
          <w:rFonts w:hint="eastAsia" w:cs="宋体"/>
          <w:color w:val="000000"/>
          <w:sz w:val="28"/>
          <w:szCs w:val="28"/>
          <w:shd w:val="clear" w:fill="FFFFFF"/>
          <w:lang w:val="en-US" w:eastAsia="zh-CN"/>
        </w:rPr>
        <w:t>pom工程：用在父级工程或聚合工程中。用来做jar包的版本控制。</w:t>
      </w:r>
    </w:p>
    <w:p>
      <w:pPr>
        <w:pStyle w:val="13"/>
        <w:keepNext w:val="0"/>
        <w:keepLines w:val="0"/>
        <w:widowControl/>
        <w:numPr>
          <w:ilvl w:val="0"/>
          <w:numId w:val="24"/>
        </w:numPr>
        <w:suppressLineNumbers w:val="0"/>
        <w:shd w:val="clear" w:fill="FFFFFF"/>
        <w:ind w:left="0" w:leftChars="0" w:firstLine="0" w:firstLineChars="0"/>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War工程：将会打包成war，发布在服务器上的工程。如网站或服务。</w:t>
      </w:r>
    </w:p>
    <w:p>
      <w:pPr>
        <w:pStyle w:val="13"/>
        <w:keepNext w:val="0"/>
        <w:keepLines w:val="0"/>
        <w:widowControl/>
        <w:numPr>
          <w:ilvl w:val="0"/>
          <w:numId w:val="24"/>
        </w:numPr>
        <w:suppressLineNumbers w:val="0"/>
        <w:shd w:val="clear" w:fill="FFFFFF"/>
        <w:ind w:left="0" w:leftChars="0" w:firstLine="0" w:firstLineChars="0"/>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Jar工程：将会打包成jar用作jar包使用。</w:t>
      </w:r>
    </w:p>
    <w:p>
      <w:pPr>
        <w:pStyle w:val="13"/>
        <w:keepNext w:val="0"/>
        <w:keepLines w:val="0"/>
        <w:widowControl/>
        <w:numPr>
          <w:ilvl w:val="0"/>
          <w:numId w:val="0"/>
        </w:numPr>
        <w:suppressLineNumbers w:val="0"/>
        <w:shd w:val="clear" w:fill="FFFFFF"/>
        <w:ind w:leftChars="0"/>
        <w:rPr>
          <w:rFonts w:hint="default" w:cs="宋体"/>
          <w:color w:val="000000"/>
          <w:sz w:val="28"/>
          <w:szCs w:val="28"/>
          <w:shd w:val="clear" w:fill="FFFFFF"/>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说说异常处理的具体代码操作？</w:t>
      </w:r>
    </w:p>
    <w:p>
      <w:pPr>
        <w:rPr>
          <w:rFonts w:hint="eastAsia" w:ascii="黑体" w:hAnsi="黑体" w:eastAsia="黑体" w:cs="黑体"/>
          <w:sz w:val="24"/>
          <w:szCs w:val="24"/>
          <w:lang w:val="en-US" w:eastAsia="zh-CN"/>
        </w:rPr>
      </w:pPr>
      <w:r>
        <w:rPr>
          <w:rFonts w:hint="eastAsia" w:ascii="黑体" w:hAnsi="黑体" w:eastAsia="黑体" w:cs="黑体"/>
          <w:color w:val="1F497D" w:themeColor="text2"/>
          <w:sz w:val="24"/>
          <w:szCs w:val="24"/>
          <w:lang w:val="en-US" w:eastAsia="zh-CN"/>
          <w14:textFill>
            <w14:solidFill>
              <w14:schemeClr w14:val="tx2"/>
            </w14:solidFill>
          </w14:textFill>
        </w:rPr>
        <w:t>Public</w:t>
      </w:r>
      <w:r>
        <w:rPr>
          <w:rFonts w:hint="eastAsia" w:ascii="黑体" w:hAnsi="黑体" w:eastAsia="黑体" w:cs="黑体"/>
          <w:sz w:val="24"/>
          <w:szCs w:val="24"/>
          <w:lang w:val="en-US" w:eastAsia="zh-CN"/>
        </w:rPr>
        <w:t xml:space="preserve"> Result delete（Long[] ids）{</w:t>
      </w:r>
    </w:p>
    <w:p>
      <w:pPr>
        <w:ind w:firstLine="240" w:firstLineChars="1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Try{</w:t>
      </w:r>
    </w:p>
    <w:p>
      <w:pPr>
        <w:ind w:firstLine="240" w:firstLineChars="1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eastAsia" w:ascii="黑体" w:hAnsi="黑体" w:eastAsia="黑体" w:cs="黑体"/>
          <w:color w:val="632523" w:themeColor="accent2" w:themeShade="80"/>
          <w:sz w:val="24"/>
          <w:szCs w:val="24"/>
          <w:lang w:val="en-US" w:eastAsia="zh-CN"/>
        </w:rPr>
        <w:t xml:space="preserve"> </w:t>
      </w:r>
      <w:r>
        <w:rPr>
          <w:rFonts w:hint="eastAsia" w:ascii="黑体" w:hAnsi="黑体" w:eastAsia="黑体" w:cs="黑体"/>
          <w:color w:val="953735" w:themeColor="accent2" w:themeShade="BF"/>
          <w:sz w:val="24"/>
          <w:szCs w:val="24"/>
          <w:lang w:val="en-US" w:eastAsia="zh-CN"/>
        </w:rPr>
        <w:t>brandService</w:t>
      </w:r>
      <w:r>
        <w:rPr>
          <w:rFonts w:hint="eastAsia" w:ascii="黑体" w:hAnsi="黑体" w:eastAsia="黑体" w:cs="黑体"/>
          <w:sz w:val="24"/>
          <w:szCs w:val="24"/>
          <w:lang w:val="en-US" w:eastAsia="zh-CN"/>
        </w:rPr>
        <w:t>.delete(ids);</w:t>
      </w:r>
    </w:p>
    <w:p>
      <w:pPr>
        <w:ind w:firstLine="240" w:firstLineChars="10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eastAsia" w:ascii="黑体" w:hAnsi="黑体" w:eastAsia="黑体" w:cs="黑体"/>
          <w:color w:val="1F497D" w:themeColor="text2"/>
          <w:sz w:val="24"/>
          <w:szCs w:val="24"/>
          <w:lang w:val="en-US" w:eastAsia="zh-CN"/>
          <w14:textFill>
            <w14:solidFill>
              <w14:schemeClr w14:val="tx2"/>
            </w14:solidFill>
          </w14:textFill>
        </w:rPr>
        <w:t>return new</w:t>
      </w:r>
      <w:r>
        <w:rPr>
          <w:rFonts w:hint="eastAsia" w:ascii="黑体" w:hAnsi="黑体" w:eastAsia="黑体" w:cs="黑体"/>
          <w:sz w:val="24"/>
          <w:szCs w:val="24"/>
          <w:lang w:val="en-US" w:eastAsia="zh-CN"/>
        </w:rPr>
        <w:t xml:space="preserve"> Result(</w:t>
      </w:r>
      <w:r>
        <w:rPr>
          <w:rFonts w:hint="eastAsia" w:ascii="黑体" w:hAnsi="黑体" w:eastAsia="黑体" w:cs="黑体"/>
          <w:color w:val="C4BD97" w:themeColor="background2" w:themeShade="BF"/>
          <w:sz w:val="24"/>
          <w:szCs w:val="24"/>
          <w:lang w:val="en-US" w:eastAsia="zh-CN"/>
        </w:rPr>
        <w:t>success:</w:t>
      </w:r>
      <w:r>
        <w:rPr>
          <w:rFonts w:hint="eastAsia" w:ascii="黑体" w:hAnsi="黑体" w:eastAsia="黑体" w:cs="黑体"/>
          <w:color w:val="1F497D" w:themeColor="text2"/>
          <w:sz w:val="24"/>
          <w:szCs w:val="24"/>
          <w:lang w:val="en-US" w:eastAsia="zh-CN"/>
          <w14:textFill>
            <w14:solidFill>
              <w14:schemeClr w14:val="tx2"/>
            </w14:solidFill>
          </w14:textFill>
        </w:rPr>
        <w:t>true</w:t>
      </w:r>
      <w:r>
        <w:rPr>
          <w:rFonts w:hint="eastAsia" w:ascii="黑体" w:hAnsi="黑体" w:eastAsia="黑体" w:cs="黑体"/>
          <w:sz w:val="24"/>
          <w:szCs w:val="24"/>
          <w:lang w:val="en-US" w:eastAsia="zh-CN"/>
        </w:rPr>
        <w:t>,</w:t>
      </w:r>
      <w:r>
        <w:rPr>
          <w:rFonts w:hint="eastAsia" w:ascii="黑体" w:hAnsi="黑体" w:eastAsia="黑体" w:cs="黑体"/>
          <w:color w:val="C4BD97" w:themeColor="background2" w:themeShade="BF"/>
          <w:sz w:val="24"/>
          <w:szCs w:val="24"/>
          <w:lang w:val="en-US" w:eastAsia="zh-CN"/>
        </w:rPr>
        <w:t>message:</w:t>
      </w:r>
      <w:r>
        <w:rPr>
          <w:rFonts w:hint="eastAsia" w:ascii="黑体" w:hAnsi="黑体" w:eastAsia="黑体" w:cs="黑体"/>
          <w:color w:val="77933C" w:themeColor="accent3" w:themeShade="BF"/>
          <w:sz w:val="24"/>
          <w:szCs w:val="24"/>
          <w:lang w:val="en-US" w:eastAsia="zh-CN"/>
        </w:rPr>
        <w:t>“删除成功”</w:t>
      </w:r>
      <w:r>
        <w:rPr>
          <w:rFonts w:hint="eastAsia" w:ascii="黑体" w:hAnsi="黑体" w:eastAsia="黑体" w:cs="黑体"/>
          <w:sz w:val="24"/>
          <w:szCs w:val="24"/>
          <w:lang w:val="en-US" w:eastAsia="zh-CN"/>
        </w:rPr>
        <w:t>);</w:t>
      </w:r>
    </w:p>
    <w:p>
      <w:p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}Catch{</w:t>
      </w:r>
    </w:p>
    <w:p>
      <w:p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e.printStackTrace();</w:t>
      </w:r>
    </w:p>
    <w:p>
      <w:pPr>
        <w:ind w:firstLine="480" w:firstLineChars="20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eastAsia" w:ascii="黑体" w:hAnsi="黑体" w:eastAsia="黑体" w:cs="黑体"/>
          <w:color w:val="1F497D" w:themeColor="text2"/>
          <w:sz w:val="24"/>
          <w:szCs w:val="24"/>
          <w:lang w:val="en-US" w:eastAsia="zh-CN"/>
          <w14:textFill>
            <w14:solidFill>
              <w14:schemeClr w14:val="tx2"/>
            </w14:solidFill>
          </w14:textFill>
        </w:rPr>
        <w:t>return new</w:t>
      </w:r>
      <w:r>
        <w:rPr>
          <w:rFonts w:hint="eastAsia" w:ascii="黑体" w:hAnsi="黑体" w:eastAsia="黑体" w:cs="黑体"/>
          <w:sz w:val="24"/>
          <w:szCs w:val="24"/>
          <w:lang w:val="en-US" w:eastAsia="zh-CN"/>
        </w:rPr>
        <w:t xml:space="preserve"> Result(</w:t>
      </w:r>
      <w:r>
        <w:rPr>
          <w:rFonts w:hint="eastAsia" w:ascii="黑体" w:hAnsi="黑体" w:eastAsia="黑体" w:cs="黑体"/>
          <w:color w:val="C4BD97" w:themeColor="background2" w:themeShade="BF"/>
          <w:sz w:val="24"/>
          <w:szCs w:val="24"/>
          <w:lang w:val="en-US" w:eastAsia="zh-CN"/>
        </w:rPr>
        <w:t>success:</w:t>
      </w:r>
      <w:r>
        <w:rPr>
          <w:rFonts w:hint="eastAsia" w:ascii="黑体" w:hAnsi="黑体" w:eastAsia="黑体" w:cs="黑体"/>
          <w:color w:val="1F497D" w:themeColor="text2"/>
          <w:sz w:val="24"/>
          <w:szCs w:val="24"/>
          <w:lang w:val="en-US" w:eastAsia="zh-CN"/>
          <w14:textFill>
            <w14:solidFill>
              <w14:schemeClr w14:val="tx2"/>
            </w14:solidFill>
          </w14:textFill>
        </w:rPr>
        <w:t>false</w:t>
      </w:r>
      <w:r>
        <w:rPr>
          <w:rFonts w:hint="eastAsia" w:ascii="黑体" w:hAnsi="黑体" w:eastAsia="黑体" w:cs="黑体"/>
          <w:sz w:val="24"/>
          <w:szCs w:val="24"/>
          <w:lang w:val="en-US" w:eastAsia="zh-CN"/>
        </w:rPr>
        <w:t>,</w:t>
      </w:r>
      <w:r>
        <w:rPr>
          <w:rFonts w:hint="eastAsia" w:ascii="黑体" w:hAnsi="黑体" w:eastAsia="黑体" w:cs="黑体"/>
          <w:color w:val="C4BD97" w:themeColor="background2" w:themeShade="BF"/>
          <w:sz w:val="24"/>
          <w:szCs w:val="24"/>
          <w:lang w:val="en-US" w:eastAsia="zh-CN"/>
        </w:rPr>
        <w:t>message:</w:t>
      </w:r>
      <w:r>
        <w:rPr>
          <w:rFonts w:hint="eastAsia" w:ascii="黑体" w:hAnsi="黑体" w:eastAsia="黑体" w:cs="黑体"/>
          <w:color w:val="77933C" w:themeColor="accent3" w:themeShade="BF"/>
          <w:sz w:val="24"/>
          <w:szCs w:val="24"/>
          <w:lang w:val="en-US" w:eastAsia="zh-CN"/>
        </w:rPr>
        <w:t>“删除失败”</w:t>
      </w:r>
      <w:r>
        <w:rPr>
          <w:rFonts w:hint="eastAsia" w:ascii="黑体" w:hAnsi="黑体" w:eastAsia="黑体" w:cs="黑体"/>
          <w:sz w:val="24"/>
          <w:szCs w:val="24"/>
          <w:lang w:val="en-US" w:eastAsia="zh-CN"/>
        </w:rPr>
        <w:t>);</w:t>
      </w:r>
    </w:p>
    <w:p>
      <w:pPr>
        <w:ind w:firstLine="480" w:firstLineChars="20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t>
      </w:r>
    </w:p>
    <w:p>
      <w:pPr>
        <w:ind w:firstLine="240" w:firstLineChars="100"/>
        <w:rPr>
          <w:rFonts w:hint="default"/>
          <w:sz w:val="18"/>
          <w:szCs w:val="20"/>
          <w:lang w:val="en-US" w:eastAsia="zh-CN"/>
        </w:rPr>
      </w:pPr>
      <w:r>
        <w:rPr>
          <w:rFonts w:hint="eastAsia" w:ascii="黑体" w:hAnsi="黑体" w:eastAsia="黑体" w:cs="黑体"/>
          <w:sz w:val="24"/>
          <w:szCs w:val="24"/>
          <w:lang w:val="en-US" w:eastAsia="zh-CN"/>
        </w:rPr>
        <w:t xml:space="preserve">} </w:t>
      </w:r>
    </w:p>
    <w:p>
      <w:pPr>
        <w:pStyle w:val="13"/>
        <w:keepNext w:val="0"/>
        <w:keepLines w:val="0"/>
        <w:widowControl/>
        <w:numPr>
          <w:ilvl w:val="0"/>
          <w:numId w:val="0"/>
        </w:numPr>
        <w:suppressLineNumbers w:val="0"/>
        <w:shd w:val="clear" w:fill="FFFFFF"/>
        <w:ind w:leftChars="0"/>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持久层服务层把异常向上抛出，在表现层用try/catch捕获。如果没有异常，则返回</w:t>
      </w:r>
    </w:p>
    <w:p>
      <w:pPr>
        <w:pStyle w:val="13"/>
        <w:keepNext w:val="0"/>
        <w:keepLines w:val="0"/>
        <w:widowControl/>
        <w:numPr>
          <w:ilvl w:val="0"/>
          <w:numId w:val="0"/>
        </w:numPr>
        <w:suppressLineNumbers w:val="0"/>
        <w:shd w:val="clear" w:fill="FFFFFF"/>
        <w:ind w:leftChars="0"/>
        <w:rPr>
          <w:rFonts w:hint="default" w:cs="宋体"/>
          <w:color w:val="000000"/>
          <w:sz w:val="28"/>
          <w:szCs w:val="28"/>
          <w:shd w:val="clear" w:fill="FFFFFF"/>
          <w:lang w:val="en-US" w:eastAsia="zh-CN"/>
        </w:rPr>
      </w:pPr>
      <w:r>
        <w:rPr>
          <w:rFonts w:hint="eastAsia" w:cs="宋体"/>
          <w:color w:val="000000"/>
          <w:sz w:val="28"/>
          <w:szCs w:val="28"/>
          <w:shd w:val="clear" w:fill="FFFFFF"/>
          <w:lang w:val="en-US" w:eastAsia="zh-CN"/>
        </w:rPr>
        <w:t>操作成功信息。有异常，则返回操作失败信息。</w:t>
      </w:r>
    </w:p>
    <w:p>
      <w:pPr>
        <w:pStyle w:val="13"/>
        <w:keepNext w:val="0"/>
        <w:keepLines w:val="0"/>
        <w:widowControl/>
        <w:suppressLineNumbers w:val="0"/>
        <w:shd w:val="clear" w:fill="FFFFFF"/>
        <w:rPr>
          <w:rFonts w:hint="eastAsia" w:ascii="宋体" w:hAnsi="宋体" w:eastAsia="宋体" w:cs="宋体"/>
          <w:color w:val="000000"/>
          <w:sz w:val="28"/>
          <w:szCs w:val="28"/>
          <w:shd w:val="clear" w:fill="EFEFEF"/>
        </w:rPr>
      </w:pPr>
    </w:p>
    <w:p>
      <w:pPr>
        <w:numPr>
          <w:ilvl w:val="0"/>
          <w:numId w:val="0"/>
        </w:numPr>
        <w:spacing w:line="271" w:lineRule="auto"/>
        <w:ind w:right="140" w:rightChars="0"/>
        <w:rPr>
          <w:rFonts w:ascii="宋体" w:hAnsi="宋体" w:eastAsia="宋体"/>
          <w:sz w:val="22"/>
        </w:rPr>
      </w:pPr>
    </w:p>
    <w:p>
      <w:pPr>
        <w:pStyle w:val="2"/>
        <w:rPr>
          <w:rFonts w:ascii="宋体" w:hAnsi="宋体"/>
          <w:color w:val="1E1C11"/>
        </w:rPr>
      </w:pPr>
      <w:r>
        <w:rPr>
          <w:rFonts w:hint="eastAsia" w:ascii="宋体" w:hAnsi="宋体"/>
          <w:color w:val="1E1C11"/>
          <w:lang w:val="en-US" w:eastAsia="zh-CN"/>
        </w:rPr>
        <w:t>JAVA</w:t>
      </w:r>
      <w:r>
        <w:rPr>
          <w:rFonts w:hint="eastAsia"/>
          <w:lang w:val="en-US" w:eastAsia="zh-CN"/>
        </w:rPr>
        <w:t>基础</w:t>
      </w:r>
    </w:p>
    <w:p>
      <w:pPr>
        <w:pStyle w:val="3"/>
        <w:rPr>
          <w:rFonts w:hint="eastAsia"/>
        </w:rPr>
      </w:pPr>
      <w:r>
        <w:rPr>
          <w:rFonts w:hint="eastAsia"/>
        </w:rPr>
        <w:t>面向对象都有哪些特性以及你对这些特性的理解</w:t>
      </w:r>
      <w:r>
        <w:rPr>
          <w:rFonts w:hint="eastAsia"/>
          <w:lang w:eastAsia="zh-CN"/>
        </w:rPr>
        <w:t>？</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1）继承</w:t>
      </w:r>
      <w:r>
        <w:rPr>
          <w:rFonts w:hint="eastAsia"/>
          <w:sz w:val="24"/>
          <w:szCs w:val="28"/>
          <w:lang w:val="en-US" w:eastAsia="zh-CN"/>
        </w:rPr>
        <w:t>：继承是从已有类得到继承信息创建新类的过程。提供继承信息的类被称为父类（超类、基类）；得到继承信息的类被称为子类（派生类）。</w:t>
      </w:r>
    </w:p>
    <w:p>
      <w:pPr>
        <w:widowControl w:val="0"/>
        <w:numPr>
          <w:ilvl w:val="0"/>
          <w:numId w:val="0"/>
        </w:numPr>
        <w:jc w:val="both"/>
        <w:rPr>
          <w:rFonts w:hint="eastAsia"/>
          <w:sz w:val="24"/>
          <w:szCs w:val="28"/>
          <w:lang w:val="en-US" w:eastAsia="zh-CN"/>
        </w:rPr>
      </w:pPr>
      <w:r>
        <w:rPr>
          <w:rFonts w:hint="eastAsia"/>
          <w:sz w:val="24"/>
          <w:szCs w:val="28"/>
          <w:lang w:val="en-US" w:eastAsia="zh-CN"/>
        </w:rPr>
        <w:t>重要手段。</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2） 封装</w:t>
      </w:r>
      <w:r>
        <w:rPr>
          <w:rFonts w:hint="eastAsia"/>
          <w:sz w:val="24"/>
          <w:szCs w:val="28"/>
          <w:lang w:val="en-US" w:eastAsia="zh-CN"/>
        </w:rPr>
        <w:t>：通常认为封装是把数据和操作数据的方法绑定起来，对数据的访问只能通过已定义的接口。</w:t>
      </w:r>
    </w:p>
    <w:p>
      <w:pPr>
        <w:widowControl w:val="0"/>
        <w:numPr>
          <w:ilvl w:val="0"/>
          <w:numId w:val="0"/>
        </w:numPr>
        <w:jc w:val="both"/>
        <w:rPr>
          <w:rFonts w:hint="eastAsia"/>
          <w:sz w:val="24"/>
          <w:szCs w:val="28"/>
          <w:lang w:val="en-US" w:eastAsia="zh-CN"/>
        </w:rPr>
      </w:pPr>
      <w:r>
        <w:rPr>
          <w:rFonts w:hint="eastAsia"/>
          <w:sz w:val="24"/>
          <w:szCs w:val="28"/>
          <w:lang w:val="en-US" w:eastAsia="zh-CN"/>
        </w:rPr>
        <w:t>接口。</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3） 多态性</w:t>
      </w:r>
      <w:r>
        <w:rPr>
          <w:rFonts w:hint="eastAsia"/>
          <w:sz w:val="24"/>
          <w:szCs w:val="28"/>
          <w:lang w:val="en-US" w:eastAsia="zh-CN"/>
        </w:rPr>
        <w:t>：多态性是指允许不同子类型的对象对同一消息作出不同的响应。简单的说就是用同样的对象引用调用同样的方法但是做了不同的事情。</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4）抽象</w:t>
      </w:r>
      <w:r>
        <w:rPr>
          <w:rFonts w:hint="eastAsia"/>
          <w:sz w:val="24"/>
          <w:szCs w:val="28"/>
          <w:lang w:val="en-US" w:eastAsia="zh-CN"/>
        </w:rPr>
        <w:t>：抽象是将一类对象的共同特征总结出来构造类的过程，包括数据抽象和行为抽象两方面。抽象只关注对象有哪些属性和行为，并不关注这些行为的细节是什么。</w:t>
      </w:r>
    </w:p>
    <w:p>
      <w:pPr>
        <w:widowControl w:val="0"/>
        <w:numPr>
          <w:ilvl w:val="0"/>
          <w:numId w:val="0"/>
        </w:numPr>
        <w:jc w:val="both"/>
        <w:rPr>
          <w:rFonts w:hint="eastAsia"/>
          <w:sz w:val="24"/>
          <w:szCs w:val="28"/>
          <w:lang w:val="en-US" w:eastAsia="zh-CN"/>
        </w:rPr>
      </w:pPr>
    </w:p>
    <w:p>
      <w:pPr>
        <w:widowControl w:val="0"/>
        <w:numPr>
          <w:ilvl w:val="0"/>
          <w:numId w:val="0"/>
        </w:numPr>
        <w:jc w:val="both"/>
        <w:rPr>
          <w:rFonts w:hint="eastAsia"/>
          <w:sz w:val="24"/>
          <w:szCs w:val="28"/>
          <w:lang w:val="en-US" w:eastAsia="zh-CN"/>
        </w:rPr>
      </w:pPr>
      <w:r>
        <w:rPr>
          <w:rFonts w:hint="eastAsia"/>
          <w:sz w:val="24"/>
          <w:szCs w:val="28"/>
          <w:lang w:val="en-US" w:eastAsia="zh-CN"/>
        </w:rPr>
        <w:t>默认情况下面向对象有 3 大特性，封装、继承、多态，如果面试官问让说出 4 大特性，那么我们就把抽象加上去。</w:t>
      </w:r>
    </w:p>
    <w:p>
      <w:pPr>
        <w:pStyle w:val="3"/>
        <w:rPr>
          <w:rFonts w:hint="eastAsia"/>
          <w:lang w:val="en-US" w:eastAsia="zh-CN"/>
        </w:rPr>
      </w:pPr>
      <w:r>
        <w:rPr>
          <w:rFonts w:hint="eastAsia"/>
          <w:lang w:val="en-US" w:eastAsia="zh-CN"/>
        </w:rPr>
        <w:t>&amp; 和 &amp;&amp; 的区别？</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&amp;运算符</w:t>
      </w:r>
      <w:r>
        <w:rPr>
          <w:rFonts w:hint="eastAsia"/>
          <w:sz w:val="24"/>
          <w:szCs w:val="28"/>
          <w:lang w:val="en-US" w:eastAsia="zh-CN"/>
        </w:rPr>
        <w:t>有两种用法：(1)按位与；(2)逻辑与。</w:t>
      </w:r>
    </w:p>
    <w:p>
      <w:pPr>
        <w:widowControl w:val="0"/>
        <w:numPr>
          <w:ilvl w:val="0"/>
          <w:numId w:val="0"/>
        </w:numPr>
        <w:jc w:val="both"/>
        <w:rPr>
          <w:rFonts w:hint="eastAsia"/>
          <w:sz w:val="24"/>
          <w:szCs w:val="28"/>
          <w:lang w:val="en-US" w:eastAsia="zh-CN"/>
        </w:rPr>
      </w:pP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&amp;&amp;运算符</w:t>
      </w:r>
      <w:r>
        <w:rPr>
          <w:rFonts w:hint="eastAsia"/>
          <w:sz w:val="24"/>
          <w:szCs w:val="28"/>
          <w:lang w:val="en-US" w:eastAsia="zh-CN"/>
        </w:rPr>
        <w:t>是短路与运算。逻辑与跟短路与的差别是非常巨大的，虽然二者都要求运算符左右两端的布尔值都是true 整个表达式的值才是 true。</w:t>
      </w:r>
    </w:p>
    <w:p>
      <w:pPr>
        <w:widowControl w:val="0"/>
        <w:numPr>
          <w:ilvl w:val="0"/>
          <w:numId w:val="0"/>
        </w:numPr>
        <w:jc w:val="both"/>
        <w:rPr>
          <w:rFonts w:hint="eastAsia"/>
          <w:sz w:val="24"/>
          <w:szCs w:val="28"/>
          <w:lang w:val="en-US" w:eastAsia="zh-CN"/>
        </w:rPr>
      </w:pPr>
      <w:r>
        <w:rPr>
          <w:rFonts w:hint="eastAsia"/>
          <w:sz w:val="24"/>
          <w:szCs w:val="28"/>
          <w:lang w:val="en-US" w:eastAsia="zh-CN"/>
        </w:rPr>
        <w:t>&amp;&amp;之所以称为短路运算是因为，如果&amp;&amp;左边的表达式的值是 false，右边的表达式会被直接短路掉，不会进行运算。很多时候我们可能都需要用&amp;&amp;而不是&amp;，例如在验证用户登录时判定用户名不是 null 而且不是空字符串，应当写为 username != null &amp;&amp;!username.equals("")，二者的顺序不能交换，更不能用&amp;运算符，因为第一个条件如果不成立，根本不能进行字符串的 equals 比较，否则会产生 NullPointerException 异常。注意：逻辑或运算符（|）和短路或运算符（||）的差别也是如此。</w:t>
      </w:r>
    </w:p>
    <w:p>
      <w:pPr>
        <w:widowControl w:val="0"/>
        <w:numPr>
          <w:ilvl w:val="0"/>
          <w:numId w:val="0"/>
        </w:numPr>
        <w:jc w:val="both"/>
        <w:rPr>
          <w:rFonts w:hint="eastAsia"/>
          <w:sz w:val="24"/>
          <w:szCs w:val="28"/>
          <w:lang w:val="en-US" w:eastAsia="zh-CN"/>
        </w:rPr>
      </w:pPr>
    </w:p>
    <w:p>
      <w:pPr>
        <w:pStyle w:val="3"/>
        <w:rPr>
          <w:rFonts w:hint="eastAsia"/>
          <w:lang w:val="en-US" w:eastAsia="zh-CN"/>
        </w:rPr>
      </w:pPr>
      <w:r>
        <w:rPr>
          <w:rFonts w:hint="eastAsia"/>
          <w:lang w:val="en-US" w:eastAsia="zh-CN"/>
        </w:rPr>
        <w:t>当一个对象被当作参数传递到一个方法后，此方法可改变这个对象的属性，并可返回变化后的结果，那么这里到底是值传递还是引用传递?</w:t>
      </w:r>
    </w:p>
    <w:p>
      <w:pPr>
        <w:widowControl w:val="0"/>
        <w:numPr>
          <w:ilvl w:val="0"/>
          <w:numId w:val="0"/>
        </w:numPr>
        <w:jc w:val="both"/>
        <w:rPr>
          <w:rFonts w:hint="eastAsia"/>
          <w:sz w:val="24"/>
          <w:szCs w:val="28"/>
          <w:lang w:val="en-US" w:eastAsia="zh-CN"/>
        </w:rPr>
      </w:pPr>
      <w:r>
        <w:rPr>
          <w:rFonts w:hint="eastAsia"/>
          <w:sz w:val="24"/>
          <w:szCs w:val="28"/>
          <w:lang w:val="en-US" w:eastAsia="zh-CN"/>
        </w:rPr>
        <w:t>是值传递。Java 语言的方法调用只支持参数的值传递。当一个对象实例作为一个参数被传递到方法中时，参数的</w:t>
      </w:r>
    </w:p>
    <w:p>
      <w:pPr>
        <w:widowControl w:val="0"/>
        <w:numPr>
          <w:ilvl w:val="0"/>
          <w:numId w:val="0"/>
        </w:numPr>
        <w:jc w:val="both"/>
        <w:rPr>
          <w:rFonts w:hint="eastAsia"/>
          <w:sz w:val="24"/>
          <w:szCs w:val="28"/>
          <w:lang w:val="en-US" w:eastAsia="zh-CN"/>
        </w:rPr>
      </w:pPr>
      <w:r>
        <w:rPr>
          <w:rFonts w:hint="eastAsia"/>
          <w:sz w:val="24"/>
          <w:szCs w:val="28"/>
          <w:lang w:val="en-US" w:eastAsia="zh-CN"/>
        </w:rPr>
        <w:t>值就是对该对象的引用。对象的属性可以在被调用过程中被改变，但对对象引用的改变是不会影响到调用者的。</w:t>
      </w:r>
    </w:p>
    <w:p>
      <w:pPr>
        <w:ind w:firstLine="420" w:firstLineChars="200"/>
        <w:rPr>
          <w:rFonts w:hint="eastAsia"/>
          <w:lang w:val="en-US" w:eastAsia="zh-CN"/>
        </w:rPr>
      </w:pPr>
    </w:p>
    <w:p>
      <w:pPr>
        <w:pStyle w:val="3"/>
        <w:rPr>
          <w:rFonts w:hint="eastAsia"/>
          <w:lang w:val="en-US" w:eastAsia="zh-CN"/>
        </w:rPr>
      </w:pPr>
      <w:r>
        <w:rPr>
          <w:rFonts w:hint="eastAsia"/>
          <w:lang w:val="en-US" w:eastAsia="zh-CN"/>
        </w:rPr>
        <w:t>是否可以继承 String ？</w:t>
      </w:r>
    </w:p>
    <w:p>
      <w:pPr>
        <w:widowControl w:val="0"/>
        <w:numPr>
          <w:ilvl w:val="0"/>
          <w:numId w:val="0"/>
        </w:numPr>
        <w:jc w:val="both"/>
        <w:rPr>
          <w:rFonts w:hint="eastAsia"/>
          <w:sz w:val="24"/>
          <w:szCs w:val="28"/>
          <w:lang w:val="en-US" w:eastAsia="zh-CN"/>
        </w:rPr>
      </w:pPr>
      <w:r>
        <w:rPr>
          <w:rFonts w:hint="eastAsia"/>
          <w:sz w:val="24"/>
          <w:szCs w:val="28"/>
          <w:lang w:val="en-US" w:eastAsia="zh-CN"/>
        </w:rPr>
        <w:t>String 类是 final 类，不可以被继承。</w:t>
      </w:r>
    </w:p>
    <w:p>
      <w:pPr>
        <w:widowControl w:val="0"/>
        <w:numPr>
          <w:ilvl w:val="0"/>
          <w:numId w:val="0"/>
        </w:numPr>
        <w:jc w:val="both"/>
        <w:rPr>
          <w:rFonts w:hint="eastAsia"/>
          <w:sz w:val="24"/>
          <w:szCs w:val="28"/>
          <w:lang w:val="en-US" w:eastAsia="zh-CN"/>
        </w:rPr>
      </w:pPr>
      <w:r>
        <w:rPr>
          <w:rFonts w:hint="eastAsia"/>
          <w:sz w:val="24"/>
          <w:szCs w:val="28"/>
          <w:lang w:val="en-US" w:eastAsia="zh-CN"/>
        </w:rPr>
        <w:t>感恩于心，回报于行。 面试宝典系列-Java</w:t>
      </w:r>
    </w:p>
    <w:p>
      <w:pPr>
        <w:widowControl w:val="0"/>
        <w:numPr>
          <w:ilvl w:val="0"/>
          <w:numId w:val="0"/>
        </w:numPr>
        <w:jc w:val="both"/>
        <w:rPr>
          <w:rFonts w:hint="eastAsia"/>
          <w:sz w:val="24"/>
          <w:szCs w:val="28"/>
          <w:lang w:val="en-US" w:eastAsia="zh-CN"/>
        </w:rPr>
      </w:pPr>
      <w:r>
        <w:rPr>
          <w:rFonts w:hint="eastAsia"/>
          <w:sz w:val="24"/>
          <w:szCs w:val="28"/>
          <w:lang w:val="en-US" w:eastAsia="zh-CN"/>
        </w:rPr>
        <w:t>继承 String 本身就是一个错误的行为，对 String 类型最好的重用方式是关联关系（Has-A）和依赖关系（UseA）而不是继承关系（Is-A）。</w:t>
      </w:r>
    </w:p>
    <w:p>
      <w:pPr>
        <w:pStyle w:val="3"/>
        <w:rPr>
          <w:rFonts w:hint="eastAsia"/>
          <w:lang w:val="en-US" w:eastAsia="zh-CN"/>
        </w:rPr>
      </w:pPr>
      <w:r>
        <w:rPr>
          <w:rFonts w:hint="eastAsia"/>
          <w:lang w:val="en-US" w:eastAsia="zh-CN"/>
        </w:rPr>
        <w:t>抽象的(abstract)方法是否可同时是静态的(static), 是否可同时是本地方法(native)，是否可同时被 synchronized？</w:t>
      </w:r>
    </w:p>
    <w:p>
      <w:pPr>
        <w:widowControl w:val="0"/>
        <w:numPr>
          <w:ilvl w:val="0"/>
          <w:numId w:val="0"/>
        </w:numPr>
        <w:jc w:val="both"/>
        <w:rPr>
          <w:rFonts w:hint="eastAsia"/>
          <w:sz w:val="24"/>
          <w:szCs w:val="28"/>
          <w:lang w:val="en-US" w:eastAsia="zh-CN"/>
        </w:rPr>
      </w:pPr>
      <w:r>
        <w:rPr>
          <w:rFonts w:hint="eastAsia"/>
          <w:sz w:val="24"/>
          <w:szCs w:val="28"/>
          <w:lang w:val="en-US" w:eastAsia="zh-CN"/>
        </w:rPr>
        <w:t>都不能。</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抽象方法</w:t>
      </w:r>
      <w:r>
        <w:rPr>
          <w:rFonts w:hint="eastAsia"/>
          <w:sz w:val="24"/>
          <w:szCs w:val="28"/>
          <w:lang w:val="en-US" w:eastAsia="zh-CN"/>
        </w:rPr>
        <w:t>需要子类重写，而静态的方法是无法被重写的，因此二者是矛盾的。</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本地方法</w:t>
      </w:r>
      <w:r>
        <w:rPr>
          <w:rFonts w:hint="eastAsia"/>
          <w:sz w:val="24"/>
          <w:szCs w:val="28"/>
          <w:lang w:val="en-US" w:eastAsia="zh-CN"/>
        </w:rPr>
        <w:t>是由本地代码（如 C 代码）实现的方法，而抽象方法是没有实现的，也是矛盾的。</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synchronized</w:t>
      </w:r>
      <w:r>
        <w:rPr>
          <w:rFonts w:hint="eastAsia"/>
          <w:sz w:val="24"/>
          <w:szCs w:val="28"/>
          <w:lang w:val="en-US" w:eastAsia="zh-CN"/>
        </w:rPr>
        <w:t xml:space="preserve"> 和方法的实现细节有关，抽象方法不涉及实现细节，因此也是相互矛盾的。</w:t>
      </w:r>
    </w:p>
    <w:p>
      <w:pPr>
        <w:widowControl w:val="0"/>
        <w:numPr>
          <w:ilvl w:val="0"/>
          <w:numId w:val="0"/>
        </w:numPr>
        <w:jc w:val="both"/>
        <w:rPr>
          <w:rFonts w:hint="eastAsia"/>
          <w:sz w:val="24"/>
          <w:szCs w:val="28"/>
          <w:lang w:val="en-US" w:eastAsia="zh-CN"/>
        </w:rPr>
      </w:pPr>
    </w:p>
    <w:p>
      <w:pPr>
        <w:pStyle w:val="3"/>
        <w:rPr>
          <w:rFonts w:hint="eastAsia"/>
          <w:sz w:val="32"/>
          <w:szCs w:val="36"/>
          <w:lang w:val="en-US" w:eastAsia="zh-CN"/>
        </w:rPr>
      </w:pPr>
      <w:r>
        <w:rPr>
          <w:rFonts w:hint="eastAsia"/>
          <w:sz w:val="32"/>
          <w:szCs w:val="36"/>
          <w:lang w:val="en-US" w:eastAsia="zh-CN"/>
        </w:rPr>
        <w:t>阐述静态变量和实例变量的区别？</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静态变量:</w:t>
      </w:r>
      <w:r>
        <w:rPr>
          <w:rFonts w:hint="eastAsia"/>
          <w:sz w:val="24"/>
          <w:szCs w:val="28"/>
          <w:lang w:val="en-US" w:eastAsia="zh-CN"/>
        </w:rPr>
        <w:t xml:space="preserve"> 是被 static 修饰符修饰的变量，也称为类变量，它属于类，不属于类的任何一个对象，一个类不管创建多少个对象，静态变量在内存中有且仅有一个拷贝；</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实例变量:</w:t>
      </w:r>
      <w:r>
        <w:rPr>
          <w:rFonts w:hint="eastAsia"/>
          <w:sz w:val="24"/>
          <w:szCs w:val="28"/>
          <w:lang w:val="en-US" w:eastAsia="zh-CN"/>
        </w:rPr>
        <w:t xml:space="preserve"> 必须依存于某一实例，需要先创建对象然后通过对象才能访问到它。静态变量可以实现让多个对象共享内存。</w:t>
      </w:r>
    </w:p>
    <w:p>
      <w:pPr>
        <w:ind w:firstLine="420" w:firstLineChars="200"/>
        <w:rPr>
          <w:rFonts w:hint="eastAsia"/>
          <w:lang w:val="en-US" w:eastAsia="zh-CN"/>
        </w:rPr>
      </w:pPr>
    </w:p>
    <w:p>
      <w:pPr>
        <w:pStyle w:val="3"/>
        <w:rPr>
          <w:rFonts w:hint="eastAsia"/>
          <w:lang w:val="en-US" w:eastAsia="zh-CN"/>
        </w:rPr>
      </w:pPr>
      <w:r>
        <w:rPr>
          <w:rFonts w:hint="eastAsia"/>
          <w:lang w:val="en-US" w:eastAsia="zh-CN"/>
        </w:rPr>
        <w:t>Java 中异常分为哪些种类？</w:t>
      </w:r>
    </w:p>
    <w:p>
      <w:pPr>
        <w:widowControl w:val="0"/>
        <w:numPr>
          <w:ilvl w:val="0"/>
          <w:numId w:val="0"/>
        </w:numPr>
        <w:jc w:val="both"/>
        <w:rPr>
          <w:rFonts w:hint="eastAsia"/>
          <w:sz w:val="24"/>
          <w:szCs w:val="28"/>
          <w:lang w:val="en-US" w:eastAsia="zh-CN"/>
        </w:rPr>
      </w:pPr>
      <w:r>
        <w:rPr>
          <w:rFonts w:hint="eastAsia"/>
          <w:sz w:val="24"/>
          <w:szCs w:val="28"/>
          <w:lang w:val="en-US" w:eastAsia="zh-CN"/>
        </w:rPr>
        <w:t>按照异常需要处理的时机分为</w:t>
      </w:r>
      <w:r>
        <w:rPr>
          <w:rFonts w:hint="eastAsia"/>
          <w:color w:val="FF0000"/>
          <w:sz w:val="24"/>
          <w:szCs w:val="28"/>
          <w:lang w:val="en-US" w:eastAsia="zh-CN"/>
        </w:rPr>
        <w:t>编译时异常</w:t>
      </w:r>
      <w:r>
        <w:rPr>
          <w:rFonts w:hint="eastAsia"/>
          <w:sz w:val="24"/>
          <w:szCs w:val="28"/>
          <w:lang w:val="en-US" w:eastAsia="zh-CN"/>
        </w:rPr>
        <w:t>（也叫强制性异常）也叫 CheckedException 和</w:t>
      </w:r>
      <w:r>
        <w:rPr>
          <w:rFonts w:hint="eastAsia"/>
          <w:color w:val="FF0000"/>
          <w:sz w:val="24"/>
          <w:szCs w:val="28"/>
          <w:lang w:val="en-US" w:eastAsia="zh-CN"/>
        </w:rPr>
        <w:t>运行时异常</w:t>
      </w:r>
      <w:r>
        <w:rPr>
          <w:rFonts w:hint="eastAsia"/>
          <w:sz w:val="24"/>
          <w:szCs w:val="28"/>
          <w:lang w:val="en-US" w:eastAsia="zh-CN"/>
        </w:rPr>
        <w:t>（也叫非强制性异常）也叫 RuntimeException。</w:t>
      </w:r>
    </w:p>
    <w:p>
      <w:pPr>
        <w:widowControl w:val="0"/>
        <w:numPr>
          <w:ilvl w:val="0"/>
          <w:numId w:val="0"/>
        </w:numPr>
        <w:jc w:val="both"/>
        <w:rPr>
          <w:rFonts w:hint="eastAsia"/>
          <w:sz w:val="24"/>
          <w:szCs w:val="28"/>
          <w:lang w:val="en-US" w:eastAsia="zh-CN"/>
        </w:rPr>
      </w:pPr>
      <w:r>
        <w:rPr>
          <w:rFonts w:hint="eastAsia"/>
          <w:sz w:val="24"/>
          <w:szCs w:val="28"/>
          <w:lang w:val="en-US" w:eastAsia="zh-CN"/>
        </w:rPr>
        <w:t>请写出你最常见的 5 个 RuntimeException（2017-11-22-wzz）</w:t>
      </w:r>
    </w:p>
    <w:p>
      <w:pPr>
        <w:pStyle w:val="3"/>
        <w:rPr>
          <w:rFonts w:hint="eastAsia"/>
          <w:sz w:val="24"/>
          <w:szCs w:val="28"/>
          <w:lang w:val="en-US" w:eastAsia="zh-CN"/>
        </w:rPr>
      </w:pPr>
      <w:r>
        <w:rPr>
          <w:rFonts w:hint="eastAsia"/>
          <w:sz w:val="24"/>
          <w:szCs w:val="28"/>
          <w:lang w:val="en-US" w:eastAsia="zh-CN"/>
        </w:rPr>
        <w:t>下面列举几个常见的 RuntimeException？</w:t>
      </w:r>
    </w:p>
    <w:p>
      <w:pPr>
        <w:widowControl w:val="0"/>
        <w:numPr>
          <w:ilvl w:val="0"/>
          <w:numId w:val="0"/>
        </w:numPr>
        <w:jc w:val="both"/>
        <w:rPr>
          <w:rFonts w:hint="eastAsia"/>
          <w:sz w:val="24"/>
          <w:szCs w:val="28"/>
          <w:lang w:val="en-US" w:eastAsia="zh-CN"/>
        </w:rPr>
      </w:pPr>
      <w:r>
        <w:rPr>
          <w:rFonts w:hint="eastAsia"/>
          <w:sz w:val="24"/>
          <w:szCs w:val="28"/>
          <w:lang w:val="en-US" w:eastAsia="zh-CN"/>
        </w:rPr>
        <w:t>1）</w:t>
      </w:r>
      <w:r>
        <w:rPr>
          <w:rFonts w:hint="eastAsia"/>
          <w:color w:val="FF0000"/>
          <w:sz w:val="24"/>
          <w:szCs w:val="28"/>
          <w:lang w:val="en-US" w:eastAsia="zh-CN"/>
        </w:rPr>
        <w:t>java.lang.NullPointerException 空指针异常</w:t>
      </w:r>
      <w:r>
        <w:rPr>
          <w:rFonts w:hint="eastAsia"/>
          <w:sz w:val="24"/>
          <w:szCs w:val="28"/>
          <w:lang w:val="en-US" w:eastAsia="zh-CN"/>
        </w:rPr>
        <w:t>；出现原因：调用了未经初始化的对象或者是不存在的对象。</w:t>
      </w:r>
    </w:p>
    <w:p>
      <w:pPr>
        <w:widowControl w:val="0"/>
        <w:numPr>
          <w:ilvl w:val="0"/>
          <w:numId w:val="0"/>
        </w:numPr>
        <w:jc w:val="both"/>
        <w:rPr>
          <w:rFonts w:hint="eastAsia"/>
          <w:sz w:val="24"/>
          <w:szCs w:val="28"/>
          <w:lang w:val="en-US" w:eastAsia="zh-CN"/>
        </w:rPr>
      </w:pPr>
      <w:r>
        <w:rPr>
          <w:rFonts w:hint="eastAsia"/>
          <w:sz w:val="24"/>
          <w:szCs w:val="28"/>
          <w:lang w:val="en-US" w:eastAsia="zh-CN"/>
        </w:rPr>
        <w:t>2）</w:t>
      </w:r>
      <w:r>
        <w:rPr>
          <w:rFonts w:hint="eastAsia"/>
          <w:color w:val="FF0000"/>
          <w:sz w:val="24"/>
          <w:szCs w:val="28"/>
          <w:lang w:val="en-US" w:eastAsia="zh-CN"/>
        </w:rPr>
        <w:t>java.lang.ClassNotFoundException 指定的类找不到</w:t>
      </w:r>
      <w:r>
        <w:rPr>
          <w:rFonts w:hint="eastAsia"/>
          <w:sz w:val="24"/>
          <w:szCs w:val="28"/>
          <w:lang w:val="en-US" w:eastAsia="zh-CN"/>
        </w:rPr>
        <w:t>；出现原因：类的名称和路径加载错误；通常都是程序试图通过字符串来加载某个类时可能引发异常。</w:t>
      </w:r>
    </w:p>
    <w:p>
      <w:pPr>
        <w:widowControl w:val="0"/>
        <w:numPr>
          <w:ilvl w:val="0"/>
          <w:numId w:val="0"/>
        </w:numPr>
        <w:jc w:val="both"/>
        <w:rPr>
          <w:rFonts w:hint="eastAsia"/>
          <w:sz w:val="24"/>
          <w:szCs w:val="28"/>
          <w:lang w:val="en-US" w:eastAsia="zh-CN"/>
        </w:rPr>
      </w:pPr>
      <w:r>
        <w:rPr>
          <w:rFonts w:hint="eastAsia"/>
          <w:sz w:val="24"/>
          <w:szCs w:val="28"/>
          <w:lang w:val="en-US" w:eastAsia="zh-CN"/>
        </w:rPr>
        <w:t>3）</w:t>
      </w:r>
      <w:r>
        <w:rPr>
          <w:rFonts w:hint="eastAsia"/>
          <w:color w:val="FF0000"/>
          <w:sz w:val="24"/>
          <w:szCs w:val="28"/>
          <w:lang w:val="en-US" w:eastAsia="zh-CN"/>
        </w:rPr>
        <w:t>java.lang.NumberFormatException 字符串转换为数字异常</w:t>
      </w:r>
      <w:r>
        <w:rPr>
          <w:rFonts w:hint="eastAsia"/>
          <w:sz w:val="24"/>
          <w:szCs w:val="28"/>
          <w:lang w:val="en-US" w:eastAsia="zh-CN"/>
        </w:rPr>
        <w:t>；出现原因：字符型数据中包含非数字型字符。</w:t>
      </w:r>
    </w:p>
    <w:p>
      <w:pPr>
        <w:widowControl w:val="0"/>
        <w:numPr>
          <w:ilvl w:val="0"/>
          <w:numId w:val="0"/>
        </w:numPr>
        <w:jc w:val="both"/>
        <w:rPr>
          <w:rFonts w:hint="eastAsia"/>
          <w:sz w:val="24"/>
          <w:szCs w:val="28"/>
          <w:lang w:val="en-US" w:eastAsia="zh-CN"/>
        </w:rPr>
      </w:pPr>
      <w:r>
        <w:rPr>
          <w:rFonts w:hint="eastAsia"/>
          <w:sz w:val="24"/>
          <w:szCs w:val="28"/>
          <w:lang w:val="en-US" w:eastAsia="zh-CN"/>
        </w:rPr>
        <w:t>4）</w:t>
      </w:r>
      <w:r>
        <w:rPr>
          <w:rFonts w:hint="eastAsia"/>
          <w:color w:val="FF0000"/>
          <w:sz w:val="24"/>
          <w:szCs w:val="28"/>
          <w:lang w:val="en-US" w:eastAsia="zh-CN"/>
        </w:rPr>
        <w:t>SQLException SQL 异常</w:t>
      </w:r>
      <w:r>
        <w:rPr>
          <w:rFonts w:hint="eastAsia"/>
          <w:sz w:val="24"/>
          <w:szCs w:val="28"/>
          <w:lang w:val="en-US" w:eastAsia="zh-CN"/>
        </w:rPr>
        <w:t>，常见于操作数据库时的 SQL 语句错误。</w:t>
      </w:r>
    </w:p>
    <w:p>
      <w:pPr>
        <w:widowControl w:val="0"/>
        <w:numPr>
          <w:ilvl w:val="0"/>
          <w:numId w:val="0"/>
        </w:numPr>
        <w:jc w:val="both"/>
        <w:rPr>
          <w:rFonts w:hint="eastAsia"/>
          <w:sz w:val="24"/>
          <w:szCs w:val="28"/>
          <w:lang w:val="en-US" w:eastAsia="zh-CN"/>
        </w:rPr>
      </w:pPr>
      <w:r>
        <w:rPr>
          <w:rFonts w:hint="eastAsia"/>
          <w:sz w:val="24"/>
          <w:szCs w:val="28"/>
          <w:lang w:val="en-US" w:eastAsia="zh-CN"/>
        </w:rPr>
        <w:t>5）</w:t>
      </w:r>
      <w:r>
        <w:rPr>
          <w:rFonts w:hint="eastAsia"/>
          <w:color w:val="FF0000"/>
          <w:sz w:val="24"/>
          <w:szCs w:val="28"/>
          <w:lang w:val="en-US" w:eastAsia="zh-CN"/>
        </w:rPr>
        <w:t>java.lang.NoSuchMethodException 方法不存在异常</w:t>
      </w:r>
      <w:r>
        <w:rPr>
          <w:rFonts w:hint="eastAsia"/>
          <w:sz w:val="24"/>
          <w:szCs w:val="28"/>
          <w:lang w:val="en-US" w:eastAsia="zh-CN"/>
        </w:rPr>
        <w:t>。</w:t>
      </w:r>
    </w:p>
    <w:p>
      <w:pPr>
        <w:widowControl w:val="0"/>
        <w:numPr>
          <w:ilvl w:val="0"/>
          <w:numId w:val="0"/>
        </w:numPr>
        <w:jc w:val="both"/>
        <w:rPr>
          <w:rFonts w:hint="eastAsia"/>
          <w:sz w:val="24"/>
          <w:szCs w:val="28"/>
          <w:lang w:val="en-US" w:eastAsia="zh-CN"/>
        </w:rPr>
      </w:pPr>
    </w:p>
    <w:p>
      <w:pPr>
        <w:widowControl w:val="0"/>
        <w:numPr>
          <w:ilvl w:val="0"/>
          <w:numId w:val="0"/>
        </w:numPr>
        <w:jc w:val="both"/>
        <w:rPr>
          <w:rFonts w:hint="eastAsia"/>
          <w:sz w:val="24"/>
          <w:szCs w:val="28"/>
          <w:lang w:val="en-US" w:eastAsia="zh-CN"/>
        </w:rPr>
      </w:pPr>
    </w:p>
    <w:p>
      <w:pPr>
        <w:pStyle w:val="3"/>
        <w:rPr>
          <w:rFonts w:hint="eastAsia"/>
          <w:sz w:val="24"/>
          <w:szCs w:val="28"/>
          <w:lang w:val="en-US" w:eastAsia="zh-CN"/>
        </w:rPr>
      </w:pPr>
      <w:r>
        <w:rPr>
          <w:rFonts w:hint="eastAsia"/>
          <w:sz w:val="24"/>
          <w:szCs w:val="28"/>
          <w:lang w:val="en-US" w:eastAsia="zh-CN"/>
        </w:rPr>
        <w:t>数组有没有 length() 方法？String 有没有 length() 方法？</w:t>
      </w:r>
    </w:p>
    <w:p>
      <w:pPr>
        <w:widowControl w:val="0"/>
        <w:numPr>
          <w:ilvl w:val="0"/>
          <w:numId w:val="0"/>
        </w:numPr>
        <w:jc w:val="both"/>
        <w:rPr>
          <w:rFonts w:hint="eastAsia"/>
          <w:sz w:val="24"/>
          <w:szCs w:val="28"/>
          <w:lang w:val="en-US" w:eastAsia="zh-CN"/>
        </w:rPr>
      </w:pPr>
      <w:r>
        <w:rPr>
          <w:rFonts w:hint="eastAsia"/>
          <w:sz w:val="24"/>
          <w:szCs w:val="28"/>
          <w:lang w:val="en-US" w:eastAsia="zh-CN"/>
        </w:rPr>
        <w:t>数组没有 length()方法，而是有 length 的属性。String 有 length()方法。JavaScript 中，获得字符串的长度是通过 length 属性得到的，这一点容易和 Java 混淆。</w:t>
      </w:r>
    </w:p>
    <w:p>
      <w:pPr>
        <w:widowControl w:val="0"/>
        <w:numPr>
          <w:ilvl w:val="0"/>
          <w:numId w:val="0"/>
        </w:numPr>
        <w:jc w:val="both"/>
        <w:rPr>
          <w:rFonts w:hint="eastAsia"/>
          <w:sz w:val="24"/>
          <w:szCs w:val="28"/>
          <w:lang w:val="en-US" w:eastAsia="zh-CN"/>
        </w:rPr>
      </w:pPr>
    </w:p>
    <w:p>
      <w:pPr>
        <w:pStyle w:val="3"/>
        <w:rPr>
          <w:rFonts w:hint="eastAsia"/>
          <w:sz w:val="32"/>
          <w:szCs w:val="36"/>
          <w:lang w:val="en-US" w:eastAsia="zh-CN"/>
        </w:rPr>
      </w:pPr>
      <w:r>
        <w:rPr>
          <w:rFonts w:hint="eastAsia"/>
          <w:sz w:val="32"/>
          <w:szCs w:val="36"/>
          <w:lang w:val="en-US" w:eastAsia="zh-CN"/>
        </w:rPr>
        <w:t xml:space="preserve">如何取得年月日、小时分钟秒？ </w:t>
      </w:r>
    </w:p>
    <w:p>
      <w:pPr>
        <w:widowControl w:val="0"/>
        <w:numPr>
          <w:ilvl w:val="0"/>
          <w:numId w:val="0"/>
        </w:numPr>
        <w:jc w:val="both"/>
        <w:rPr>
          <w:rFonts w:hint="eastAsia"/>
          <w:sz w:val="24"/>
          <w:szCs w:val="28"/>
          <w:lang w:val="en-US" w:eastAsia="zh-CN"/>
        </w:rPr>
      </w:pPr>
      <w:r>
        <w:rPr>
          <w:rFonts w:hint="eastAsia"/>
          <w:sz w:val="24"/>
          <w:szCs w:val="28"/>
          <w:lang w:val="en-US" w:eastAsia="zh-CN"/>
        </w:rPr>
        <w:t>public class DateTimeTest {</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 Java 8</w:t>
      </w:r>
    </w:p>
    <w:p>
      <w:pPr>
        <w:widowControl w:val="0"/>
        <w:numPr>
          <w:ilvl w:val="0"/>
          <w:numId w:val="0"/>
        </w:numPr>
        <w:jc w:val="both"/>
        <w:rPr>
          <w:rFonts w:hint="eastAsia"/>
          <w:sz w:val="24"/>
          <w:szCs w:val="28"/>
          <w:lang w:val="en-US" w:eastAsia="zh-CN"/>
        </w:rPr>
      </w:pPr>
      <w:r>
        <w:rPr>
          <w:rFonts w:hint="eastAsia"/>
          <w:sz w:val="24"/>
          <w:szCs w:val="28"/>
          <w:lang w:val="en-US" w:eastAsia="zh-CN"/>
        </w:rPr>
        <w:t xml:space="preserve"> </w:t>
      </w:r>
      <w:r>
        <w:rPr>
          <w:rFonts w:hint="eastAsia"/>
          <w:color w:val="FF0000"/>
          <w:sz w:val="24"/>
          <w:szCs w:val="28"/>
          <w:lang w:val="en-US" w:eastAsia="zh-CN"/>
        </w:rPr>
        <w:t>LocalDateTime dt = LocalDateTime.now()</w:t>
      </w:r>
      <w:r>
        <w:rPr>
          <w:rFonts w:hint="eastAsia"/>
          <w:sz w:val="24"/>
          <w:szCs w:val="28"/>
          <w:lang w:val="en-US" w:eastAsia="zh-CN"/>
        </w:rPr>
        <w:t>;</w:t>
      </w:r>
    </w:p>
    <w:p>
      <w:pPr>
        <w:widowControl w:val="0"/>
        <w:numPr>
          <w:ilvl w:val="0"/>
          <w:numId w:val="0"/>
        </w:numPr>
        <w:jc w:val="both"/>
        <w:rPr>
          <w:rFonts w:hint="eastAsia"/>
          <w:sz w:val="24"/>
          <w:szCs w:val="28"/>
          <w:lang w:val="en-US" w:eastAsia="zh-CN"/>
        </w:rPr>
      </w:pPr>
      <w:r>
        <w:rPr>
          <w:rFonts w:hint="eastAsia"/>
          <w:sz w:val="24"/>
          <w:szCs w:val="28"/>
          <w:lang w:val="en-US" w:eastAsia="zh-CN"/>
        </w:rPr>
        <w:t xml:space="preserve">  System.out.println( </w:t>
      </w:r>
      <w:r>
        <w:rPr>
          <w:rFonts w:hint="eastAsia"/>
          <w:color w:val="FF0000"/>
          <w:sz w:val="24"/>
          <w:szCs w:val="28"/>
          <w:lang w:val="en-US" w:eastAsia="zh-CN"/>
        </w:rPr>
        <w:t xml:space="preserve">dt.getYear() </w:t>
      </w:r>
      <w:r>
        <w:rPr>
          <w:rFonts w:hint="eastAsia"/>
          <w:sz w:val="24"/>
          <w:szCs w:val="28"/>
          <w:lang w:val="en-US" w:eastAsia="zh-CN"/>
        </w:rPr>
        <w:t xml:space="preserve">); </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 xml:space="preserve">System.out.println( </w:t>
      </w:r>
      <w:r>
        <w:rPr>
          <w:rFonts w:hint="eastAsia"/>
          <w:color w:val="FF0000"/>
          <w:sz w:val="24"/>
          <w:szCs w:val="28"/>
          <w:lang w:val="en-US" w:eastAsia="zh-CN"/>
        </w:rPr>
        <w:t xml:space="preserve">dt.getMonthValue() </w:t>
      </w:r>
      <w:r>
        <w:rPr>
          <w:rFonts w:hint="eastAsia"/>
          <w:sz w:val="24"/>
          <w:szCs w:val="28"/>
          <w:lang w:val="en-US" w:eastAsia="zh-CN"/>
        </w:rPr>
        <w:t>); // 1 - 12</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 xml:space="preserve">System.out.println( </w:t>
      </w:r>
      <w:r>
        <w:rPr>
          <w:rFonts w:hint="eastAsia"/>
          <w:color w:val="FF0000"/>
          <w:sz w:val="24"/>
          <w:szCs w:val="28"/>
          <w:lang w:val="en-US" w:eastAsia="zh-CN"/>
        </w:rPr>
        <w:t xml:space="preserve">dt.getDayOfMonth() </w:t>
      </w:r>
      <w:r>
        <w:rPr>
          <w:rFonts w:hint="eastAsia"/>
          <w:sz w:val="24"/>
          <w:szCs w:val="28"/>
          <w:lang w:val="en-US" w:eastAsia="zh-CN"/>
        </w:rPr>
        <w:t>);</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 xml:space="preserve">System.out.println( </w:t>
      </w:r>
      <w:r>
        <w:rPr>
          <w:rFonts w:hint="eastAsia"/>
          <w:color w:val="FF0000"/>
          <w:sz w:val="24"/>
          <w:szCs w:val="28"/>
          <w:lang w:val="en-US" w:eastAsia="zh-CN"/>
        </w:rPr>
        <w:t xml:space="preserve">dt.getHour() </w:t>
      </w:r>
      <w:r>
        <w:rPr>
          <w:rFonts w:hint="eastAsia"/>
          <w:sz w:val="24"/>
          <w:szCs w:val="28"/>
          <w:lang w:val="en-US" w:eastAsia="zh-CN"/>
        </w:rPr>
        <w:t>);</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 xml:space="preserve">System.out.println( </w:t>
      </w:r>
      <w:r>
        <w:rPr>
          <w:rFonts w:hint="eastAsia"/>
          <w:color w:val="FF0000"/>
          <w:sz w:val="24"/>
          <w:szCs w:val="28"/>
          <w:lang w:val="en-US" w:eastAsia="zh-CN"/>
        </w:rPr>
        <w:t xml:space="preserve">dt.getMinute() </w:t>
      </w:r>
      <w:r>
        <w:rPr>
          <w:rFonts w:hint="eastAsia"/>
          <w:sz w:val="24"/>
          <w:szCs w:val="28"/>
          <w:lang w:val="en-US" w:eastAsia="zh-CN"/>
        </w:rPr>
        <w:t>);</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 xml:space="preserve">System.out.println( </w:t>
      </w:r>
      <w:r>
        <w:rPr>
          <w:rFonts w:hint="eastAsia"/>
          <w:color w:val="FF0000"/>
          <w:sz w:val="24"/>
          <w:szCs w:val="28"/>
          <w:lang w:val="en-US" w:eastAsia="zh-CN"/>
        </w:rPr>
        <w:t xml:space="preserve">dt.getSecond() </w:t>
      </w:r>
      <w:r>
        <w:rPr>
          <w:rFonts w:hint="eastAsia"/>
          <w:sz w:val="24"/>
          <w:szCs w:val="28"/>
          <w:lang w:val="en-US" w:eastAsia="zh-CN"/>
        </w:rPr>
        <w:t>);</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w:t>
      </w:r>
    </w:p>
    <w:p>
      <w:pPr>
        <w:widowControl w:val="0"/>
        <w:numPr>
          <w:ilvl w:val="0"/>
          <w:numId w:val="0"/>
        </w:numPr>
        <w:ind w:firstLine="240" w:firstLineChars="100"/>
        <w:jc w:val="both"/>
        <w:rPr>
          <w:rFonts w:hint="eastAsia"/>
          <w:sz w:val="24"/>
          <w:szCs w:val="28"/>
          <w:lang w:val="en-US" w:eastAsia="zh-CN"/>
        </w:rPr>
      </w:pPr>
    </w:p>
    <w:p>
      <w:pPr>
        <w:pStyle w:val="3"/>
        <w:rPr>
          <w:rFonts w:hint="eastAsia"/>
          <w:sz w:val="32"/>
          <w:szCs w:val="36"/>
          <w:lang w:val="en-US" w:eastAsia="zh-CN"/>
        </w:rPr>
      </w:pPr>
      <w:r>
        <w:rPr>
          <w:rFonts w:hint="eastAsia"/>
          <w:sz w:val="32"/>
          <w:szCs w:val="36"/>
          <w:lang w:val="en-US" w:eastAsia="zh-CN"/>
        </w:rPr>
        <w:t>Java 的基本数据类型都有哪些各占几个字节？</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如下表所示：</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drawing>
          <wp:inline distT="0" distB="0" distL="114300" distR="114300">
            <wp:extent cx="5840730" cy="2336165"/>
            <wp:effectExtent l="0" t="0" r="11430" b="1079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4"/>
                    <a:stretch>
                      <a:fillRect/>
                    </a:stretch>
                  </pic:blipFill>
                  <pic:spPr>
                    <a:xfrm>
                      <a:off x="0" y="0"/>
                      <a:ext cx="5840730" cy="2336165"/>
                    </a:xfrm>
                    <a:prstGeom prst="rect">
                      <a:avLst/>
                    </a:prstGeom>
                  </pic:spPr>
                </pic:pic>
              </a:graphicData>
            </a:graphic>
          </wp:inline>
        </w:drawing>
      </w:r>
    </w:p>
    <w:p>
      <w:pPr>
        <w:widowControl w:val="0"/>
        <w:numPr>
          <w:ilvl w:val="0"/>
          <w:numId w:val="0"/>
        </w:numPr>
        <w:ind w:firstLine="240" w:firstLineChars="100"/>
        <w:jc w:val="both"/>
        <w:rPr>
          <w:rFonts w:hint="eastAsia"/>
          <w:sz w:val="24"/>
          <w:szCs w:val="28"/>
          <w:lang w:val="en-US" w:eastAsia="zh-CN"/>
        </w:rPr>
      </w:pPr>
    </w:p>
    <w:p>
      <w:pPr>
        <w:pStyle w:val="3"/>
        <w:rPr>
          <w:rFonts w:hint="eastAsia"/>
          <w:sz w:val="32"/>
          <w:szCs w:val="36"/>
          <w:lang w:val="en-US" w:eastAsia="zh-CN"/>
        </w:rPr>
      </w:pPr>
      <w:r>
        <w:rPr>
          <w:rFonts w:hint="eastAsia"/>
          <w:sz w:val="32"/>
          <w:szCs w:val="36"/>
          <w:lang w:val="en-US" w:eastAsia="zh-CN"/>
        </w:rPr>
        <w:t>String 是基本数据类型吗？</w:t>
      </w:r>
    </w:p>
    <w:p>
      <w:pPr>
        <w:widowControl w:val="0"/>
        <w:numPr>
          <w:ilvl w:val="0"/>
          <w:numId w:val="0"/>
        </w:numPr>
        <w:ind w:firstLine="240" w:firstLineChars="100"/>
        <w:jc w:val="both"/>
        <w:rPr>
          <w:rFonts w:hint="eastAsia"/>
          <w:sz w:val="24"/>
          <w:szCs w:val="28"/>
          <w:lang w:val="en-US" w:eastAsia="zh-CN"/>
        </w:rPr>
      </w:pPr>
      <w:r>
        <w:rPr>
          <w:rFonts w:hint="eastAsia"/>
          <w:sz w:val="24"/>
          <w:szCs w:val="28"/>
          <w:lang w:val="en-US" w:eastAsia="zh-CN"/>
        </w:rPr>
        <w:t>String 是引用类型，底层用 char 数组实现的。</w:t>
      </w:r>
    </w:p>
    <w:p>
      <w:pPr>
        <w:pStyle w:val="3"/>
        <w:rPr>
          <w:rFonts w:hint="eastAsia"/>
          <w:sz w:val="24"/>
          <w:szCs w:val="28"/>
          <w:lang w:val="en-US" w:eastAsia="zh-CN"/>
        </w:rPr>
      </w:pPr>
      <w:r>
        <w:rPr>
          <w:rFonts w:hint="eastAsia"/>
          <w:sz w:val="24"/>
          <w:szCs w:val="28"/>
          <w:lang w:val="en-US" w:eastAsia="zh-CN"/>
        </w:rPr>
        <w:t xml:space="preserve">short s1 = 1; s1 = s1 + 1; 有错吗?short s1 = 1; </w:t>
      </w:r>
      <w:r>
        <w:rPr>
          <w:rFonts w:hint="eastAsia"/>
          <w:lang w:val="en-US" w:eastAsia="zh-CN"/>
        </w:rPr>
        <w:t xml:space="preserve">s1 </w:t>
      </w:r>
      <w:r>
        <w:rPr>
          <w:rFonts w:hint="eastAsia"/>
          <w:sz w:val="24"/>
          <w:szCs w:val="28"/>
          <w:lang w:val="en-US" w:eastAsia="zh-CN"/>
        </w:rPr>
        <w:t xml:space="preserve">+= </w:t>
      </w:r>
      <w:r>
        <w:rPr>
          <w:rFonts w:hint="eastAsia"/>
          <w:lang w:val="en-US" w:eastAsia="zh-CN"/>
        </w:rPr>
        <w:t xml:space="preserve">1 </w:t>
      </w:r>
      <w:r>
        <w:rPr>
          <w:rFonts w:hint="eastAsia"/>
          <w:sz w:val="24"/>
          <w:szCs w:val="28"/>
          <w:lang w:val="en-US" w:eastAsia="zh-CN"/>
        </w:rPr>
        <w:t>有错吗？</w:t>
      </w:r>
    </w:p>
    <w:p>
      <w:pPr>
        <w:widowControl w:val="0"/>
        <w:numPr>
          <w:ilvl w:val="0"/>
          <w:numId w:val="0"/>
        </w:numPr>
        <w:ind w:firstLine="240" w:firstLineChars="100"/>
        <w:jc w:val="both"/>
        <w:rPr>
          <w:rFonts w:hint="eastAsia"/>
          <w:sz w:val="24"/>
          <w:szCs w:val="28"/>
          <w:lang w:val="en-US" w:eastAsia="zh-CN"/>
        </w:rPr>
      </w:pPr>
      <w:r>
        <w:rPr>
          <w:rFonts w:hint="eastAsia"/>
          <w:color w:val="FF0000"/>
          <w:sz w:val="24"/>
          <w:szCs w:val="28"/>
          <w:lang w:val="en-US" w:eastAsia="zh-CN"/>
        </w:rPr>
        <w:t>前者不正确，后者正确。</w:t>
      </w:r>
      <w:r>
        <w:rPr>
          <w:rFonts w:hint="eastAsia"/>
          <w:sz w:val="24"/>
          <w:szCs w:val="28"/>
          <w:lang w:val="en-US" w:eastAsia="zh-CN"/>
        </w:rPr>
        <w:t>对于 short s1 = 1; s1 = s1 + 1;由于 1 是 int 类型，因此 s1+1 运算结果也是 int 型，需要强制转换类型才能赋值给 short 型。而 short s1 = 1; s1 += 1;可以正确编译，因为 s1+= 1;相当于 s1 = (short)(s1 + 1);其中有隐含的强制类型转换。</w:t>
      </w:r>
    </w:p>
    <w:p>
      <w:pPr>
        <w:widowControl w:val="0"/>
        <w:numPr>
          <w:ilvl w:val="0"/>
          <w:numId w:val="0"/>
        </w:numPr>
        <w:ind w:firstLine="240" w:firstLineChars="100"/>
        <w:jc w:val="both"/>
        <w:rPr>
          <w:rFonts w:hint="eastAsia"/>
          <w:sz w:val="24"/>
          <w:szCs w:val="28"/>
          <w:lang w:val="en-US" w:eastAsia="zh-CN"/>
        </w:rPr>
      </w:pPr>
    </w:p>
    <w:p>
      <w:pPr>
        <w:pStyle w:val="3"/>
        <w:rPr>
          <w:rFonts w:hint="eastAsia"/>
          <w:sz w:val="32"/>
          <w:szCs w:val="36"/>
          <w:lang w:val="en-US" w:eastAsia="zh-CN"/>
        </w:rPr>
      </w:pPr>
      <w:r>
        <w:rPr>
          <w:rFonts w:hint="eastAsia"/>
          <w:sz w:val="32"/>
          <w:szCs w:val="36"/>
          <w:lang w:val="en-US" w:eastAsia="zh-CN"/>
        </w:rPr>
        <w:t>int 和 和 Integer 有什么区别？</w:t>
      </w:r>
    </w:p>
    <w:p>
      <w:pPr>
        <w:rPr>
          <w:rFonts w:hint="eastAsia"/>
          <w:lang w:val="en-US" w:eastAsia="zh-CN"/>
        </w:rPr>
      </w:pPr>
      <w:r>
        <w:rPr>
          <w:rFonts w:hint="eastAsia"/>
          <w:lang w:val="en-US" w:eastAsia="zh-CN"/>
        </w:rPr>
        <w:t>为了能够将这些基本数据类型当成对象操作，Java 为每一个基本数据类型都引入了对应的包装类型（wrapper class），从 Java 5 开始引入了自动装箱/拆箱机制，使得二者可以相互转换。</w:t>
      </w:r>
    </w:p>
    <w:p>
      <w:pPr>
        <w:rPr>
          <w:rFonts w:hint="eastAsia"/>
          <w:lang w:val="en-US" w:eastAsia="zh-CN"/>
        </w:rPr>
      </w:pPr>
      <w:r>
        <w:rPr>
          <w:rFonts w:hint="eastAsia"/>
          <w:lang w:val="en-US" w:eastAsia="zh-CN"/>
        </w:rPr>
        <w:t>Java 为每个原始类型提供了包装类型：</w:t>
      </w:r>
    </w:p>
    <w:p>
      <w:pPr>
        <w:rPr>
          <w:rFonts w:hint="eastAsia"/>
          <w:lang w:val="en-US" w:eastAsia="zh-CN"/>
        </w:rPr>
      </w:pPr>
      <w:r>
        <w:rPr>
          <w:rFonts w:hint="eastAsia"/>
          <w:lang w:val="en-US" w:eastAsia="zh-CN"/>
        </w:rPr>
        <w:t xml:space="preserve">- </w:t>
      </w:r>
      <w:r>
        <w:rPr>
          <w:rFonts w:hint="eastAsia"/>
          <w:color w:val="FF0000"/>
          <w:lang w:val="en-US" w:eastAsia="zh-CN"/>
        </w:rPr>
        <w:t xml:space="preserve">原始类型:  </w:t>
      </w:r>
      <w:r>
        <w:rPr>
          <w:rFonts w:hint="eastAsia"/>
          <w:lang w:val="en-US" w:eastAsia="zh-CN"/>
        </w:rPr>
        <w:t>boolean，char，byte，short，int，long，float，double</w:t>
      </w:r>
    </w:p>
    <w:p>
      <w:pPr>
        <w:rPr>
          <w:rFonts w:hint="eastAsia"/>
          <w:lang w:val="en-US" w:eastAsia="zh-CN"/>
        </w:rPr>
      </w:pPr>
      <w:r>
        <w:rPr>
          <w:rFonts w:hint="eastAsia"/>
          <w:lang w:val="en-US" w:eastAsia="zh-CN"/>
        </w:rPr>
        <w:t xml:space="preserve">- </w:t>
      </w:r>
      <w:r>
        <w:rPr>
          <w:rFonts w:hint="eastAsia"/>
          <w:color w:val="FF0000"/>
          <w:lang w:val="en-US" w:eastAsia="zh-CN"/>
        </w:rPr>
        <w:t>包装类型：</w:t>
      </w:r>
      <w:r>
        <w:rPr>
          <w:rFonts w:hint="eastAsia"/>
          <w:lang w:val="en-US" w:eastAsia="zh-CN"/>
        </w:rPr>
        <w:t>Boolean，Character，Byte，Short，Integer，Long，Float，Double</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840095" cy="2054225"/>
            <wp:effectExtent l="0" t="0" r="12065"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15"/>
                    <a:stretch>
                      <a:fillRect/>
                    </a:stretch>
                  </pic:blipFill>
                  <pic:spPr>
                    <a:xfrm>
                      <a:off x="0" y="0"/>
                      <a:ext cx="5840095" cy="205422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下面 Integer 类型的数值比较输出的结果为？</w:t>
      </w:r>
    </w:p>
    <w:p>
      <w:pPr>
        <w:rPr>
          <w:rFonts w:hint="eastAsia"/>
          <w:lang w:val="en-US" w:eastAsia="zh-CN"/>
        </w:rPr>
      </w:pPr>
      <w:r>
        <w:rPr>
          <w:rFonts w:hint="eastAsia"/>
          <w:lang w:val="en-US" w:eastAsia="zh-CN"/>
        </w:rPr>
        <w:drawing>
          <wp:inline distT="0" distB="0" distL="114300" distR="114300">
            <wp:extent cx="5045075" cy="2263140"/>
            <wp:effectExtent l="0" t="0" r="14605" b="762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16"/>
                    <a:stretch>
                      <a:fillRect/>
                    </a:stretch>
                  </pic:blipFill>
                  <pic:spPr>
                    <a:xfrm>
                      <a:off x="0" y="0"/>
                      <a:ext cx="5045075" cy="2263140"/>
                    </a:xfrm>
                    <a:prstGeom prst="rect">
                      <a:avLst/>
                    </a:prstGeom>
                  </pic:spPr>
                </pic:pic>
              </a:graphicData>
            </a:graphic>
          </wp:inline>
        </w:drawing>
      </w:r>
    </w:p>
    <w:p>
      <w:pPr>
        <w:widowControl w:val="0"/>
        <w:numPr>
          <w:ilvl w:val="0"/>
          <w:numId w:val="0"/>
        </w:numPr>
        <w:jc w:val="both"/>
        <w:rPr>
          <w:rFonts w:hint="eastAsia"/>
          <w:sz w:val="24"/>
          <w:szCs w:val="28"/>
          <w:lang w:val="en-US" w:eastAsia="zh-CN"/>
        </w:rPr>
      </w:pPr>
      <w:r>
        <w:rPr>
          <w:rFonts w:hint="eastAsia"/>
          <w:sz w:val="24"/>
          <w:szCs w:val="28"/>
          <w:lang w:val="en-US" w:eastAsia="zh-CN"/>
        </w:rPr>
        <w:t>首先需要注意的是 f1、f2、f3、f4 四个变量都是 Integer 对象引用，所以下面的==运算比较的不是值而是引用。装箱的本质是什么呢？当我们给一个 Integer 对象赋一个 int 值的时候，会调用 Integer 类的静态方法 valueOf。</w:t>
      </w:r>
    </w:p>
    <w:p>
      <w:pPr>
        <w:widowControl w:val="0"/>
        <w:numPr>
          <w:ilvl w:val="0"/>
          <w:numId w:val="0"/>
        </w:numPr>
        <w:jc w:val="both"/>
        <w:rPr>
          <w:rFonts w:hint="eastAsia"/>
          <w:sz w:val="24"/>
          <w:szCs w:val="28"/>
          <w:lang w:val="en-US" w:eastAsia="zh-CN"/>
        </w:rPr>
      </w:pPr>
      <w:r>
        <w:rPr>
          <w:rFonts w:hint="eastAsia"/>
          <w:sz w:val="24"/>
          <w:szCs w:val="28"/>
          <w:lang w:val="en-US" w:eastAsia="zh-CN"/>
        </w:rPr>
        <w:t>简单的说，如果整型字面量的值在-128 到 127 之间，那么不会 new 新的 Integer 对象，而是直接引用常量池中的 Integer 对象，所以上面的面试题中 f1==f2 的结果是 true，而 f3==f4 的结果是 false。</w:t>
      </w:r>
    </w:p>
    <w:p>
      <w:pPr>
        <w:widowControl w:val="0"/>
        <w:numPr>
          <w:ilvl w:val="0"/>
          <w:numId w:val="0"/>
        </w:numPr>
        <w:jc w:val="both"/>
        <w:rPr>
          <w:rFonts w:hint="eastAsia"/>
          <w:sz w:val="24"/>
          <w:szCs w:val="28"/>
          <w:lang w:val="en-US" w:eastAsia="zh-CN"/>
        </w:rPr>
      </w:pPr>
    </w:p>
    <w:p>
      <w:pPr>
        <w:pStyle w:val="3"/>
        <w:rPr>
          <w:rFonts w:hint="eastAsia"/>
          <w:sz w:val="24"/>
          <w:szCs w:val="28"/>
          <w:lang w:val="en-US" w:eastAsia="zh-CN"/>
        </w:rPr>
      </w:pPr>
      <w:r>
        <w:rPr>
          <w:rFonts w:hint="eastAsia"/>
          <w:sz w:val="24"/>
          <w:szCs w:val="28"/>
          <w:lang w:val="en-US" w:eastAsia="zh-CN"/>
        </w:rPr>
        <w:t>List a=</w:t>
      </w:r>
      <w:r>
        <w:rPr>
          <w:rFonts w:hint="eastAsia"/>
          <w:sz w:val="28"/>
          <w:szCs w:val="28"/>
          <w:lang w:val="en-US" w:eastAsia="zh-CN"/>
        </w:rPr>
        <w:t>new</w:t>
      </w:r>
      <w:r>
        <w:rPr>
          <w:rFonts w:hint="eastAsia"/>
          <w:lang w:val="en-US" w:eastAsia="zh-CN"/>
        </w:rPr>
        <w:t xml:space="preserve"> </w:t>
      </w:r>
      <w:r>
        <w:rPr>
          <w:rFonts w:hint="eastAsia"/>
          <w:sz w:val="24"/>
          <w:szCs w:val="28"/>
          <w:lang w:val="en-US" w:eastAsia="zh-CN"/>
        </w:rPr>
        <w:t>ArrayList()</w:t>
      </w:r>
      <w:r>
        <w:rPr>
          <w:rFonts w:hint="eastAsia"/>
          <w:lang w:val="en-US" w:eastAsia="zh-CN"/>
        </w:rPr>
        <w:t xml:space="preserve">和 </w:t>
      </w:r>
      <w:r>
        <w:rPr>
          <w:rFonts w:hint="eastAsia"/>
          <w:sz w:val="24"/>
          <w:szCs w:val="24"/>
          <w:lang w:val="en-US" w:eastAsia="zh-CN"/>
        </w:rPr>
        <w:t xml:space="preserve">ArrayList </w:t>
      </w:r>
      <w:r>
        <w:rPr>
          <w:rFonts w:hint="eastAsia"/>
          <w:sz w:val="24"/>
          <w:szCs w:val="28"/>
          <w:lang w:val="en-US" w:eastAsia="zh-CN"/>
        </w:rPr>
        <w:t>a =new ArrayList()的区别？</w:t>
      </w:r>
    </w:p>
    <w:p>
      <w:pPr>
        <w:widowControl w:val="0"/>
        <w:numPr>
          <w:ilvl w:val="0"/>
          <w:numId w:val="0"/>
        </w:numPr>
        <w:jc w:val="both"/>
        <w:rPr>
          <w:rFonts w:hint="eastAsia"/>
          <w:sz w:val="24"/>
          <w:szCs w:val="28"/>
          <w:lang w:val="en-US" w:eastAsia="zh-CN"/>
        </w:rPr>
      </w:pPr>
      <w:r>
        <w:rPr>
          <w:rFonts w:hint="eastAsia"/>
          <w:sz w:val="24"/>
          <w:szCs w:val="28"/>
          <w:lang w:val="en-US" w:eastAsia="zh-CN"/>
        </w:rPr>
        <w:t>List list = new ArrayList(); 这句创建了一个 ArrayList 的对象后把上溯到了 List。此时它是一个 List 对象了，有些ArrayList 有但是 List 没有的属性和方法，它就不能再用了。而 ArrayList list=new ArrayList();创建一对象则保留了ArrayList 的所有属性。 所以需要用到 ArrayList 独有的方法的时候不能用前者。</w:t>
      </w:r>
    </w:p>
    <w:p>
      <w:pPr>
        <w:widowControl w:val="0"/>
        <w:numPr>
          <w:ilvl w:val="0"/>
          <w:numId w:val="0"/>
        </w:numPr>
        <w:jc w:val="both"/>
        <w:rPr>
          <w:rFonts w:hint="eastAsia"/>
          <w:sz w:val="24"/>
          <w:szCs w:val="28"/>
          <w:lang w:val="en-US" w:eastAsia="zh-CN"/>
        </w:rPr>
      </w:pPr>
    </w:p>
    <w:p>
      <w:pPr>
        <w:pStyle w:val="3"/>
        <w:rPr>
          <w:rFonts w:hint="eastAsia"/>
          <w:sz w:val="24"/>
          <w:szCs w:val="28"/>
          <w:lang w:val="en-US" w:eastAsia="zh-CN"/>
        </w:rPr>
      </w:pPr>
      <w:r>
        <w:rPr>
          <w:rFonts w:hint="eastAsia"/>
          <w:sz w:val="32"/>
          <w:szCs w:val="36"/>
          <w:lang w:val="en-US" w:eastAsia="zh-CN"/>
        </w:rPr>
        <w:t>在 java 中 wait 和 sleep 方法的不同？</w:t>
      </w:r>
      <w:r>
        <w:rPr>
          <w:rFonts w:hint="eastAsia"/>
          <w:sz w:val="24"/>
          <w:szCs w:val="28"/>
          <w:lang w:val="en-US" w:eastAsia="zh-CN"/>
        </w:rPr>
        <w:t xml:space="preserve"> </w:t>
      </w:r>
    </w:p>
    <w:p>
      <w:pPr>
        <w:widowControl w:val="0"/>
        <w:numPr>
          <w:ilvl w:val="0"/>
          <w:numId w:val="0"/>
        </w:numPr>
        <w:jc w:val="both"/>
        <w:rPr>
          <w:rFonts w:hint="eastAsia"/>
          <w:sz w:val="24"/>
          <w:szCs w:val="28"/>
          <w:lang w:val="en-US" w:eastAsia="zh-CN"/>
        </w:rPr>
      </w:pPr>
      <w:r>
        <w:rPr>
          <w:rFonts w:hint="eastAsia"/>
          <w:sz w:val="24"/>
          <w:szCs w:val="28"/>
          <w:lang w:val="en-US" w:eastAsia="zh-CN"/>
        </w:rPr>
        <w:t>最大的不同是在等待时 wait 会释放锁，而 sleep 一直持有锁。wait 通常被用于线程间交互，sleep 通常被用于暂停执行。</w:t>
      </w:r>
    </w:p>
    <w:p>
      <w:pPr>
        <w:widowControl w:val="0"/>
        <w:numPr>
          <w:ilvl w:val="0"/>
          <w:numId w:val="0"/>
        </w:numPr>
        <w:jc w:val="both"/>
        <w:rPr>
          <w:rFonts w:hint="eastAsia"/>
          <w:sz w:val="24"/>
          <w:szCs w:val="28"/>
          <w:lang w:val="en-US" w:eastAsia="zh-CN"/>
        </w:rPr>
      </w:pPr>
    </w:p>
    <w:p>
      <w:pPr>
        <w:pStyle w:val="3"/>
        <w:rPr>
          <w:rFonts w:hint="default"/>
          <w:lang w:val="en-US" w:eastAsia="zh-CN"/>
        </w:rPr>
      </w:pPr>
      <w:r>
        <w:rPr>
          <w:rFonts w:hint="eastAsia"/>
          <w:lang w:val="en-US" w:eastAsia="zh-CN"/>
        </w:rPr>
        <w:t>HashMap和Hashtable的区别？</w:t>
      </w:r>
    </w:p>
    <w:p>
      <w:pPr>
        <w:widowControl w:val="0"/>
        <w:numPr>
          <w:ilvl w:val="0"/>
          <w:numId w:val="0"/>
        </w:numPr>
        <w:jc w:val="both"/>
        <w:rPr>
          <w:rFonts w:hint="eastAsia"/>
          <w:sz w:val="24"/>
          <w:szCs w:val="28"/>
          <w:lang w:val="en-US" w:eastAsia="zh-CN"/>
        </w:rPr>
      </w:pPr>
      <w:r>
        <w:rPr>
          <w:rFonts w:hint="eastAsia"/>
          <w:sz w:val="24"/>
          <w:szCs w:val="28"/>
          <w:lang w:val="en-US" w:eastAsia="zh-CN"/>
        </w:rPr>
        <w:t>HashMap和Hashtable都实现了Map接口.</w:t>
      </w:r>
    </w:p>
    <w:p>
      <w:pPr>
        <w:widowControl w:val="0"/>
        <w:numPr>
          <w:ilvl w:val="0"/>
          <w:numId w:val="0"/>
        </w:numPr>
        <w:jc w:val="both"/>
        <w:rPr>
          <w:rFonts w:hint="default"/>
          <w:sz w:val="24"/>
          <w:szCs w:val="28"/>
          <w:lang w:val="en-US" w:eastAsia="zh-CN"/>
        </w:rPr>
      </w:pPr>
      <w:r>
        <w:rPr>
          <w:rFonts w:hint="eastAsia"/>
          <w:sz w:val="24"/>
          <w:szCs w:val="28"/>
          <w:lang w:val="en-US" w:eastAsia="zh-CN"/>
        </w:rPr>
        <w:t>HashMap可以接受为null的键值(key)和值(value)，而Hashtable则不行。</w:t>
      </w:r>
    </w:p>
    <w:p>
      <w:pPr>
        <w:widowControl w:val="0"/>
        <w:numPr>
          <w:ilvl w:val="0"/>
          <w:numId w:val="0"/>
        </w:numPr>
        <w:jc w:val="both"/>
        <w:rPr>
          <w:rFonts w:hint="default"/>
          <w:sz w:val="24"/>
          <w:szCs w:val="28"/>
          <w:lang w:val="en-US" w:eastAsia="zh-CN"/>
        </w:rPr>
      </w:pPr>
      <w:r>
        <w:rPr>
          <w:rFonts w:hint="eastAsia"/>
          <w:sz w:val="24"/>
          <w:szCs w:val="28"/>
          <w:lang w:val="en-US" w:eastAsia="zh-CN"/>
        </w:rPr>
        <w:t>HashMap是非synchronized，而Hashtable是synchronized，这意味着Hashtable是线程安全的，多个线程可以共享一个Hashtable；</w:t>
      </w:r>
    </w:p>
    <w:p>
      <w:pPr>
        <w:widowControl w:val="0"/>
        <w:numPr>
          <w:ilvl w:val="0"/>
          <w:numId w:val="0"/>
        </w:numPr>
        <w:jc w:val="both"/>
        <w:rPr>
          <w:rFonts w:hint="default"/>
          <w:sz w:val="24"/>
          <w:szCs w:val="28"/>
          <w:lang w:val="en-US" w:eastAsia="zh-CN"/>
        </w:rPr>
      </w:pPr>
      <w:r>
        <w:rPr>
          <w:rFonts w:hint="eastAsia"/>
          <w:sz w:val="24"/>
          <w:szCs w:val="28"/>
          <w:lang w:val="en-US" w:eastAsia="zh-CN"/>
        </w:rPr>
        <w:t>由于Hashtable是线程安全的也是synchronized，所以在单线程环境下它比HashMap要慢。如果你不需要同步，只需要单一线程，那么使用HashMap性能要好过Hashtable。</w:t>
      </w:r>
    </w:p>
    <w:p>
      <w:pPr>
        <w:widowControl w:val="0"/>
        <w:numPr>
          <w:ilvl w:val="0"/>
          <w:numId w:val="0"/>
        </w:numPr>
        <w:jc w:val="both"/>
        <w:rPr>
          <w:rFonts w:hint="eastAsia"/>
          <w:sz w:val="24"/>
          <w:szCs w:val="28"/>
          <w:lang w:val="en-US" w:eastAsia="zh-CN"/>
        </w:rPr>
      </w:pPr>
      <w:r>
        <w:rPr>
          <w:rFonts w:hint="eastAsia"/>
          <w:sz w:val="24"/>
          <w:szCs w:val="28"/>
          <w:lang w:val="en-US" w:eastAsia="zh-CN"/>
        </w:rPr>
        <w:t>HashMap不能保证随着时间的推移Map中的元素次序是不变的。</w:t>
      </w:r>
    </w:p>
    <w:p>
      <w:pPr>
        <w:widowControl w:val="0"/>
        <w:numPr>
          <w:ilvl w:val="0"/>
          <w:numId w:val="0"/>
        </w:numPr>
        <w:jc w:val="both"/>
        <w:rPr>
          <w:rFonts w:hint="default"/>
          <w:sz w:val="24"/>
          <w:szCs w:val="28"/>
          <w:lang w:val="en-US" w:eastAsia="zh-CN"/>
        </w:rPr>
      </w:pPr>
      <w:r>
        <w:rPr>
          <w:rFonts w:hint="eastAsia"/>
          <w:sz w:val="24"/>
          <w:szCs w:val="28"/>
          <w:lang w:val="en-US" w:eastAsia="zh-CN"/>
        </w:rPr>
        <w:t>迭代器不一样.</w:t>
      </w:r>
    </w:p>
    <w:p>
      <w:pPr>
        <w:pStyle w:val="3"/>
        <w:rPr>
          <w:rFonts w:hint="eastAsia"/>
          <w:lang w:val="en-US" w:eastAsia="zh-CN"/>
        </w:rPr>
      </w:pPr>
      <w:r>
        <w:rPr>
          <w:rFonts w:hint="eastAsia"/>
          <w:lang w:val="en-US" w:eastAsia="zh-CN"/>
        </w:rPr>
        <w:t>讲讲HashMap原理,底层的数据结构,为什么是线程不安全的</w:t>
      </w:r>
    </w:p>
    <w:p>
      <w:pPr>
        <w:widowControl w:val="0"/>
        <w:numPr>
          <w:ilvl w:val="0"/>
          <w:numId w:val="0"/>
        </w:numPr>
        <w:jc w:val="both"/>
        <w:rPr>
          <w:rFonts w:hint="default"/>
          <w:color w:val="FF0000"/>
          <w:sz w:val="24"/>
          <w:szCs w:val="28"/>
          <w:lang w:val="en-US" w:eastAsia="zh-CN"/>
        </w:rPr>
      </w:pPr>
      <w:r>
        <w:rPr>
          <w:rFonts w:hint="default"/>
          <w:color w:val="FF0000"/>
          <w:sz w:val="24"/>
          <w:szCs w:val="28"/>
          <w:lang w:val="en-US" w:eastAsia="zh-CN"/>
        </w:rPr>
        <w:t>一、特点</w:t>
      </w:r>
    </w:p>
    <w:p>
      <w:pPr>
        <w:widowControl w:val="0"/>
        <w:numPr>
          <w:ilvl w:val="0"/>
          <w:numId w:val="0"/>
        </w:numPr>
        <w:jc w:val="both"/>
        <w:rPr>
          <w:rFonts w:hint="default"/>
          <w:sz w:val="24"/>
          <w:szCs w:val="28"/>
          <w:lang w:val="en-US" w:eastAsia="zh-CN"/>
        </w:rPr>
      </w:pPr>
      <w:r>
        <w:rPr>
          <w:rFonts w:hint="default"/>
          <w:sz w:val="24"/>
          <w:szCs w:val="28"/>
          <w:lang w:val="en-US" w:eastAsia="zh-CN"/>
        </w:rPr>
        <w:t>实现Map接口</w:t>
      </w:r>
    </w:p>
    <w:p>
      <w:pPr>
        <w:widowControl w:val="0"/>
        <w:numPr>
          <w:ilvl w:val="0"/>
          <w:numId w:val="0"/>
        </w:numPr>
        <w:jc w:val="both"/>
        <w:rPr>
          <w:rFonts w:hint="default"/>
          <w:sz w:val="24"/>
          <w:szCs w:val="28"/>
          <w:lang w:val="en-US" w:eastAsia="zh-CN"/>
        </w:rPr>
      </w:pPr>
      <w:r>
        <w:rPr>
          <w:rFonts w:hint="default"/>
          <w:sz w:val="24"/>
          <w:szCs w:val="28"/>
          <w:lang w:val="en-US" w:eastAsia="zh-CN"/>
        </w:rPr>
        <w:t>使用hash算法,然后基于数组+链表来实现的</w:t>
      </w:r>
    </w:p>
    <w:p>
      <w:pPr>
        <w:widowControl w:val="0"/>
        <w:numPr>
          <w:ilvl w:val="0"/>
          <w:numId w:val="0"/>
        </w:numPr>
        <w:jc w:val="both"/>
        <w:rPr>
          <w:rFonts w:hint="default"/>
          <w:sz w:val="24"/>
          <w:szCs w:val="28"/>
          <w:lang w:val="en-US" w:eastAsia="zh-CN"/>
        </w:rPr>
      </w:pPr>
      <w:r>
        <w:rPr>
          <w:rFonts w:hint="default"/>
          <w:sz w:val="24"/>
          <w:szCs w:val="28"/>
          <w:lang w:val="en-US" w:eastAsia="zh-CN"/>
        </w:rPr>
        <w:t>它可以接收null的键值</w:t>
      </w:r>
      <w:r>
        <w:rPr>
          <w:rFonts w:hint="eastAsia"/>
          <w:sz w:val="24"/>
          <w:szCs w:val="28"/>
          <w:lang w:val="en-US" w:eastAsia="zh-CN"/>
        </w:rPr>
        <w:t>和值</w:t>
      </w:r>
    </w:p>
    <w:p>
      <w:pPr>
        <w:widowControl w:val="0"/>
        <w:numPr>
          <w:ilvl w:val="0"/>
          <w:numId w:val="0"/>
        </w:numPr>
        <w:jc w:val="both"/>
        <w:rPr>
          <w:rFonts w:hint="default"/>
          <w:sz w:val="24"/>
          <w:szCs w:val="28"/>
          <w:lang w:val="en-US" w:eastAsia="zh-CN"/>
        </w:rPr>
      </w:pPr>
      <w:r>
        <w:rPr>
          <w:rFonts w:hint="default"/>
          <w:sz w:val="24"/>
          <w:szCs w:val="28"/>
          <w:lang w:val="en-US" w:eastAsia="zh-CN"/>
        </w:rPr>
        <w:t>非同步，</w:t>
      </w:r>
    </w:p>
    <w:p>
      <w:pPr>
        <w:widowControl w:val="0"/>
        <w:numPr>
          <w:ilvl w:val="0"/>
          <w:numId w:val="0"/>
        </w:numPr>
        <w:jc w:val="both"/>
        <w:rPr>
          <w:rFonts w:hint="default"/>
          <w:sz w:val="24"/>
          <w:szCs w:val="28"/>
          <w:lang w:val="en-US" w:eastAsia="zh-CN"/>
        </w:rPr>
      </w:pPr>
      <w:r>
        <w:rPr>
          <w:rFonts w:hint="default"/>
          <w:sz w:val="24"/>
          <w:szCs w:val="28"/>
          <w:lang w:val="en-US" w:eastAsia="zh-CN"/>
        </w:rPr>
        <w:t>存储着Entry(hash, key, value, next)对象。</w:t>
      </w:r>
    </w:p>
    <w:p>
      <w:pPr>
        <w:widowControl w:val="0"/>
        <w:numPr>
          <w:ilvl w:val="0"/>
          <w:numId w:val="0"/>
        </w:numPr>
        <w:jc w:val="both"/>
        <w:rPr>
          <w:rFonts w:hint="default"/>
          <w:sz w:val="24"/>
          <w:szCs w:val="28"/>
          <w:lang w:val="en-US" w:eastAsia="zh-CN"/>
        </w:rPr>
      </w:pPr>
    </w:p>
    <w:p>
      <w:pPr>
        <w:widowControl w:val="0"/>
        <w:numPr>
          <w:ilvl w:val="0"/>
          <w:numId w:val="0"/>
        </w:numPr>
        <w:jc w:val="both"/>
        <w:rPr>
          <w:rFonts w:hint="eastAsia" w:ascii="Arial" w:hAnsi="Arial" w:eastAsia="宋体" w:cs="Arial"/>
          <w:i w:val="0"/>
          <w:caps w:val="0"/>
          <w:color w:val="FF0000"/>
          <w:spacing w:val="0"/>
          <w:sz w:val="19"/>
          <w:szCs w:val="19"/>
          <w:shd w:val="clear" w:fill="FFFFFF"/>
          <w:lang w:val="en-US" w:eastAsia="zh-CN"/>
        </w:rPr>
      </w:pPr>
      <w:r>
        <w:rPr>
          <w:rFonts w:hint="eastAsia" w:ascii="Arial" w:hAnsi="Arial" w:eastAsia="宋体" w:cs="Arial"/>
          <w:i w:val="0"/>
          <w:caps w:val="0"/>
          <w:color w:val="FF0000"/>
          <w:spacing w:val="0"/>
          <w:sz w:val="19"/>
          <w:szCs w:val="19"/>
          <w:shd w:val="clear" w:fill="FFFFFF"/>
          <w:lang w:val="en-US" w:eastAsia="zh-CN"/>
        </w:rPr>
        <w:t>底层结构:</w:t>
      </w:r>
    </w:p>
    <w:p>
      <w:pPr>
        <w:widowControl w:val="0"/>
        <w:numPr>
          <w:ilvl w:val="0"/>
          <w:numId w:val="0"/>
        </w:numPr>
        <w:jc w:val="both"/>
        <w:rPr>
          <w:rFonts w:hint="default" w:ascii="Arial" w:hAnsi="Arial" w:eastAsia="Arial" w:cs="Arial"/>
          <w:i w:val="0"/>
          <w:caps w:val="0"/>
          <w:color w:val="4F4F4F"/>
          <w:spacing w:val="0"/>
          <w:sz w:val="19"/>
          <w:szCs w:val="19"/>
          <w:shd w:val="clear" w:fill="FFFFFF"/>
          <w:lang w:val="en-US" w:eastAsia="zh-CN"/>
        </w:rPr>
      </w:pPr>
      <w:r>
        <w:rPr>
          <w:rFonts w:ascii="Arial" w:hAnsi="Arial" w:eastAsia="Arial" w:cs="Arial"/>
          <w:i w:val="0"/>
          <w:caps w:val="0"/>
          <w:color w:val="4F4F4F"/>
          <w:spacing w:val="0"/>
          <w:sz w:val="19"/>
          <w:szCs w:val="19"/>
          <w:shd w:val="clear" w:fill="FFFFFF"/>
        </w:rPr>
        <w:t>HashMap是数组和链表的结合体。</w:t>
      </w:r>
    </w:p>
    <w:p>
      <w:pPr>
        <w:widowControl w:val="0"/>
        <w:numPr>
          <w:ilvl w:val="0"/>
          <w:numId w:val="0"/>
        </w:numPr>
        <w:jc w:val="both"/>
        <w:rPr>
          <w:rFonts w:hint="default"/>
          <w:sz w:val="24"/>
          <w:szCs w:val="28"/>
          <w:lang w:val="en-US" w:eastAsia="zh-CN"/>
        </w:rPr>
      </w:pPr>
    </w:p>
    <w:p>
      <w:pPr>
        <w:widowControl w:val="0"/>
        <w:numPr>
          <w:ilvl w:val="0"/>
          <w:numId w:val="0"/>
        </w:numPr>
        <w:jc w:val="both"/>
        <w:rPr>
          <w:rFonts w:hint="eastAsia"/>
          <w:color w:val="FF0000"/>
          <w:sz w:val="24"/>
          <w:szCs w:val="28"/>
          <w:lang w:val="en-US" w:eastAsia="zh-CN"/>
        </w:rPr>
      </w:pPr>
      <w:r>
        <w:rPr>
          <w:rFonts w:hint="eastAsia"/>
          <w:color w:val="FF0000"/>
          <w:sz w:val="24"/>
          <w:szCs w:val="28"/>
          <w:lang w:val="en-US" w:eastAsia="zh-CN"/>
        </w:rPr>
        <w:t>简述HashMap工作原理</w:t>
      </w:r>
    </w:p>
    <w:p>
      <w:pPr>
        <w:widowControl w:val="0"/>
        <w:numPr>
          <w:ilvl w:val="0"/>
          <w:numId w:val="0"/>
        </w:numPr>
        <w:jc w:val="both"/>
        <w:rPr>
          <w:rFonts w:ascii="Arial" w:hAnsi="Arial" w:eastAsia="Arial" w:cs="Arial"/>
          <w:i w:val="0"/>
          <w:caps w:val="0"/>
          <w:color w:val="4F4F4F"/>
          <w:spacing w:val="0"/>
          <w:sz w:val="19"/>
          <w:szCs w:val="19"/>
          <w:shd w:val="clear" w:fill="FFFFFF"/>
        </w:rPr>
      </w:pPr>
      <w:r>
        <w:rPr>
          <w:rFonts w:hint="default"/>
          <w:sz w:val="24"/>
          <w:szCs w:val="28"/>
          <w:lang w:val="en-US" w:eastAsia="zh-CN"/>
        </w:rPr>
        <w:t> </w:t>
      </w:r>
      <w:r>
        <w:rPr>
          <w:rFonts w:ascii="Arial" w:hAnsi="Arial" w:eastAsia="Arial" w:cs="Arial"/>
          <w:i w:val="0"/>
          <w:caps w:val="0"/>
          <w:color w:val="4F4F4F"/>
          <w:spacing w:val="0"/>
          <w:sz w:val="19"/>
          <w:szCs w:val="19"/>
          <w:shd w:val="clear" w:fill="FFFFFF"/>
        </w:rPr>
        <w:t>HashMap是基于散列法（又称哈希法hashing）的原理，使用put(key, value)存储对象到HashMap中，使用get(key)从HashMap中获取对象</w:t>
      </w:r>
    </w:p>
    <w:p>
      <w:pPr>
        <w:widowControl w:val="0"/>
        <w:numPr>
          <w:ilvl w:val="0"/>
          <w:numId w:val="0"/>
        </w:numPr>
        <w:jc w:val="both"/>
        <w:rPr>
          <w:rFonts w:ascii="Arial" w:hAnsi="Arial" w:eastAsia="Arial" w:cs="Arial"/>
          <w:i w:val="0"/>
          <w:caps w:val="0"/>
          <w:color w:val="4F4F4F"/>
          <w:spacing w:val="0"/>
          <w:sz w:val="19"/>
          <w:szCs w:val="19"/>
          <w:shd w:val="clear" w:fill="FFFFFF"/>
        </w:rPr>
      </w:pPr>
    </w:p>
    <w:p>
      <w:pPr>
        <w:widowControl w:val="0"/>
        <w:numPr>
          <w:ilvl w:val="0"/>
          <w:numId w:val="0"/>
        </w:numPr>
        <w:jc w:val="both"/>
        <w:rPr>
          <w:rFonts w:ascii="Arial" w:hAnsi="Arial" w:eastAsia="Arial" w:cs="Arial"/>
          <w:i w:val="0"/>
          <w:caps w:val="0"/>
          <w:color w:val="FF0000"/>
          <w:spacing w:val="0"/>
          <w:sz w:val="19"/>
          <w:szCs w:val="19"/>
          <w:shd w:val="clear" w:fill="FFFFFF"/>
        </w:rPr>
      </w:pPr>
      <w:r>
        <w:rPr>
          <w:rFonts w:hint="eastAsia"/>
          <w:color w:val="FF0000"/>
          <w:lang w:val="en-US" w:eastAsia="zh-CN"/>
        </w:rPr>
        <w:t>为什么是线程不安全的</w:t>
      </w:r>
    </w:p>
    <w:p>
      <w:pPr>
        <w:widowControl w:val="0"/>
        <w:numPr>
          <w:ilvl w:val="0"/>
          <w:numId w:val="0"/>
        </w:numPr>
        <w:jc w:val="both"/>
        <w:rPr>
          <w:rFonts w:hint="eastAsia" w:ascii="Arial" w:hAnsi="Arial" w:eastAsia="宋体" w:cs="Arial"/>
          <w:i w:val="0"/>
          <w:caps w:val="0"/>
          <w:color w:val="4F4F4F"/>
          <w:spacing w:val="0"/>
          <w:sz w:val="19"/>
          <w:szCs w:val="19"/>
          <w:shd w:val="clear" w:fill="FFFFFF"/>
          <w:lang w:val="en-US" w:eastAsia="zh-CN"/>
        </w:rPr>
      </w:pPr>
      <w:r>
        <w:rPr>
          <w:rFonts w:hint="eastAsia" w:ascii="Arial" w:hAnsi="Arial" w:eastAsia="宋体" w:cs="Arial"/>
          <w:i w:val="0"/>
          <w:caps w:val="0"/>
          <w:color w:val="4F4F4F"/>
          <w:spacing w:val="0"/>
          <w:sz w:val="19"/>
          <w:szCs w:val="19"/>
          <w:shd w:val="clear" w:fill="FFFFFF"/>
          <w:lang w:val="en-US" w:eastAsia="zh-CN"/>
        </w:rPr>
        <w:t>多线程同时操作HashMap时会造成数据丢失问题. 比如, 同时操作HashMap的put()方法.扩容时候同时调用resize操作都会有这问题.</w:t>
      </w:r>
    </w:p>
    <w:p>
      <w:pPr>
        <w:spacing w:line="321" w:lineRule="exact"/>
        <w:ind w:left="360" w:right="346" w:firstLine="420"/>
        <w:rPr>
          <w:rFonts w:ascii="宋体" w:hAnsi="宋体"/>
          <w:color w:val="1E1C11"/>
        </w:rPr>
      </w:pPr>
    </w:p>
    <w:p>
      <w:pPr>
        <w:pStyle w:val="3"/>
        <w:rPr>
          <w:rFonts w:ascii="宋体" w:hAnsi="宋体" w:eastAsia="宋体"/>
          <w:color w:val="333333"/>
          <w:sz w:val="24"/>
        </w:rPr>
      </w:pPr>
      <w:r>
        <w:rPr>
          <w:rFonts w:ascii="宋体" w:hAnsi="宋体" w:eastAsia="宋体"/>
          <w:b/>
          <w:sz w:val="32"/>
        </w:rPr>
        <w:t>遍历</w:t>
      </w:r>
      <w:r>
        <w:rPr>
          <w:rFonts w:ascii="Times New Roman" w:hAnsi="Times New Roman" w:eastAsia="Times New Roman"/>
          <w:b/>
          <w:sz w:val="32"/>
        </w:rPr>
        <w:t xml:space="preserve"> hashmap </w:t>
      </w:r>
      <w:r>
        <w:rPr>
          <w:rFonts w:ascii="宋体" w:hAnsi="宋体" w:eastAsia="宋体"/>
          <w:b/>
          <w:sz w:val="32"/>
        </w:rPr>
        <w:t>有几种方式？</w:t>
      </w:r>
    </w:p>
    <w:p>
      <w:pPr>
        <w:spacing w:line="0" w:lineRule="atLeast"/>
        <w:ind w:left="2"/>
        <w:rPr>
          <w:rFonts w:hint="eastAsia" w:ascii="宋体" w:hAnsi="宋体" w:eastAsia="宋体"/>
          <w:color w:val="444444"/>
          <w:sz w:val="24"/>
          <w:shd w:val="clear" w:color="auto" w:fill="FEFDE7"/>
          <w:lang w:eastAsia="zh-CN"/>
        </w:rPr>
      </w:pPr>
      <w:r>
        <w:rPr>
          <w:rFonts w:ascii="Times New Roman" w:hAnsi="Times New Roman" w:eastAsia="Times New Roman"/>
          <w:color w:val="444444"/>
          <w:sz w:val="24"/>
          <w:shd w:val="clear" w:color="auto" w:fill="FEFDE7"/>
        </w:rPr>
        <w:t xml:space="preserve">Map </w:t>
      </w:r>
      <w:r>
        <w:rPr>
          <w:rFonts w:ascii="宋体" w:hAnsi="宋体" w:eastAsia="宋体"/>
          <w:color w:val="444444"/>
          <w:sz w:val="24"/>
          <w:shd w:val="clear" w:color="auto" w:fill="FEFDE7"/>
        </w:rPr>
        <w:t>的四种遍历方式</w:t>
      </w:r>
      <w:r>
        <w:rPr>
          <w:rFonts w:hint="eastAsia" w:ascii="宋体" w:hAnsi="宋体" w:eastAsia="宋体"/>
          <w:color w:val="444444"/>
          <w:sz w:val="24"/>
          <w:shd w:val="clear" w:color="auto" w:fill="FEFDE7"/>
          <w:lang w:eastAsia="zh-CN"/>
        </w:rPr>
        <w:t>：</w:t>
      </w:r>
    </w:p>
    <w:p>
      <w:pPr>
        <w:spacing w:line="36" w:lineRule="exact"/>
        <w:rPr>
          <w:rFonts w:ascii="宋体" w:hAnsi="宋体" w:eastAsia="宋体"/>
          <w:color w:val="333333"/>
          <w:sz w:val="24"/>
        </w:rPr>
      </w:pPr>
    </w:p>
    <w:p>
      <w:pPr>
        <w:numPr>
          <w:ilvl w:val="0"/>
          <w:numId w:val="25"/>
        </w:numPr>
        <w:tabs>
          <w:tab w:val="left" w:pos="342"/>
        </w:tabs>
        <w:spacing w:line="0" w:lineRule="atLeast"/>
        <w:ind w:left="342" w:hanging="342"/>
        <w:jc w:val="both"/>
        <w:rPr>
          <w:rFonts w:ascii="Times New Roman" w:hAnsi="Times New Roman" w:eastAsia="Times New Roman"/>
          <w:color w:val="444444"/>
          <w:sz w:val="24"/>
          <w:shd w:val="clear" w:color="auto" w:fill="FEFDE7"/>
        </w:rPr>
      </w:pPr>
      <w:r>
        <w:rPr>
          <w:rFonts w:ascii="Times New Roman" w:hAnsi="Times New Roman" w:eastAsia="Times New Roman"/>
          <w:color w:val="444444"/>
          <w:sz w:val="24"/>
          <w:shd w:val="clear" w:color="auto" w:fill="FEFDE7"/>
        </w:rPr>
        <w:t>for each map.entrySet()</w:t>
      </w:r>
      <w:r>
        <w:rPr>
          <w:rFonts w:hint="eastAsia" w:ascii="Times New Roman" w:hAnsi="Times New Roman" w:eastAsia="宋体"/>
          <w:color w:val="444444"/>
          <w:sz w:val="24"/>
          <w:shd w:val="clear" w:color="auto" w:fill="FEFDE7"/>
          <w:lang w:eastAsia="zh-CN"/>
        </w:rPr>
        <w:t>。</w:t>
      </w:r>
    </w:p>
    <w:p>
      <w:pPr>
        <w:spacing w:line="80" w:lineRule="exact"/>
        <w:rPr>
          <w:rFonts w:ascii="Times New Roman" w:hAnsi="Times New Roman" w:eastAsia="Times New Roman"/>
          <w:color w:val="444444"/>
          <w:sz w:val="24"/>
          <w:shd w:val="clear" w:color="auto" w:fill="FEFDE7"/>
        </w:rPr>
      </w:pPr>
    </w:p>
    <w:p>
      <w:pPr>
        <w:numPr>
          <w:ilvl w:val="0"/>
          <w:numId w:val="25"/>
        </w:numPr>
        <w:tabs>
          <w:tab w:val="left" w:pos="402"/>
        </w:tabs>
        <w:spacing w:line="0" w:lineRule="atLeast"/>
        <w:ind w:left="402" w:hanging="402"/>
        <w:jc w:val="both"/>
        <w:rPr>
          <w:rFonts w:ascii="微软雅黑" w:hAnsi="微软雅黑" w:eastAsia="微软雅黑"/>
        </w:rPr>
        <w:sectPr>
          <w:pgSz w:w="11900" w:h="16836"/>
          <w:pgMar w:top="835" w:right="1280" w:bottom="180" w:left="1418" w:header="0" w:footer="0" w:gutter="0"/>
          <w:cols w:space="720" w:num="1"/>
          <w:docGrid w:linePitch="360" w:charSpace="0"/>
        </w:sectPr>
      </w:pPr>
      <w:r>
        <w:rPr>
          <w:rFonts w:ascii="宋体" w:hAnsi="宋体" w:eastAsia="宋体"/>
          <w:color w:val="444444"/>
          <w:sz w:val="24"/>
        </w:rPr>
        <w:t xml:space="preserve">显示调用 </w:t>
      </w:r>
      <w:r>
        <w:rPr>
          <w:rFonts w:ascii="Times New Roman" w:hAnsi="Times New Roman" w:eastAsia="Times New Roman"/>
          <w:color w:val="444444"/>
          <w:sz w:val="24"/>
        </w:rPr>
        <w:t>map.entrySet()</w:t>
      </w:r>
      <w:r>
        <w:rPr>
          <w:rFonts w:ascii="宋体" w:hAnsi="宋体" w:eastAsia="宋体"/>
          <w:color w:val="444444"/>
          <w:sz w:val="24"/>
        </w:rPr>
        <w:t>的集合迭代器</w:t>
      </w:r>
      <w:r>
        <w:rPr>
          <w:rFonts w:hint="eastAsia" w:ascii="宋体" w:hAnsi="宋体" w:eastAsia="宋体"/>
          <w:color w:val="444444"/>
          <w:sz w:val="24"/>
          <w:lang w:eastAsia="zh-CN"/>
        </w:rPr>
        <w:t>。</w:t>
      </w:r>
    </w:p>
    <w:p>
      <w:pPr>
        <w:spacing w:line="326" w:lineRule="exact"/>
        <w:rPr>
          <w:rFonts w:ascii="Times New Roman" w:hAnsi="Times New Roman" w:eastAsia="Times New Roman"/>
        </w:rPr>
      </w:pPr>
      <w:bookmarkStart w:id="6" w:name="page44"/>
      <w:bookmarkEnd w:id="6"/>
    </w:p>
    <w:p>
      <w:pPr>
        <w:numPr>
          <w:ilvl w:val="0"/>
          <w:numId w:val="26"/>
        </w:numPr>
        <w:tabs>
          <w:tab w:val="left" w:pos="342"/>
        </w:tabs>
        <w:spacing w:line="0" w:lineRule="atLeast"/>
        <w:ind w:left="342" w:hanging="342"/>
        <w:jc w:val="both"/>
        <w:rPr>
          <w:rFonts w:ascii="Times New Roman" w:hAnsi="Times New Roman" w:eastAsia="Times New Roman"/>
          <w:color w:val="444444"/>
          <w:sz w:val="24"/>
          <w:shd w:val="clear" w:color="auto" w:fill="FEFDE7"/>
        </w:rPr>
      </w:pPr>
      <w:r>
        <w:rPr>
          <w:rFonts w:ascii="Times New Roman" w:hAnsi="Times New Roman" w:eastAsia="Times New Roman"/>
          <w:color w:val="444444"/>
          <w:sz w:val="24"/>
          <w:shd w:val="clear" w:color="auto" w:fill="FEFDE7"/>
        </w:rPr>
        <w:t>for each map.keySet()</w:t>
      </w:r>
      <w:r>
        <w:rPr>
          <w:rFonts w:ascii="宋体" w:hAnsi="宋体" w:eastAsia="宋体"/>
          <w:color w:val="444444"/>
          <w:sz w:val="24"/>
          <w:shd w:val="clear" w:color="auto" w:fill="FEFDE7"/>
        </w:rPr>
        <w:t>，再调用</w:t>
      </w:r>
      <w:r>
        <w:rPr>
          <w:rFonts w:ascii="Times New Roman" w:hAnsi="Times New Roman" w:eastAsia="Times New Roman"/>
          <w:color w:val="444444"/>
          <w:sz w:val="24"/>
          <w:shd w:val="clear" w:color="auto" w:fill="FEFDE7"/>
        </w:rPr>
        <w:t xml:space="preserve"> get </w:t>
      </w:r>
      <w:r>
        <w:rPr>
          <w:rFonts w:ascii="宋体" w:hAnsi="宋体" w:eastAsia="宋体"/>
          <w:color w:val="444444"/>
          <w:sz w:val="24"/>
          <w:shd w:val="clear" w:color="auto" w:fill="FEFDE7"/>
        </w:rPr>
        <w:t>获取</w:t>
      </w:r>
      <w:r>
        <w:rPr>
          <w:rFonts w:hint="eastAsia" w:ascii="宋体" w:hAnsi="宋体" w:eastAsia="宋体"/>
          <w:color w:val="444444"/>
          <w:sz w:val="24"/>
          <w:shd w:val="clear" w:color="auto" w:fill="FEFDE7"/>
          <w:lang w:eastAsia="zh-CN"/>
        </w:rPr>
        <w:t>。</w:t>
      </w:r>
    </w:p>
    <w:p>
      <w:pPr>
        <w:spacing w:line="20" w:lineRule="exact"/>
        <w:rPr>
          <w:rFonts w:ascii="Times New Roman" w:hAnsi="Times New Roman" w:eastAsia="Times New Roman"/>
          <w:color w:val="444444"/>
          <w:sz w:val="24"/>
          <w:shd w:val="clear" w:color="auto" w:fill="FEFDE7"/>
        </w:rPr>
      </w:pPr>
    </w:p>
    <w:p>
      <w:pPr>
        <w:numPr>
          <w:ilvl w:val="0"/>
          <w:numId w:val="26"/>
        </w:numPr>
        <w:tabs>
          <w:tab w:val="left" w:pos="342"/>
        </w:tabs>
        <w:spacing w:line="0" w:lineRule="atLeast"/>
        <w:ind w:left="342" w:hanging="342"/>
        <w:jc w:val="both"/>
        <w:rPr>
          <w:rFonts w:ascii="Times New Roman" w:hAnsi="Times New Roman" w:eastAsia="Times New Roman"/>
          <w:color w:val="444444"/>
          <w:sz w:val="24"/>
          <w:shd w:val="clear" w:color="auto" w:fill="FEFDE7"/>
        </w:rPr>
      </w:pPr>
      <w:r>
        <w:rPr>
          <w:rFonts w:ascii="Times New Roman" w:hAnsi="Times New Roman" w:eastAsia="Times New Roman"/>
          <w:color w:val="444444"/>
          <w:sz w:val="24"/>
          <w:shd w:val="clear" w:color="auto" w:fill="FEFDE7"/>
        </w:rPr>
        <w:t>for each map.entrySet()</w:t>
      </w:r>
      <w:r>
        <w:rPr>
          <w:rFonts w:ascii="宋体" w:hAnsi="宋体" w:eastAsia="宋体"/>
          <w:color w:val="444444"/>
          <w:sz w:val="24"/>
          <w:shd w:val="clear" w:color="auto" w:fill="FEFDE7"/>
        </w:rPr>
        <w:t>，用临时变量保存</w:t>
      </w:r>
      <w:r>
        <w:rPr>
          <w:rFonts w:ascii="Times New Roman" w:hAnsi="Times New Roman" w:eastAsia="Times New Roman"/>
          <w:color w:val="444444"/>
          <w:sz w:val="24"/>
          <w:shd w:val="clear" w:color="auto" w:fill="FEFDE7"/>
        </w:rPr>
        <w:t xml:space="preserve"> map.entrySet()</w:t>
      </w:r>
      <w:r>
        <w:rPr>
          <w:rFonts w:hint="eastAsia" w:ascii="Times New Roman" w:hAnsi="Times New Roman" w:eastAsia="宋体"/>
          <w:color w:val="444444"/>
          <w:sz w:val="24"/>
          <w:shd w:val="clear" w:color="auto" w:fill="FEFDE7"/>
          <w:lang w:eastAsia="zh-CN"/>
        </w:rPr>
        <w:t>。</w:t>
      </w:r>
    </w:p>
    <w:p>
      <w:pPr>
        <w:spacing w:line="321" w:lineRule="exact"/>
        <w:ind w:left="360" w:right="346" w:firstLine="420"/>
        <w:rPr>
          <w:rFonts w:ascii="宋体" w:hAnsi="宋体"/>
          <w:color w:val="1E1C11"/>
        </w:rPr>
      </w:pPr>
    </w:p>
    <w:p>
      <w:pPr>
        <w:pStyle w:val="3"/>
        <w:rPr>
          <w:rFonts w:hint="eastAsia"/>
          <w:lang w:val="en-US" w:eastAsia="zh-CN"/>
        </w:rPr>
      </w:pPr>
      <w:r>
        <w:rPr>
          <w:rFonts w:hint="default"/>
          <w:lang w:val="en-US" w:eastAsia="zh-CN"/>
        </w:rPr>
        <w:t>hashing(散列法或哈希法)的概念</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rPr>
          <w:rFonts w:hint="default" w:ascii="Arial" w:hAnsi="Arial" w:eastAsia="Arial" w:cs="Arial"/>
          <w:i w:val="0"/>
          <w:caps w:val="0"/>
          <w:color w:val="4F4F4F"/>
          <w:spacing w:val="0"/>
          <w:sz w:val="19"/>
          <w:szCs w:val="19"/>
          <w:shd w:val="clear" w:fill="FFFFFF"/>
        </w:rPr>
        <w:t>散列法（Hashing）是一种将字符组成的字符串转换为固定长度（一般是更短长度）的数值或索引值的方法，称为散列法，也叫哈希法。由于通过更短的哈希值比用原始值进行数据库搜索更快，这种方法一般用来在数据库中建立索引并进行搜索，同时还用在各种解密算法中。</w:t>
      </w:r>
    </w:p>
    <w:p/>
    <w:p>
      <w:pPr>
        <w:pStyle w:val="3"/>
        <w:rPr>
          <w:rFonts w:hint="default"/>
          <w:lang w:val="en-US" w:eastAsia="zh-CN"/>
        </w:rPr>
      </w:pPr>
      <w:r>
        <w:rPr>
          <w:rFonts w:hint="default"/>
          <w:lang w:val="en-US" w:eastAsia="zh-CN"/>
        </w:rPr>
        <w:t>Java</w:t>
      </w:r>
      <w:r>
        <w:rPr>
          <w:rStyle w:val="22"/>
          <w:rFonts w:hint="default" w:ascii="Verdana" w:hAnsi="Verdana" w:cs="Verdana"/>
          <w:i w:val="0"/>
          <w:caps w:val="0"/>
          <w:color w:val="333333"/>
          <w:spacing w:val="0"/>
          <w:sz w:val="33"/>
          <w:szCs w:val="33"/>
          <w:u w:val="none"/>
          <w:shd w:val="clear" w:fill="FFFFFF"/>
          <w:lang w:val="en-US" w:eastAsia="zh-CN"/>
        </w:rPr>
        <w:t>中Error与Exception的区别</w:t>
      </w:r>
    </w:p>
    <w:p>
      <w:pPr>
        <w:rPr>
          <w:rFonts w:hint="eastAsia"/>
          <w:color w:val="FE0000"/>
          <w:lang w:val="en-US" w:eastAsia="zh-CN"/>
        </w:rPr>
      </w:pPr>
      <w:r>
        <w:rPr>
          <w:rFonts w:hint="eastAsia"/>
          <w:color w:val="FE0000"/>
          <w:lang w:val="en-US" w:eastAsia="zh-CN"/>
        </w:rPr>
        <w:t>Exception：</w:t>
      </w:r>
    </w:p>
    <w:p>
      <w:pPr>
        <w:rPr>
          <w:rFonts w:hint="eastAsia"/>
          <w:lang w:val="en-US" w:eastAsia="zh-CN"/>
        </w:rPr>
      </w:pPr>
      <w:r>
        <w:rPr>
          <w:rFonts w:hint="eastAsia"/>
          <w:lang w:val="en-US" w:eastAsia="zh-CN"/>
        </w:rPr>
        <w:t>1．可以是可被控制(checked) 或不可控制的(unchecked)。</w:t>
      </w:r>
    </w:p>
    <w:p>
      <w:pPr>
        <w:rPr>
          <w:rFonts w:hint="eastAsia"/>
          <w:lang w:val="en-US" w:eastAsia="zh-CN"/>
        </w:rPr>
      </w:pPr>
      <w:r>
        <w:rPr>
          <w:rFonts w:hint="eastAsia"/>
          <w:lang w:val="en-US" w:eastAsia="zh-CN"/>
        </w:rPr>
        <w:t>2．表示一个由程序员导致的错误。</w:t>
      </w:r>
    </w:p>
    <w:p>
      <w:pPr>
        <w:rPr>
          <w:rFonts w:hint="eastAsia"/>
          <w:lang w:val="en-US" w:eastAsia="zh-CN"/>
        </w:rPr>
      </w:pPr>
      <w:r>
        <w:rPr>
          <w:rFonts w:hint="eastAsia"/>
          <w:lang w:val="en-US" w:eastAsia="zh-CN"/>
        </w:rPr>
        <w:t>3．应该在应用程序级被处理。</w:t>
      </w:r>
    </w:p>
    <w:p>
      <w:pPr>
        <w:rPr>
          <w:rFonts w:hint="eastAsia"/>
          <w:color w:val="FE0000"/>
          <w:lang w:val="en-US" w:eastAsia="zh-CN"/>
        </w:rPr>
      </w:pPr>
      <w:r>
        <w:rPr>
          <w:rFonts w:hint="eastAsia"/>
          <w:color w:val="FE0000"/>
          <w:lang w:val="en-US" w:eastAsia="zh-CN"/>
        </w:rPr>
        <w:t>Error：</w:t>
      </w:r>
    </w:p>
    <w:p>
      <w:pPr>
        <w:rPr>
          <w:rFonts w:hint="eastAsia"/>
          <w:lang w:val="en-US" w:eastAsia="zh-CN"/>
        </w:rPr>
      </w:pPr>
      <w:r>
        <w:rPr>
          <w:rFonts w:hint="eastAsia"/>
          <w:lang w:val="en-US" w:eastAsia="zh-CN"/>
        </w:rPr>
        <w:t>1．总是不可控制的(unchecked)。</w:t>
      </w:r>
    </w:p>
    <w:p>
      <w:pPr>
        <w:rPr>
          <w:rFonts w:hint="eastAsia"/>
          <w:lang w:val="en-US" w:eastAsia="zh-CN"/>
        </w:rPr>
      </w:pPr>
      <w:r>
        <w:rPr>
          <w:rFonts w:hint="eastAsia"/>
          <w:lang w:val="en-US" w:eastAsia="zh-CN"/>
        </w:rPr>
        <w:t>2．经常用来用于表示系统错误或低层资源的错误。</w:t>
      </w:r>
    </w:p>
    <w:p>
      <w:pPr>
        <w:rPr>
          <w:rFonts w:hint="eastAsia"/>
          <w:lang w:val="en-US" w:eastAsia="zh-CN"/>
        </w:rPr>
      </w:pPr>
      <w:r>
        <w:rPr>
          <w:rFonts w:hint="eastAsia"/>
          <w:lang w:val="en-US" w:eastAsia="zh-CN"/>
        </w:rPr>
        <w:t>3．如何可能的话，应该在系统级被捕捉。</w:t>
      </w:r>
    </w:p>
    <w:p>
      <w:pPr>
        <w:rPr>
          <w:rFonts w:hint="eastAsia"/>
          <w:lang w:val="en-US" w:eastAsia="zh-CN"/>
        </w:rPr>
      </w:pPr>
    </w:p>
    <w:p>
      <w:pPr>
        <w:pStyle w:val="3"/>
        <w:rPr>
          <w:rFonts w:hint="eastAsia"/>
        </w:rPr>
      </w:pPr>
      <w:r>
        <w:rPr>
          <w:rFonts w:hint="eastAsia"/>
          <w:lang w:val="en-US" w:eastAsia="zh-CN"/>
        </w:rPr>
        <w:t>final</w:t>
      </w:r>
      <w:r>
        <w:rPr>
          <w:rStyle w:val="22"/>
          <w:rFonts w:hint="eastAsia" w:ascii="Verdana" w:hAnsi="Verdana" w:cs="Verdana"/>
          <w:i w:val="0"/>
          <w:caps w:val="0"/>
          <w:color w:val="333333"/>
          <w:spacing w:val="0"/>
          <w:sz w:val="33"/>
          <w:szCs w:val="33"/>
          <w:u w:val="none"/>
          <w:shd w:val="clear" w:fill="FFFFFF"/>
          <w:lang w:val="en-US" w:eastAsia="zh-CN"/>
        </w:rPr>
        <w:t>、finally、finalize的区别</w:t>
      </w:r>
    </w:p>
    <w:p>
      <w:pPr>
        <w:numPr>
          <w:ilvl w:val="0"/>
          <w:numId w:val="27"/>
        </w:numPr>
        <w:rPr>
          <w:rFonts w:hint="eastAsia"/>
        </w:rPr>
      </w:pPr>
      <w:r>
        <w:rPr>
          <w:rFonts w:hint="eastAsia"/>
          <w:color w:val="FE0000"/>
        </w:rPr>
        <w:t>final修饰符（关键字）。</w:t>
      </w:r>
      <w:r>
        <w:rPr>
          <w:rFonts w:hint="eastAsia"/>
        </w:rPr>
        <w:t>被final修饰的类，就意味着不能再派生出新的子类，不能作为父类而被子类继承。将变量或方法声明为final，可以保证他们在使用的过程中不被修改。被声明为final的变量必须在声明时给出变量的初始值，而在以后的引用中只能读取。被final声明的方法也同样只能使用，即不能方法重写。</w:t>
      </w:r>
    </w:p>
    <w:p>
      <w:pPr>
        <w:numPr>
          <w:ilvl w:val="0"/>
          <w:numId w:val="0"/>
        </w:numPr>
        <w:rPr>
          <w:rFonts w:hint="eastAsia"/>
        </w:rPr>
      </w:pPr>
    </w:p>
    <w:p>
      <w:pPr>
        <w:rPr>
          <w:rFonts w:hint="eastAsia"/>
        </w:rPr>
      </w:pPr>
      <w:r>
        <w:rPr>
          <w:rFonts w:hint="eastAsia"/>
        </w:rPr>
        <w:t>2、</w:t>
      </w:r>
      <w:r>
        <w:rPr>
          <w:rFonts w:hint="eastAsia"/>
          <w:color w:val="FE0000"/>
        </w:rPr>
        <w:t>finally</w:t>
      </w:r>
      <w:r>
        <w:rPr>
          <w:rFonts w:hint="eastAsia"/>
        </w:rP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pPr>
        <w:rPr>
          <w:rFonts w:hint="eastAsia"/>
        </w:rPr>
      </w:pPr>
    </w:p>
    <w:p>
      <w:pPr>
        <w:numPr>
          <w:ilvl w:val="0"/>
          <w:numId w:val="27"/>
        </w:numPr>
        <w:ind w:left="0" w:leftChars="0" w:firstLine="0" w:firstLineChars="0"/>
        <w:rPr>
          <w:rFonts w:hint="eastAsia"/>
        </w:rPr>
      </w:pPr>
      <w:r>
        <w:rPr>
          <w:rFonts w:hint="eastAsia"/>
          <w:color w:val="FE0000"/>
        </w:rPr>
        <w:t>finalize</w:t>
      </w:r>
      <w:r>
        <w:rPr>
          <w:rFonts w:hint="eastAsia"/>
        </w:rPr>
        <w:t>是方法名。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pPr>
        <w:numPr>
          <w:ilvl w:val="0"/>
          <w:numId w:val="0"/>
        </w:numPr>
        <w:ind w:leftChars="0"/>
        <w:rPr>
          <w:rFonts w:hint="eastAsia"/>
        </w:rPr>
      </w:pPr>
    </w:p>
    <w:p>
      <w:pPr>
        <w:pStyle w:val="3"/>
        <w:rPr>
          <w:rFonts w:ascii="Verdana" w:hAnsi="Verdana" w:cs="Verdana"/>
          <w:b/>
          <w:i w:val="0"/>
          <w:caps w:val="0"/>
          <w:color w:val="000000"/>
          <w:spacing w:val="0"/>
          <w:sz w:val="16"/>
          <w:szCs w:val="16"/>
        </w:rPr>
      </w:pPr>
      <w:r>
        <w:rPr>
          <w:rStyle w:val="22"/>
          <w:rFonts w:hint="default" w:ascii="Verdana" w:hAnsi="Verdana" w:cs="Verdana"/>
          <w:i w:val="0"/>
          <w:caps w:val="0"/>
          <w:color w:val="333333"/>
          <w:spacing w:val="0"/>
          <w:sz w:val="33"/>
          <w:szCs w:val="33"/>
          <w:u w:val="none"/>
          <w:shd w:val="clear" w:fill="FFFFFF"/>
          <w:lang w:val="en-US" w:eastAsia="zh-CN"/>
        </w:rPr>
        <w:fldChar w:fldCharType="begin"/>
      </w:r>
      <w:r>
        <w:rPr>
          <w:rStyle w:val="22"/>
          <w:rFonts w:hint="default" w:ascii="Verdana" w:hAnsi="Verdana" w:cs="Verdana"/>
          <w:i w:val="0"/>
          <w:caps w:val="0"/>
          <w:color w:val="333333"/>
          <w:spacing w:val="0"/>
          <w:sz w:val="33"/>
          <w:szCs w:val="33"/>
          <w:u w:val="none"/>
          <w:shd w:val="clear" w:fill="FFFFFF"/>
          <w:lang w:val="en-US" w:eastAsia="zh-CN"/>
        </w:rPr>
        <w:instrText xml:space="preserve"> HYPERLINK "https://www.cnblogs.com/guweiwei/p/6641016.html" </w:instrText>
      </w:r>
      <w:r>
        <w:rPr>
          <w:rStyle w:val="22"/>
          <w:rFonts w:hint="default" w:ascii="Verdana" w:hAnsi="Verdana" w:cs="Verdana"/>
          <w:i w:val="0"/>
          <w:caps w:val="0"/>
          <w:color w:val="333333"/>
          <w:spacing w:val="0"/>
          <w:sz w:val="33"/>
          <w:szCs w:val="33"/>
          <w:u w:val="none"/>
          <w:shd w:val="clear" w:fill="FFFFFF"/>
          <w:lang w:val="en-US" w:eastAsia="zh-CN"/>
        </w:rPr>
        <w:fldChar w:fldCharType="separate"/>
      </w:r>
      <w:r>
        <w:rPr>
          <w:rStyle w:val="22"/>
          <w:rFonts w:hint="default" w:ascii="Verdana" w:hAnsi="Verdana" w:cs="Verdana"/>
          <w:i w:val="0"/>
          <w:caps w:val="0"/>
          <w:color w:val="333333"/>
          <w:spacing w:val="0"/>
          <w:sz w:val="33"/>
          <w:szCs w:val="33"/>
          <w:u w:val="none"/>
          <w:shd w:val="clear" w:fill="FFFFFF"/>
          <w:lang w:val="en-US" w:eastAsia="zh-CN"/>
        </w:rPr>
        <w:t>GC是什么? 为什么要有GC?</w:t>
      </w:r>
      <w:r>
        <w:rPr>
          <w:rStyle w:val="22"/>
          <w:rFonts w:hint="default" w:ascii="Verdana" w:hAnsi="Verdana" w:cs="Verdana"/>
          <w:i w:val="0"/>
          <w:caps w:val="0"/>
          <w:color w:val="333333"/>
          <w:spacing w:val="0"/>
          <w:sz w:val="33"/>
          <w:szCs w:val="33"/>
          <w:u w:val="none"/>
          <w:shd w:val="clear" w:fill="FFFFFF"/>
          <w:lang w:val="en-US" w:eastAsia="zh-CN"/>
        </w:rPr>
        <w:fldChar w:fldCharType="end"/>
      </w:r>
      <w:r>
        <w:rPr>
          <w:rStyle w:val="22"/>
          <w:rFonts w:hint="eastAsia" w:ascii="Verdana" w:hAnsi="Verdana" w:cs="Verdana"/>
          <w:i w:val="0"/>
          <w:caps w:val="0"/>
          <w:color w:val="333333"/>
          <w:spacing w:val="0"/>
          <w:sz w:val="33"/>
          <w:szCs w:val="33"/>
          <w:u w:val="none"/>
          <w:shd w:val="clear" w:fill="FFFFFF"/>
          <w:lang w:val="en-US" w:eastAsia="zh-CN"/>
        </w:rPr>
        <w:t>有哪些调用方法?</w:t>
      </w:r>
    </w:p>
    <w:p>
      <w:pPr>
        <w:numPr>
          <w:ilvl w:val="0"/>
          <w:numId w:val="0"/>
        </w:numPr>
        <w:ind w:leftChars="0"/>
        <w:rPr>
          <w:rFonts w:hint="eastAsia"/>
        </w:rPr>
      </w:pPr>
      <w:r>
        <w:rPr>
          <w:rFonts w:hint="default"/>
          <w:color w:val="FE0000"/>
        </w:rPr>
        <w:t>GC是垃圾收集的意思（Gabage Collection）</w:t>
      </w:r>
      <w:r>
        <w:rPr>
          <w:rFonts w:hint="default"/>
        </w:rPr>
        <w:t>,内存处理是编程人员容易出现问题的地方，忘记或者错误的内存回收会导致程序或系统的不稳定甚至崩溃，</w:t>
      </w:r>
      <w:r>
        <w:rPr>
          <w:rFonts w:hint="default"/>
        </w:rPr>
        <w:br w:type="textWrapping"/>
      </w:r>
      <w:r>
        <w:rPr>
          <w:rFonts w:hint="default"/>
        </w:rPr>
        <w:t>Java提供的GC功能可以自动监测对象是否超过作用域从而达到自动回收内存的目的，Java语言没有提供释放已分配内存的显示操作方法。</w:t>
      </w:r>
    </w:p>
    <w:p>
      <w:pPr>
        <w:numPr>
          <w:ilvl w:val="0"/>
          <w:numId w:val="0"/>
        </w:numPr>
        <w:ind w:leftChars="0"/>
        <w:rPr>
          <w:rFonts w:hint="eastAsia" w:eastAsiaTheme="minorEastAsia"/>
          <w:lang w:val="en-US" w:eastAsia="zh-CN"/>
        </w:rPr>
      </w:pPr>
      <w:r>
        <w:rPr>
          <w:rFonts w:hint="default"/>
          <w:color w:val="FE0000"/>
        </w:rPr>
        <w:t>GC</w:t>
      </w:r>
      <w:r>
        <w:rPr>
          <w:rFonts w:hint="default"/>
        </w:rPr>
        <w:t>是垃圾收集器。安全性考虑；减少内存泄露；减少程序员工作量。</w:t>
      </w:r>
    </w:p>
    <w:p>
      <w:pPr>
        <w:numPr>
          <w:ilvl w:val="0"/>
          <w:numId w:val="0"/>
        </w:numPr>
        <w:ind w:leftChars="0"/>
        <w:rPr>
          <w:rFonts w:hint="eastAsia"/>
        </w:rPr>
      </w:pPr>
      <w:r>
        <w:rPr>
          <w:rFonts w:hint="default"/>
        </w:rPr>
        <w:t>可以调用下面的方法之一：  </w:t>
      </w:r>
    </w:p>
    <w:p>
      <w:pPr>
        <w:numPr>
          <w:ilvl w:val="0"/>
          <w:numId w:val="0"/>
        </w:numPr>
        <w:ind w:leftChars="0"/>
        <w:rPr>
          <w:rFonts w:hint="default"/>
        </w:rPr>
      </w:pPr>
      <w:r>
        <w:rPr>
          <w:rFonts w:hint="default"/>
        </w:rPr>
        <w:t>System.gc() </w:t>
      </w:r>
      <w:r>
        <w:rPr>
          <w:rFonts w:hint="default"/>
        </w:rPr>
        <w:br w:type="textWrapping"/>
      </w:r>
      <w:r>
        <w:rPr>
          <w:rFonts w:hint="default"/>
        </w:rPr>
        <w:t>Runtime.getRuntime().gc() </w:t>
      </w:r>
    </w:p>
    <w:p>
      <w:pPr>
        <w:numPr>
          <w:ilvl w:val="0"/>
          <w:numId w:val="0"/>
        </w:numPr>
        <w:ind w:leftChars="0"/>
        <w:rPr>
          <w:rFonts w:hint="default"/>
        </w:rPr>
      </w:pP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default" w:ascii="Verdana" w:hAnsi="Verdana" w:cs="Verdana"/>
          <w:i w:val="0"/>
          <w:caps w:val="0"/>
          <w:color w:val="333333"/>
          <w:spacing w:val="0"/>
          <w:sz w:val="33"/>
          <w:szCs w:val="33"/>
          <w:u w:val="none"/>
          <w:shd w:val="clear" w:fill="FFFFFF"/>
          <w:lang w:val="en-US" w:eastAsia="zh-CN"/>
        </w:rPr>
        <w:t>String s=new String("xyz");创建了几个</w:t>
      </w:r>
      <w:r>
        <w:rPr>
          <w:rStyle w:val="22"/>
          <w:rFonts w:hint="default" w:ascii="Verdana" w:hAnsi="Verdana" w:cs="Verdana"/>
          <w:b w:val="0"/>
          <w:bCs w:val="0"/>
          <w:i w:val="0"/>
          <w:caps w:val="0"/>
          <w:color w:val="333333"/>
          <w:spacing w:val="0"/>
          <w:sz w:val="33"/>
          <w:szCs w:val="33"/>
          <w:u w:val="none"/>
          <w:shd w:val="clear" w:fill="FFFFFF"/>
          <w:lang w:val="en-US" w:eastAsia="zh-CN"/>
        </w:rPr>
        <w:t>String Object？</w:t>
      </w:r>
      <w:r>
        <w:rPr>
          <w:rStyle w:val="22"/>
          <w:rFonts w:hint="default" w:ascii="Verdana" w:hAnsi="Verdana" w:cs="Verdana"/>
          <w:i w:val="0"/>
          <w:caps w:val="0"/>
          <w:color w:val="333333"/>
          <w:spacing w:val="0"/>
          <w:sz w:val="33"/>
          <w:szCs w:val="33"/>
          <w:u w:val="none"/>
          <w:shd w:val="clear" w:fill="FFFFFF"/>
          <w:lang w:val="en-US" w:eastAsia="zh-CN"/>
        </w:rPr>
        <w:t>二者之前的区别是什么？</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F4F4F"/>
          <w:spacing w:val="0"/>
          <w:sz w:val="19"/>
          <w:szCs w:val="19"/>
        </w:rPr>
      </w:pPr>
      <w:r>
        <w:rPr>
          <w:rFonts w:hint="default" w:ascii="Verdana" w:hAnsi="Verdana" w:eastAsia="Arial" w:cs="Verdana"/>
          <w:i w:val="0"/>
          <w:caps w:val="0"/>
          <w:color w:val="4F4F4F"/>
          <w:spacing w:val="0"/>
          <w:sz w:val="16"/>
          <w:szCs w:val="16"/>
          <w:shd w:val="clear" w:fill="FEFEF2"/>
        </w:rPr>
        <w:t xml:space="preserve">    </w:t>
      </w:r>
      <w:r>
        <w:rPr>
          <w:rFonts w:hint="default" w:asciiTheme="minorHAnsi" w:hAnsiTheme="minorHAnsi" w:eastAsiaTheme="minorEastAsia" w:cstheme="minorBidi"/>
          <w:kern w:val="2"/>
          <w:sz w:val="21"/>
          <w:szCs w:val="22"/>
          <w:lang w:val="en-US" w:eastAsia="zh-CN" w:bidi="ar-SA"/>
        </w:rPr>
        <w:t>  两个。第一个对象是字符串常量"xyz" 第二个对象是new String("xyz")的时候产生的，在堆中分配内存给这个对象，只不过这个对象的内容是指向字符串常量"xyz" 另外还有一个引用s，指向第二个对象。这是一个变量，在栈中分配内存。</w:t>
      </w:r>
    </w:p>
    <w:p>
      <w:pPr>
        <w:numPr>
          <w:ilvl w:val="0"/>
          <w:numId w:val="0"/>
        </w:numPr>
        <w:ind w:leftChars="0"/>
        <w:rPr>
          <w:rFonts w:hint="eastAsia"/>
        </w:rPr>
      </w:pP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default" w:ascii="Verdana" w:hAnsi="Verdana" w:cs="Verdana"/>
          <w:i w:val="0"/>
          <w:caps w:val="0"/>
          <w:color w:val="333333"/>
          <w:spacing w:val="0"/>
          <w:sz w:val="33"/>
          <w:szCs w:val="33"/>
          <w:u w:val="none"/>
          <w:shd w:val="clear" w:fill="FFFFFF"/>
          <w:lang w:val="en-US" w:eastAsia="zh-CN"/>
        </w:rPr>
        <w:t>Math.round(11.5)等于多少？ Math.round(-11.5)等于多少？</w:t>
      </w:r>
    </w:p>
    <w:p>
      <w:pPr>
        <w:numPr>
          <w:ilvl w:val="0"/>
          <w:numId w:val="0"/>
        </w:numPr>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Math类中提供了三个与取整有关的方法：ceil、floor、round，这些方法的作用</w:t>
      </w:r>
    </w:p>
    <w:p>
      <w:pPr>
        <w:numPr>
          <w:ilvl w:val="0"/>
          <w:numId w:val="0"/>
        </w:numPr>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 与它们的英文名称的含义相对应，例如，ceil的英文意义是天花板，该方法就表示向上取整，</w:t>
      </w:r>
    </w:p>
    <w:p>
      <w:pPr>
        <w:numPr>
          <w:ilvl w:val="0"/>
          <w:numId w:val="0"/>
        </w:numPr>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 所以，Math.ceil(11.3)的结果为12,Math.ceil(-11.3)的结果是-11；floor的英</w:t>
      </w:r>
    </w:p>
    <w:p>
      <w:pPr>
        <w:numPr>
          <w:ilvl w:val="0"/>
          <w:numId w:val="0"/>
        </w:numPr>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 文意义是地板，该方法就表示向下取整，所以，Math.floor(11.6)的结果为11,Math.floor(-11.6)</w:t>
      </w:r>
    </w:p>
    <w:p>
      <w:pPr>
        <w:numPr>
          <w:ilvl w:val="0"/>
          <w:numId w:val="0"/>
        </w:numPr>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 的结果是-12；最难掌握的是round方法，它表示“四舍五入”，算法为Math.floor(x+0.5)，即将原来的</w:t>
      </w:r>
    </w:p>
    <w:p>
      <w:pPr>
        <w:numPr>
          <w:ilvl w:val="0"/>
          <w:numId w:val="0"/>
        </w:numPr>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 数字加上0.5后再向下取整，所以，Math.round(11.5)的结果为12，Math.round(-11.5)的结果为-11。</w:t>
      </w:r>
    </w:p>
    <w:p>
      <w:pPr>
        <w:numPr>
          <w:ilvl w:val="0"/>
          <w:numId w:val="0"/>
        </w:numPr>
        <w:ind w:leftChars="0"/>
        <w:rPr>
          <w:rFonts w:hint="eastAsia" w:asciiTheme="minorHAnsi" w:hAnsiTheme="minorHAnsi" w:eastAsiaTheme="minorEastAsia" w:cstheme="minorBidi"/>
          <w:kern w:val="2"/>
          <w:sz w:val="21"/>
          <w:szCs w:val="22"/>
          <w:lang w:val="en-US" w:eastAsia="zh-CN" w:bidi="ar-SA"/>
        </w:rPr>
      </w:pP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default" w:ascii="Verdana" w:hAnsi="Verdana" w:cs="Verdana"/>
          <w:i w:val="0"/>
          <w:caps w:val="0"/>
          <w:color w:val="333333"/>
          <w:spacing w:val="0"/>
          <w:sz w:val="33"/>
          <w:szCs w:val="33"/>
          <w:u w:val="none"/>
          <w:shd w:val="clear" w:fill="FFFFFF"/>
          <w:lang w:val="en-US" w:eastAsia="zh-CN"/>
        </w:rPr>
        <w:t>用java写一个单例类</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单例模式的三个注意点：</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将构造方法私有化（保证外部不能直接构造）。</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有一个静态属性指向实例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提供一个公有的静态方法向外面提供这个实例。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饿汉式：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public class Singleton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private Singleton()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private static Singleton instance = new Singleton();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public Singleton getInstance()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return instance;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懒汉式：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public class Singleton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private Singleton()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private static Singleton singleton;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private static synchronized Singleton getInstance()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if (singleton == null)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singleton = new Singleton();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return singleton;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sz w:val="24"/>
          <w:szCs w:val="28"/>
          <w:lang w:val="en-US" w:eastAsia="zh-CN"/>
        </w:rPr>
      </w:pPr>
      <w:r>
        <w:rPr>
          <w:rFonts w:hint="eastAsia" w:asciiTheme="minorHAnsi" w:hAnsiTheme="minorHAnsi" w:eastAsiaTheme="minorEastAsia" w:cstheme="minorBidi"/>
          <w:kern w:val="2"/>
          <w:sz w:val="21"/>
          <w:szCs w:val="22"/>
          <w:lang w:val="en-US" w:eastAsia="zh-CN" w:bidi="ar-SA"/>
        </w:rPr>
        <w:t xml:space="preserve">    }</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谈谈你对闭包的理解.</w:t>
      </w:r>
    </w:p>
    <w:p>
      <w:pPr>
        <w:numPr>
          <w:ilvl w:val="0"/>
          <w:numId w:val="0"/>
        </w:numPr>
        <w:rPr>
          <w:rFonts w:hint="default"/>
          <w:sz w:val="24"/>
          <w:szCs w:val="28"/>
          <w:lang w:val="en-US" w:eastAsia="zh-CN"/>
        </w:rPr>
      </w:pPr>
      <w:r>
        <w:rPr>
          <w:rFonts w:hint="eastAsia"/>
          <w:sz w:val="24"/>
          <w:szCs w:val="28"/>
          <w:lang w:val="en-US" w:eastAsia="zh-CN"/>
        </w:rPr>
        <w:t>闭包就是一个函数引用另外一个函数的变量，因为变量被引用着所以不会被回收，因此可以用来封装一个私有变量。这是优点也是缺点，</w:t>
      </w:r>
      <w:r>
        <w:rPr>
          <w:rFonts w:hint="default"/>
          <w:sz w:val="24"/>
          <w:szCs w:val="28"/>
          <w:lang w:val="en-US" w:eastAsia="zh-CN"/>
        </w:rPr>
        <w:t>不必要的闭包只会徒增内存消耗！另外使用闭包也要注意变量的值是否符合你的要求，因为他就像一静态私有变量一样。</w:t>
      </w:r>
    </w:p>
    <w:p>
      <w:pPr>
        <w:pStyle w:val="3"/>
        <w:rPr>
          <w:rFonts w:hint="eastAsia"/>
          <w:lang w:val="en-US" w:eastAsia="zh-CN"/>
        </w:rPr>
      </w:pPr>
      <w:r>
        <w:rPr>
          <w:rFonts w:hint="eastAsia" w:ascii="Cambria" w:hAnsi="Cambria" w:eastAsia="宋体" w:cs="Times New Roman"/>
          <w:kern w:val="0"/>
          <w:lang w:val="en-US" w:eastAsia="zh-CN"/>
        </w:rPr>
        <w:t>Java</w:t>
      </w:r>
      <w:r>
        <w:rPr>
          <w:rStyle w:val="22"/>
          <w:rFonts w:hint="eastAsia" w:ascii="Verdana" w:hAnsi="Verdana" w:cs="Verdana"/>
          <w:i w:val="0"/>
          <w:caps w:val="0"/>
          <w:color w:val="333333"/>
          <w:spacing w:val="0"/>
          <w:sz w:val="33"/>
          <w:szCs w:val="33"/>
          <w:u w:val="none"/>
          <w:shd w:val="clear" w:fill="FFFFFF"/>
          <w:lang w:val="en-US" w:eastAsia="zh-CN"/>
        </w:rPr>
        <w:t>中把100转为字符串,把</w:t>
      </w:r>
      <w:r>
        <w:rPr>
          <w:rStyle w:val="22"/>
          <w:rFonts w:hint="default" w:ascii="Verdana" w:hAnsi="Verdana" w:cs="Verdana"/>
          <w:i w:val="0"/>
          <w:caps w:val="0"/>
          <w:color w:val="333333"/>
          <w:spacing w:val="0"/>
          <w:sz w:val="33"/>
          <w:szCs w:val="33"/>
          <w:u w:val="none"/>
          <w:shd w:val="clear" w:fill="FFFFFF"/>
          <w:lang w:val="en-US" w:eastAsia="zh-CN"/>
        </w:rPr>
        <w:t>”</w:t>
      </w:r>
      <w:r>
        <w:rPr>
          <w:rStyle w:val="22"/>
          <w:rFonts w:hint="eastAsia" w:ascii="Verdana" w:hAnsi="Verdana" w:cs="Verdana"/>
          <w:i w:val="0"/>
          <w:caps w:val="0"/>
          <w:color w:val="333333"/>
          <w:spacing w:val="0"/>
          <w:sz w:val="33"/>
          <w:szCs w:val="33"/>
          <w:u w:val="none"/>
          <w:shd w:val="clear" w:fill="FFFFFF"/>
          <w:lang w:val="en-US" w:eastAsia="zh-CN"/>
        </w:rPr>
        <w:t>100</w:t>
      </w:r>
      <w:r>
        <w:rPr>
          <w:rStyle w:val="22"/>
          <w:rFonts w:hint="default" w:ascii="Verdana" w:hAnsi="Verdana" w:cs="Verdana"/>
          <w:i w:val="0"/>
          <w:caps w:val="0"/>
          <w:color w:val="333333"/>
          <w:spacing w:val="0"/>
          <w:sz w:val="33"/>
          <w:szCs w:val="33"/>
          <w:u w:val="none"/>
          <w:shd w:val="clear" w:fill="FFFFFF"/>
          <w:lang w:val="en-US" w:eastAsia="zh-CN"/>
        </w:rPr>
        <w:t>”</w:t>
      </w:r>
      <w:r>
        <w:rPr>
          <w:rStyle w:val="22"/>
          <w:rFonts w:hint="eastAsia" w:ascii="Verdana" w:hAnsi="Verdana" w:cs="Verdana"/>
          <w:i w:val="0"/>
          <w:caps w:val="0"/>
          <w:color w:val="333333"/>
          <w:spacing w:val="0"/>
          <w:sz w:val="33"/>
          <w:szCs w:val="33"/>
          <w:u w:val="none"/>
          <w:shd w:val="clear" w:fill="FFFFFF"/>
          <w:lang w:val="en-US" w:eastAsia="zh-CN"/>
        </w:rPr>
        <w:t>转为整数</w:t>
      </w:r>
    </w:p>
    <w:p>
      <w:pPr>
        <w:rPr>
          <w:rStyle w:val="22"/>
          <w:rFonts w:hint="eastAsia" w:ascii="Verdana" w:hAnsi="Verdana" w:cs="Verdana"/>
          <w:i w:val="0"/>
          <w:caps w:val="0"/>
          <w:color w:val="FF0000"/>
          <w:spacing w:val="0"/>
          <w:sz w:val="33"/>
          <w:szCs w:val="33"/>
          <w:u w:val="none"/>
          <w:shd w:val="clear" w:fill="FFFFFF"/>
          <w:lang w:val="en-US" w:eastAsia="zh-CN"/>
        </w:rPr>
      </w:pPr>
      <w:r>
        <w:rPr>
          <w:rFonts w:hint="eastAsia"/>
          <w:color w:val="FF0000"/>
        </w:rPr>
        <w:t>java中有很多方法可以将字符型转化为字符串。</w:t>
      </w:r>
    </w:p>
    <w:p>
      <w:pPr>
        <w:numPr>
          <w:ilvl w:val="0"/>
          <w:numId w:val="0"/>
        </w:numPr>
        <w:ind w:firstLine="720" w:firstLineChars="300"/>
        <w:rPr>
          <w:rFonts w:hint="eastAsia"/>
          <w:color w:val="FF0000"/>
          <w:sz w:val="24"/>
          <w:szCs w:val="28"/>
          <w:lang w:val="en-US" w:eastAsia="zh-CN"/>
        </w:rPr>
      </w:pPr>
      <w:r>
        <w:rPr>
          <w:rFonts w:hint="eastAsia"/>
          <w:color w:val="FF0000"/>
          <w:sz w:val="24"/>
          <w:szCs w:val="28"/>
          <w:lang w:val="en-US" w:eastAsia="zh-CN"/>
        </w:rPr>
        <w:t>方法1：</w:t>
      </w:r>
      <w:r>
        <w:rPr>
          <w:rFonts w:hint="eastAsia"/>
          <w:color w:val="000000" w:themeColor="text1"/>
          <w:sz w:val="24"/>
          <w:szCs w:val="28"/>
          <w:lang w:val="en-US" w:eastAsia="zh-CN"/>
          <w14:textFill>
            <w14:solidFill>
              <w14:schemeClr w14:val="tx1"/>
            </w14:solidFill>
          </w14:textFill>
        </w:rPr>
        <w:t>字符串拼接</w:t>
      </w:r>
    </w:p>
    <w:p>
      <w:pPr>
        <w:numPr>
          <w:ilvl w:val="0"/>
          <w:numId w:val="0"/>
        </w:numPr>
        <w:ind w:firstLine="720" w:firstLineChars="300"/>
        <w:rPr>
          <w:rFonts w:hint="eastAsia"/>
          <w:sz w:val="24"/>
          <w:szCs w:val="28"/>
          <w:lang w:val="en-US" w:eastAsia="zh-CN"/>
        </w:rPr>
      </w:pPr>
      <w:r>
        <w:rPr>
          <w:rFonts w:hint="eastAsia"/>
          <w:sz w:val="24"/>
          <w:szCs w:val="28"/>
          <w:lang w:val="en-US" w:eastAsia="zh-CN"/>
        </w:rPr>
        <w:t>任何类型变量都可以和字符串相加拼接，加一个</w:t>
      </w:r>
      <w:r>
        <w:rPr>
          <w:rFonts w:hint="eastAsia"/>
          <w:sz w:val="24"/>
          <w:szCs w:val="28"/>
          <w:lang w:val="en-US" w:eastAsia="zh-CN"/>
        </w:rPr>
        <w:fldChar w:fldCharType="begin"/>
      </w:r>
      <w:r>
        <w:rPr>
          <w:rFonts w:hint="eastAsia"/>
          <w:sz w:val="24"/>
          <w:szCs w:val="28"/>
          <w:lang w:val="en-US" w:eastAsia="zh-CN"/>
        </w:rPr>
        <w:instrText xml:space="preserve"> HYPERLINK "https://www.baidu.com/s?wd=%E7%A9%BA%E5%AD%97%E7%AC%A6%E4%B8%B2&amp;tn=SE_PcZhidaonwhc_ngpagmjz&amp;rsv_dl=gh_pc_zhidao" \t "https://zhidao.baidu.com/question/_blank" </w:instrText>
      </w:r>
      <w:r>
        <w:rPr>
          <w:rFonts w:hint="eastAsia"/>
          <w:sz w:val="24"/>
          <w:szCs w:val="28"/>
          <w:lang w:val="en-US" w:eastAsia="zh-CN"/>
        </w:rPr>
        <w:fldChar w:fldCharType="separate"/>
      </w:r>
      <w:r>
        <w:rPr>
          <w:rFonts w:hint="eastAsia"/>
          <w:sz w:val="24"/>
          <w:szCs w:val="28"/>
          <w:lang w:val="en-US" w:eastAsia="zh-CN"/>
        </w:rPr>
        <w:t>空字符串</w:t>
      </w:r>
      <w:r>
        <w:rPr>
          <w:rFonts w:hint="eastAsia"/>
          <w:sz w:val="24"/>
          <w:szCs w:val="28"/>
          <w:lang w:val="en-US" w:eastAsia="zh-CN"/>
        </w:rPr>
        <w:fldChar w:fldCharType="end"/>
      </w:r>
      <w:r>
        <w:rPr>
          <w:rFonts w:hint="eastAsia"/>
          <w:sz w:val="24"/>
          <w:szCs w:val="28"/>
          <w:lang w:val="en-US" w:eastAsia="zh-CN"/>
        </w:rPr>
        <w:t>，就可以得到它转化为字符串的结果。。</w:t>
      </w:r>
    </w:p>
    <w:p>
      <w:pPr>
        <w:numPr>
          <w:ilvl w:val="0"/>
          <w:numId w:val="0"/>
        </w:numPr>
        <w:ind w:firstLine="720" w:firstLineChars="300"/>
        <w:rPr>
          <w:rFonts w:hint="eastAsia"/>
          <w:sz w:val="24"/>
          <w:szCs w:val="28"/>
          <w:lang w:val="en-US" w:eastAsia="zh-CN"/>
        </w:rPr>
      </w:pPr>
      <w:r>
        <w:rPr>
          <w:rFonts w:hint="eastAsia"/>
          <w:sz w:val="24"/>
          <w:szCs w:val="28"/>
          <w:lang w:val="en-US" w:eastAsia="zh-CN"/>
        </w:rPr>
        <w:t>String str1 = a + "";</w:t>
      </w:r>
    </w:p>
    <w:p>
      <w:pPr>
        <w:numPr>
          <w:ilvl w:val="0"/>
          <w:numId w:val="0"/>
        </w:numPr>
        <w:ind w:firstLine="720" w:firstLineChars="300"/>
        <w:rPr>
          <w:rFonts w:hint="eastAsia"/>
          <w:sz w:val="24"/>
          <w:szCs w:val="28"/>
          <w:lang w:val="en-US" w:eastAsia="zh-CN"/>
        </w:rPr>
      </w:pPr>
    </w:p>
    <w:p>
      <w:pPr>
        <w:numPr>
          <w:ilvl w:val="0"/>
          <w:numId w:val="0"/>
        </w:numPr>
        <w:ind w:firstLine="720" w:firstLineChars="300"/>
        <w:rPr>
          <w:rFonts w:hint="eastAsia"/>
          <w:color w:val="FF0000"/>
          <w:sz w:val="24"/>
          <w:szCs w:val="28"/>
          <w:lang w:val="en-US" w:eastAsia="zh-CN"/>
        </w:rPr>
      </w:pPr>
      <w:r>
        <w:rPr>
          <w:rFonts w:hint="eastAsia"/>
          <w:color w:val="FF0000"/>
          <w:sz w:val="24"/>
          <w:szCs w:val="28"/>
          <w:lang w:val="en-US" w:eastAsia="zh-CN"/>
        </w:rPr>
        <w:t>方法2：</w:t>
      </w:r>
      <w:r>
        <w:rPr>
          <w:rFonts w:hint="eastAsia"/>
          <w:color w:val="000000" w:themeColor="text1"/>
          <w:sz w:val="24"/>
          <w:szCs w:val="28"/>
          <w:lang w:val="en-US" w:eastAsia="zh-CN"/>
          <w14:textFill>
            <w14:solidFill>
              <w14:schemeClr w14:val="tx1"/>
            </w14:solidFill>
          </w14:textFill>
        </w:rPr>
        <w:t>String类的静态方法</w:t>
      </w:r>
    </w:p>
    <w:p>
      <w:pPr>
        <w:numPr>
          <w:ilvl w:val="0"/>
          <w:numId w:val="0"/>
        </w:numPr>
        <w:ind w:firstLine="720" w:firstLineChars="300"/>
        <w:rPr>
          <w:rFonts w:hint="eastAsia"/>
          <w:sz w:val="24"/>
          <w:szCs w:val="28"/>
          <w:lang w:val="en-US" w:eastAsia="zh-CN"/>
        </w:rPr>
      </w:pPr>
      <w:r>
        <w:rPr>
          <w:rFonts w:hint="eastAsia"/>
          <w:sz w:val="24"/>
          <w:szCs w:val="28"/>
          <w:lang w:val="en-US" w:eastAsia="zh-CN"/>
        </w:rPr>
        <w:t>String str5 = String.valueOf(b);</w:t>
      </w:r>
    </w:p>
    <w:p>
      <w:pPr>
        <w:numPr>
          <w:ilvl w:val="0"/>
          <w:numId w:val="0"/>
        </w:numPr>
        <w:ind w:firstLine="720" w:firstLineChars="300"/>
        <w:rPr>
          <w:rFonts w:hint="eastAsia"/>
          <w:sz w:val="24"/>
          <w:szCs w:val="28"/>
          <w:lang w:val="en-US" w:eastAsia="zh-CN"/>
        </w:rPr>
      </w:pPr>
    </w:p>
    <w:p>
      <w:pPr>
        <w:numPr>
          <w:ilvl w:val="0"/>
          <w:numId w:val="0"/>
        </w:numPr>
        <w:ind w:firstLine="720" w:firstLineChars="300"/>
        <w:rPr>
          <w:rFonts w:hint="eastAsia"/>
          <w:sz w:val="24"/>
          <w:szCs w:val="28"/>
          <w:lang w:val="en-US" w:eastAsia="zh-CN"/>
        </w:rPr>
      </w:pPr>
    </w:p>
    <w:p>
      <w:pPr>
        <w:rPr>
          <w:rFonts w:hint="eastAsia"/>
          <w:color w:val="FF0000"/>
          <w:lang w:val="en-US" w:eastAsia="zh-CN"/>
        </w:rPr>
      </w:pPr>
      <w:r>
        <w:rPr>
          <w:rFonts w:hint="eastAsia"/>
          <w:color w:val="FF0000"/>
          <w:lang w:val="en-US" w:eastAsia="zh-CN"/>
        </w:rPr>
        <w:t>java中，String字符串转化为数字的方法有：</w:t>
      </w:r>
    </w:p>
    <w:p>
      <w:pPr>
        <w:numPr>
          <w:ilvl w:val="0"/>
          <w:numId w:val="0"/>
        </w:numPr>
        <w:ind w:firstLine="720" w:firstLineChars="300"/>
        <w:rPr>
          <w:rFonts w:hint="eastAsia"/>
          <w:sz w:val="24"/>
          <w:szCs w:val="28"/>
          <w:lang w:val="en-US" w:eastAsia="zh-CN"/>
        </w:rPr>
      </w:pPr>
      <w:r>
        <w:rPr>
          <w:rFonts w:hint="eastAsia"/>
          <w:sz w:val="24"/>
          <w:szCs w:val="28"/>
          <w:lang w:val="en-US" w:eastAsia="zh-CN"/>
        </w:rPr>
        <w:t>（1）Integer.parseInt(String s) ，代码示例如下：</w:t>
      </w:r>
    </w:p>
    <w:p>
      <w:pPr>
        <w:numPr>
          <w:ilvl w:val="0"/>
          <w:numId w:val="0"/>
        </w:numPr>
        <w:ind w:firstLine="720" w:firstLineChars="300"/>
        <w:rPr>
          <w:rFonts w:hint="eastAsia"/>
          <w:sz w:val="24"/>
          <w:szCs w:val="28"/>
          <w:lang w:val="en-US" w:eastAsia="zh-CN"/>
        </w:rPr>
      </w:pPr>
      <w:r>
        <w:rPr>
          <w:rFonts w:hint="eastAsia"/>
          <w:sz w:val="24"/>
          <w:szCs w:val="28"/>
          <w:lang w:val="en-US" w:eastAsia="zh-CN"/>
        </w:rPr>
        <w:t>public class Test {</w:t>
      </w:r>
    </w:p>
    <w:p>
      <w:pPr>
        <w:numPr>
          <w:ilvl w:val="0"/>
          <w:numId w:val="0"/>
        </w:numPr>
        <w:ind w:firstLine="720" w:firstLineChars="300"/>
        <w:rPr>
          <w:rFonts w:hint="eastAsia"/>
          <w:sz w:val="24"/>
          <w:szCs w:val="28"/>
          <w:lang w:val="en-US" w:eastAsia="zh-CN"/>
        </w:rPr>
      </w:pPr>
      <w:r>
        <w:rPr>
          <w:rFonts w:hint="eastAsia"/>
          <w:sz w:val="24"/>
          <w:szCs w:val="28"/>
          <w:lang w:val="en-US" w:eastAsia="zh-CN"/>
        </w:rPr>
        <w:t>public static void main(String args[]){</w:t>
      </w:r>
    </w:p>
    <w:p>
      <w:pPr>
        <w:numPr>
          <w:ilvl w:val="0"/>
          <w:numId w:val="0"/>
        </w:numPr>
        <w:ind w:firstLine="720" w:firstLineChars="300"/>
        <w:rPr>
          <w:rFonts w:hint="eastAsia"/>
          <w:sz w:val="24"/>
          <w:szCs w:val="28"/>
          <w:lang w:val="en-US" w:eastAsia="zh-CN"/>
        </w:rPr>
      </w:pPr>
      <w:r>
        <w:rPr>
          <w:rFonts w:hint="eastAsia"/>
          <w:sz w:val="24"/>
          <w:szCs w:val="28"/>
          <w:lang w:val="en-US" w:eastAsia="zh-CN"/>
        </w:rPr>
        <w:t>String s = "123";</w:t>
      </w:r>
    </w:p>
    <w:p>
      <w:pPr>
        <w:numPr>
          <w:ilvl w:val="0"/>
          <w:numId w:val="0"/>
        </w:numPr>
        <w:ind w:firstLine="720" w:firstLineChars="300"/>
        <w:rPr>
          <w:rFonts w:hint="eastAsia"/>
          <w:sz w:val="24"/>
          <w:szCs w:val="28"/>
          <w:lang w:val="en-US" w:eastAsia="zh-CN"/>
        </w:rPr>
      </w:pPr>
      <w:r>
        <w:rPr>
          <w:rFonts w:hint="eastAsia"/>
          <w:sz w:val="24"/>
          <w:szCs w:val="28"/>
          <w:lang w:val="en-US" w:eastAsia="zh-CN"/>
        </w:rPr>
        <w:t>int num = Integer.parseInt(str);</w:t>
      </w:r>
    </w:p>
    <w:p>
      <w:pPr>
        <w:numPr>
          <w:ilvl w:val="0"/>
          <w:numId w:val="0"/>
        </w:numPr>
        <w:ind w:firstLine="720" w:firstLineChars="300"/>
        <w:rPr>
          <w:rFonts w:hint="eastAsia"/>
          <w:sz w:val="24"/>
          <w:szCs w:val="28"/>
          <w:lang w:val="en-US" w:eastAsia="zh-CN"/>
        </w:rPr>
      </w:pPr>
      <w:r>
        <w:rPr>
          <w:rFonts w:hint="eastAsia"/>
          <w:sz w:val="24"/>
          <w:szCs w:val="28"/>
          <w:lang w:val="en-US" w:eastAsia="zh-CN"/>
        </w:rPr>
        <w:t>}}</w:t>
      </w:r>
    </w:p>
    <w:p>
      <w:pPr>
        <w:numPr>
          <w:ilvl w:val="0"/>
          <w:numId w:val="0"/>
        </w:numPr>
        <w:rPr>
          <w:rFonts w:hint="default"/>
          <w:sz w:val="24"/>
          <w:szCs w:val="28"/>
          <w:lang w:val="en-US" w:eastAsia="zh-CN"/>
        </w:rPr>
      </w:pPr>
    </w:p>
    <w:p>
      <w:pPr>
        <w:pStyle w:val="3"/>
        <w:rPr>
          <w:rFonts w:hint="eastAsia"/>
          <w:lang w:val="en-US" w:eastAsia="zh-CN"/>
        </w:rPr>
      </w:pPr>
      <w:r>
        <w:rPr>
          <w:rFonts w:hint="eastAsia"/>
          <w:lang w:val="en-US" w:eastAsia="zh-CN"/>
        </w:rPr>
        <w:t>简述几种JAVA设计模式,例如:单例模式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一、工厂模式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我个人的理解是这样的，JAVA多态的一种体现，比如定义了一个接口或者抽象类的变量，可以由它的子类或者实现者来初始化它，但是我们在使用其中的抽象方法的时候，实际上是调用它的子类或者实现者重写的方法</w:t>
      </w:r>
    </w:p>
    <w:p>
      <w:pPr>
        <w:numPr>
          <w:ilvl w:val="0"/>
          <w:numId w:val="28"/>
        </w:numPr>
        <w:ind w:firstLine="240" w:firstLineChars="100"/>
        <w:rPr>
          <w:rFonts w:hint="eastAsia"/>
          <w:color w:val="FF0000"/>
          <w:sz w:val="24"/>
          <w:szCs w:val="28"/>
          <w:lang w:val="en-US" w:eastAsia="zh-CN"/>
        </w:rPr>
      </w:pPr>
      <w:r>
        <w:rPr>
          <w:rFonts w:hint="eastAsia"/>
          <w:color w:val="FF0000"/>
          <w:sz w:val="24"/>
          <w:szCs w:val="28"/>
          <w:lang w:val="en-US" w:eastAsia="zh-CN"/>
        </w:rPr>
        <w:t>观察者模式 :</w:t>
      </w:r>
    </w:p>
    <w:p>
      <w:pPr>
        <w:numPr>
          <w:ilvl w:val="0"/>
          <w:numId w:val="0"/>
        </w:numPr>
        <w:ind w:firstLine="240" w:firstLineChars="100"/>
        <w:rPr>
          <w:rFonts w:hint="eastAsia"/>
          <w:sz w:val="24"/>
          <w:szCs w:val="28"/>
          <w:lang w:val="en-US" w:eastAsia="zh-CN"/>
        </w:rPr>
      </w:pPr>
      <w:r>
        <w:rPr>
          <w:rFonts w:hint="default"/>
          <w:sz w:val="24"/>
          <w:szCs w:val="28"/>
          <w:lang w:val="en-US" w:eastAsia="zh-CN"/>
        </w:rPr>
        <w:t>介绍</w:t>
      </w:r>
    </w:p>
    <w:p>
      <w:pPr>
        <w:numPr>
          <w:ilvl w:val="0"/>
          <w:numId w:val="0"/>
        </w:numPr>
        <w:ind w:firstLine="240" w:firstLineChars="100"/>
        <w:rPr>
          <w:rFonts w:hint="default"/>
          <w:sz w:val="24"/>
          <w:szCs w:val="28"/>
          <w:lang w:val="en-US" w:eastAsia="zh-CN"/>
        </w:rPr>
      </w:pPr>
      <w:r>
        <w:rPr>
          <w:rFonts w:hint="default"/>
          <w:sz w:val="24"/>
          <w:szCs w:val="28"/>
          <w:lang w:val="en-US" w:eastAsia="zh-CN"/>
        </w:rPr>
        <w:t>意图：定义对象间的一种一对多的依赖关系，当一个对象的状态发生改变时，所有依赖于它的对象都得到通知并被自动更新。</w:t>
      </w:r>
    </w:p>
    <w:p>
      <w:pPr>
        <w:numPr>
          <w:ilvl w:val="0"/>
          <w:numId w:val="0"/>
        </w:numPr>
        <w:ind w:firstLine="240" w:firstLineChars="100"/>
        <w:rPr>
          <w:rFonts w:hint="default"/>
          <w:sz w:val="24"/>
          <w:szCs w:val="28"/>
          <w:lang w:val="en-US" w:eastAsia="zh-CN"/>
        </w:rPr>
      </w:pPr>
      <w:r>
        <w:rPr>
          <w:rFonts w:hint="default"/>
          <w:sz w:val="24"/>
          <w:szCs w:val="28"/>
          <w:lang w:val="en-US" w:eastAsia="zh-CN"/>
        </w:rPr>
        <w:t>主要解决：一个对象状态改变给其他对象通知的问题，而且要考虑到易用和低耦合，保证高度的协作。</w:t>
      </w:r>
    </w:p>
    <w:p>
      <w:pPr>
        <w:numPr>
          <w:ilvl w:val="0"/>
          <w:numId w:val="0"/>
        </w:numPr>
        <w:ind w:firstLine="240" w:firstLineChars="100"/>
        <w:rPr>
          <w:rFonts w:hint="default"/>
          <w:sz w:val="24"/>
          <w:szCs w:val="28"/>
          <w:lang w:val="en-US" w:eastAsia="zh-CN"/>
        </w:rPr>
      </w:pPr>
      <w:r>
        <w:rPr>
          <w:rFonts w:hint="default"/>
          <w:sz w:val="24"/>
          <w:szCs w:val="28"/>
          <w:lang w:val="en-US" w:eastAsia="zh-CN"/>
        </w:rPr>
        <w:t>何时使用：一个对象（目标对象）的状态发生改变，所有的依赖对象（观察者对象）都将得到通知，进行广播通知。</w:t>
      </w:r>
    </w:p>
    <w:p>
      <w:pPr>
        <w:numPr>
          <w:ilvl w:val="0"/>
          <w:numId w:val="0"/>
        </w:numPr>
        <w:ind w:firstLine="240" w:firstLineChars="100"/>
        <w:rPr>
          <w:rFonts w:hint="default"/>
          <w:sz w:val="24"/>
          <w:szCs w:val="28"/>
          <w:lang w:val="en-US" w:eastAsia="zh-CN"/>
        </w:rPr>
      </w:pPr>
      <w:r>
        <w:rPr>
          <w:rFonts w:hint="default"/>
          <w:sz w:val="24"/>
          <w:szCs w:val="28"/>
          <w:lang w:val="en-US" w:eastAsia="zh-CN"/>
        </w:rPr>
        <w:t>如何解决：使用面向对象技术，可以将这种依赖关系弱化。</w:t>
      </w:r>
    </w:p>
    <w:p>
      <w:pPr>
        <w:numPr>
          <w:ilvl w:val="0"/>
          <w:numId w:val="0"/>
        </w:numPr>
        <w:ind w:firstLine="240" w:firstLineChars="100"/>
        <w:rPr>
          <w:rFonts w:hint="default"/>
          <w:sz w:val="24"/>
          <w:szCs w:val="28"/>
          <w:lang w:val="en-US" w:eastAsia="zh-CN"/>
        </w:rPr>
      </w:pPr>
      <w:r>
        <w:rPr>
          <w:rFonts w:hint="default"/>
          <w:sz w:val="24"/>
          <w:szCs w:val="28"/>
          <w:lang w:val="en-US" w:eastAsia="zh-CN"/>
        </w:rPr>
        <w:t>关键代码：在抽象类里有一个 ArrayList 存放观察者们。</w:t>
      </w:r>
    </w:p>
    <w:p>
      <w:pPr>
        <w:numPr>
          <w:ilvl w:val="0"/>
          <w:numId w:val="0"/>
        </w:numPr>
        <w:rPr>
          <w:rFonts w:hint="eastAsia"/>
          <w:color w:val="FF0000"/>
          <w:sz w:val="24"/>
          <w:szCs w:val="28"/>
          <w:lang w:val="en-US" w:eastAsia="zh-CN"/>
        </w:rPr>
      </w:pP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三、模板模式 :</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四、单例模式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  定义：在内存中始终只有一个对象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饿汉式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特点:当前某一个一加载,就会创建一个对象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需要将该类的无参构造私有化</w:t>
      </w:r>
    </w:p>
    <w:p>
      <w:pPr>
        <w:numPr>
          <w:ilvl w:val="0"/>
          <w:numId w:val="0"/>
        </w:numPr>
        <w:ind w:firstLine="240" w:firstLineChars="100"/>
        <w:rPr>
          <w:rFonts w:hint="eastAsia"/>
          <w:sz w:val="24"/>
          <w:szCs w:val="28"/>
          <w:lang w:val="en-US" w:eastAsia="zh-CN"/>
        </w:rPr>
      </w:pPr>
      <w:r>
        <w:rPr>
          <w:rFonts w:hint="eastAsia"/>
          <w:sz w:val="24"/>
          <w:szCs w:val="28"/>
          <w:lang w:val="en-US" w:eastAsia="zh-CN"/>
        </w:rPr>
        <w:t>  在成员变量创建该类的实例</w:t>
      </w:r>
    </w:p>
    <w:p>
      <w:pPr>
        <w:numPr>
          <w:ilvl w:val="0"/>
          <w:numId w:val="0"/>
        </w:numPr>
        <w:ind w:firstLine="240" w:firstLineChars="100"/>
        <w:rPr>
          <w:rFonts w:hint="eastAsia"/>
          <w:sz w:val="24"/>
          <w:szCs w:val="28"/>
          <w:lang w:val="en-US" w:eastAsia="zh-CN"/>
        </w:rPr>
      </w:pPr>
      <w:r>
        <w:rPr>
          <w:rFonts w:hint="eastAsia"/>
          <w:sz w:val="24"/>
          <w:szCs w:val="28"/>
          <w:lang w:val="en-US" w:eastAsia="zh-CN"/>
        </w:rPr>
        <w:t>需要提供公共的访问方法(实际开发中使用这种方式)</w:t>
      </w:r>
    </w:p>
    <w:p>
      <w:pPr>
        <w:numPr>
          <w:ilvl w:val="0"/>
          <w:numId w:val="0"/>
        </w:numPr>
        <w:ind w:firstLine="240" w:firstLineChars="100"/>
        <w:rPr>
          <w:rFonts w:hint="eastAsia"/>
          <w:sz w:val="24"/>
          <w:szCs w:val="28"/>
          <w:lang w:val="en-US" w:eastAsia="zh-CN"/>
        </w:rPr>
      </w:pPr>
      <w:r>
        <w:rPr>
          <w:rFonts w:hint="eastAsia"/>
          <w:sz w:val="24"/>
          <w:szCs w:val="28"/>
          <w:lang w:val="en-US" w:eastAsia="zh-CN"/>
        </w:rPr>
        <w:t>  懒汉式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特点:并不是加载某个类就直接创建对象,而是需要的时候在创建对象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1)懒加载(延迟加载)</w:t>
      </w:r>
    </w:p>
    <w:p>
      <w:pPr>
        <w:numPr>
          <w:ilvl w:val="0"/>
          <w:numId w:val="0"/>
        </w:numPr>
        <w:ind w:firstLine="240" w:firstLineChars="100"/>
        <w:rPr>
          <w:rFonts w:hint="eastAsia"/>
          <w:sz w:val="24"/>
          <w:szCs w:val="28"/>
          <w:lang w:val="en-US" w:eastAsia="zh-CN"/>
        </w:rPr>
      </w:pPr>
      <w:r>
        <w:rPr>
          <w:rFonts w:hint="eastAsia"/>
          <w:sz w:val="24"/>
          <w:szCs w:val="28"/>
          <w:lang w:val="en-US" w:eastAsia="zh-CN"/>
        </w:rPr>
        <w:t>2)线程的安全问题</w:t>
      </w:r>
    </w:p>
    <w:p>
      <w:pPr>
        <w:numPr>
          <w:ilvl w:val="0"/>
          <w:numId w:val="0"/>
        </w:numPr>
        <w:ind w:firstLine="240" w:firstLineChars="100"/>
        <w:rPr>
          <w:rFonts w:hint="eastAsia"/>
          <w:sz w:val="24"/>
          <w:szCs w:val="28"/>
          <w:lang w:val="en-US" w:eastAsia="zh-CN"/>
        </w:rPr>
      </w:pPr>
      <w:r>
        <w:rPr>
          <w:rFonts w:hint="eastAsia"/>
          <w:sz w:val="24"/>
          <w:szCs w:val="28"/>
          <w:lang w:val="en-US" w:eastAsia="zh-CN"/>
        </w:rPr>
        <w:t>  线程安全问题检验标准:</w:t>
      </w:r>
    </w:p>
    <w:p>
      <w:pPr>
        <w:numPr>
          <w:ilvl w:val="0"/>
          <w:numId w:val="0"/>
        </w:numPr>
        <w:ind w:firstLine="240" w:firstLineChars="100"/>
        <w:rPr>
          <w:rFonts w:hint="eastAsia"/>
          <w:sz w:val="24"/>
          <w:szCs w:val="28"/>
          <w:lang w:val="en-US" w:eastAsia="zh-CN"/>
        </w:rPr>
      </w:pPr>
      <w:r>
        <w:rPr>
          <w:rFonts w:hint="eastAsia"/>
          <w:sz w:val="24"/>
          <w:szCs w:val="28"/>
          <w:lang w:val="en-US" w:eastAsia="zh-CN"/>
        </w:rPr>
        <w:t>  a:是否是多线程环境</w:t>
      </w:r>
    </w:p>
    <w:p>
      <w:pPr>
        <w:numPr>
          <w:ilvl w:val="0"/>
          <w:numId w:val="0"/>
        </w:numPr>
        <w:ind w:firstLine="240" w:firstLineChars="100"/>
        <w:rPr>
          <w:rFonts w:hint="eastAsia"/>
          <w:sz w:val="24"/>
          <w:szCs w:val="28"/>
          <w:lang w:val="en-US" w:eastAsia="zh-CN"/>
        </w:rPr>
      </w:pPr>
      <w:r>
        <w:rPr>
          <w:rFonts w:hint="eastAsia"/>
          <w:sz w:val="24"/>
          <w:szCs w:val="28"/>
          <w:lang w:val="en-US" w:eastAsia="zh-CN"/>
        </w:rPr>
        <w:t>  b:是否有共享数据</w:t>
      </w:r>
    </w:p>
    <w:p>
      <w:pPr>
        <w:widowControl w:val="0"/>
        <w:numPr>
          <w:ilvl w:val="0"/>
          <w:numId w:val="0"/>
        </w:numPr>
        <w:jc w:val="both"/>
        <w:rPr>
          <w:rFonts w:hint="eastAsia"/>
          <w:sz w:val="24"/>
          <w:szCs w:val="28"/>
          <w:lang w:val="en-US" w:eastAsia="zh-CN"/>
        </w:rPr>
      </w:pPr>
      <w:r>
        <w:rPr>
          <w:rFonts w:hint="eastAsia"/>
          <w:sz w:val="24"/>
          <w:szCs w:val="28"/>
          <w:lang w:val="en-US" w:eastAsia="zh-CN"/>
        </w:rPr>
        <w:t>   c:是否有多条语句对共享数据进行操作!</w:t>
      </w:r>
    </w:p>
    <w:p>
      <w:pPr>
        <w:widowControl w:val="0"/>
        <w:numPr>
          <w:ilvl w:val="0"/>
          <w:numId w:val="0"/>
        </w:numPr>
        <w:jc w:val="both"/>
        <w:rPr>
          <w:rFonts w:hint="eastAsia"/>
          <w:sz w:val="24"/>
          <w:szCs w:val="28"/>
          <w:lang w:val="en-US" w:eastAsia="zh-CN"/>
        </w:rPr>
      </w:pPr>
    </w:p>
    <w:p>
      <w:pPr>
        <w:pStyle w:val="3"/>
        <w:rPr>
          <w:rFonts w:hint="eastAsia"/>
          <w:lang w:val="en-US" w:eastAsia="zh-CN"/>
        </w:rPr>
      </w:pPr>
      <w:r>
        <w:rPr>
          <w:rFonts w:hint="eastAsia"/>
          <w:lang w:val="en-US" w:eastAsia="zh-CN"/>
        </w:rPr>
        <w:t>什么是Docker,简述Docker的原理</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Docker就是虚拟化的一种轻量级替代技术。</w:t>
      </w:r>
      <w:r>
        <w:rPr>
          <w:rFonts w:hint="eastAsia"/>
          <w:sz w:val="24"/>
          <w:szCs w:val="28"/>
          <w:lang w:val="en-US" w:eastAsia="zh-CN"/>
        </w:rPr>
        <w:t xml:space="preserve">Docker的容器技术不依赖任何语言、框架或系统，可以将App变成一种 标准化的、可移植的、自管理的组件，并脱离服务器硬件在任何主流系统中开发、调试和运行 </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简单的说原理就是</w:t>
      </w:r>
      <w:r>
        <w:rPr>
          <w:rFonts w:hint="eastAsia"/>
          <w:sz w:val="24"/>
          <w:szCs w:val="28"/>
          <w:lang w:val="en-US" w:eastAsia="zh-CN"/>
        </w:rPr>
        <w:t>，在 Linux 系统上迅速创建一个容器（类似虚拟机）并在容器上部署和运行应用程序，并通过配置文件 可以轻松实现应用程序的自动化安装、部署和升级，非常方便。因为使用了容器，所以可以很方便的把生产环境和开 发环境分开，互不影响，这是 docker 最普遍的一个玩法。</w:t>
      </w:r>
    </w:p>
    <w:p>
      <w:pPr>
        <w:widowControl w:val="0"/>
        <w:numPr>
          <w:ilvl w:val="0"/>
          <w:numId w:val="0"/>
        </w:numPr>
        <w:jc w:val="both"/>
        <w:rPr>
          <w:rFonts w:hint="eastAsia"/>
          <w:sz w:val="24"/>
          <w:szCs w:val="28"/>
          <w:lang w:val="en-US" w:eastAsia="zh-CN"/>
        </w:rPr>
      </w:pPr>
    </w:p>
    <w:p>
      <w:pPr>
        <w:pStyle w:val="3"/>
        <w:rPr>
          <w:rFonts w:hint="eastAsia"/>
          <w:lang w:val="en-US" w:eastAsia="zh-CN"/>
        </w:rPr>
      </w:pPr>
      <w:bookmarkStart w:id="7" w:name="t0"/>
      <w:bookmarkEnd w:id="7"/>
      <w:r>
        <w:rPr>
          <w:rFonts w:hint="eastAsia"/>
          <w:lang w:val="en-US" w:eastAsia="zh-CN"/>
        </w:rPr>
        <w:t xml:space="preserve"> List 和 Set 、Map的区别？</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 xml:space="preserve">List </w:t>
      </w:r>
      <w:r>
        <w:rPr>
          <w:rFonts w:hint="eastAsia"/>
          <w:color w:val="000000" w:themeColor="text1"/>
          <w:sz w:val="24"/>
          <w:szCs w:val="28"/>
          <w:lang w:val="en-US" w:eastAsia="zh-CN"/>
          <w14:textFill>
            <w14:solidFill>
              <w14:schemeClr w14:val="tx1"/>
            </w14:solidFill>
          </w14:textFill>
        </w:rPr>
        <w:t>和</w:t>
      </w:r>
      <w:r>
        <w:rPr>
          <w:rFonts w:hint="eastAsia"/>
          <w:color w:val="FF0000"/>
          <w:sz w:val="24"/>
          <w:szCs w:val="28"/>
          <w:lang w:val="en-US" w:eastAsia="zh-CN"/>
        </w:rPr>
        <w:t xml:space="preserve"> Set</w:t>
      </w:r>
      <w:r>
        <w:rPr>
          <w:rFonts w:hint="eastAsia"/>
          <w:sz w:val="24"/>
          <w:szCs w:val="28"/>
          <w:lang w:val="en-US" w:eastAsia="zh-CN"/>
        </w:rPr>
        <w:t xml:space="preserve"> 是存储单列数据的集合，</w:t>
      </w:r>
      <w:r>
        <w:rPr>
          <w:rFonts w:hint="eastAsia"/>
          <w:color w:val="FF0000"/>
          <w:sz w:val="24"/>
          <w:szCs w:val="28"/>
          <w:lang w:val="en-US" w:eastAsia="zh-CN"/>
        </w:rPr>
        <w:t>Map</w:t>
      </w:r>
      <w:r>
        <w:rPr>
          <w:rFonts w:hint="eastAsia"/>
          <w:sz w:val="24"/>
          <w:szCs w:val="28"/>
          <w:lang w:val="en-US" w:eastAsia="zh-CN"/>
        </w:rPr>
        <w:t xml:space="preserve"> 是存储键和值这样的双列数据的集合；</w:t>
      </w:r>
    </w:p>
    <w:p>
      <w:pPr>
        <w:widowControl w:val="0"/>
        <w:numPr>
          <w:ilvl w:val="0"/>
          <w:numId w:val="0"/>
        </w:numPr>
        <w:jc w:val="both"/>
        <w:rPr>
          <w:rFonts w:hint="eastAsia"/>
          <w:sz w:val="24"/>
          <w:szCs w:val="28"/>
          <w:lang w:val="en-US" w:eastAsia="zh-CN"/>
        </w:rPr>
      </w:pPr>
      <w:r>
        <w:rPr>
          <w:rFonts w:hint="eastAsia"/>
          <w:sz w:val="24"/>
          <w:szCs w:val="28"/>
          <w:lang w:val="en-US" w:eastAsia="zh-CN"/>
        </w:rPr>
        <w:t>List 中存储的数据是有顺序，并且允许重复；</w:t>
      </w:r>
    </w:p>
    <w:p>
      <w:pPr>
        <w:widowControl w:val="0"/>
        <w:numPr>
          <w:ilvl w:val="0"/>
          <w:numId w:val="0"/>
        </w:numPr>
        <w:jc w:val="both"/>
        <w:rPr>
          <w:rFonts w:hint="eastAsia"/>
          <w:sz w:val="24"/>
          <w:szCs w:val="28"/>
          <w:lang w:val="en-US" w:eastAsia="zh-CN"/>
        </w:rPr>
      </w:pPr>
      <w:r>
        <w:rPr>
          <w:rFonts w:hint="eastAsia"/>
          <w:sz w:val="24"/>
          <w:szCs w:val="28"/>
          <w:lang w:val="en-US" w:eastAsia="zh-CN"/>
        </w:rPr>
        <w:t>Set 中存储的数据是无序的，且不允许有重复。</w:t>
      </w:r>
    </w:p>
    <w:p>
      <w:pPr>
        <w:widowControl w:val="0"/>
        <w:numPr>
          <w:ilvl w:val="0"/>
          <w:numId w:val="0"/>
        </w:numPr>
        <w:jc w:val="both"/>
        <w:rPr>
          <w:rFonts w:hint="eastAsia"/>
          <w:sz w:val="24"/>
          <w:szCs w:val="28"/>
          <w:lang w:val="en-US" w:eastAsia="zh-CN"/>
        </w:rPr>
      </w:pPr>
      <w:r>
        <w:rPr>
          <w:rFonts w:hint="eastAsia"/>
          <w:sz w:val="24"/>
          <w:szCs w:val="28"/>
          <w:lang w:val="en-US" w:eastAsia="zh-CN"/>
        </w:rPr>
        <w:t>Map 中存储的数据是没有顺序的，其键是不能重复的，它的值是可以有重复的，</w:t>
      </w:r>
    </w:p>
    <w:p>
      <w:pPr>
        <w:widowControl w:val="0"/>
        <w:numPr>
          <w:ilvl w:val="0"/>
          <w:numId w:val="0"/>
        </w:numPr>
        <w:jc w:val="both"/>
        <w:rPr>
          <w:rFonts w:hint="eastAsia"/>
          <w:sz w:val="24"/>
          <w:szCs w:val="28"/>
          <w:lang w:val="en-US" w:eastAsia="zh-CN"/>
        </w:rPr>
      </w:pPr>
    </w:p>
    <w:p>
      <w:pPr>
        <w:widowControl w:val="0"/>
        <w:numPr>
          <w:ilvl w:val="0"/>
          <w:numId w:val="0"/>
        </w:numPr>
        <w:jc w:val="both"/>
        <w:rPr>
          <w:rFonts w:hint="eastAsia"/>
          <w:sz w:val="24"/>
          <w:szCs w:val="28"/>
          <w:lang w:val="en-US" w:eastAsia="zh-CN"/>
        </w:rPr>
      </w:pPr>
    </w:p>
    <w:p>
      <w:pPr>
        <w:pStyle w:val="3"/>
        <w:rPr>
          <w:rFonts w:hint="default"/>
          <w:lang w:val="en-US" w:eastAsia="zh-CN"/>
        </w:rPr>
      </w:pPr>
      <w:r>
        <w:rPr>
          <w:rFonts w:hint="default"/>
          <w:lang w:val="en-US" w:eastAsia="zh-CN"/>
        </w:rPr>
        <w:t>系列化是干什么的？什么情况下会用到序列化？</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1系列化是干什么的？</w:t>
      </w:r>
      <w:r>
        <w:rPr>
          <w:rFonts w:hint="eastAsia"/>
          <w:sz w:val="24"/>
          <w:szCs w:val="28"/>
          <w:lang w:val="en-US" w:eastAsia="zh-CN"/>
        </w:rPr>
        <w:br w:type="textWrapping"/>
      </w:r>
      <w:r>
        <w:rPr>
          <w:rFonts w:hint="eastAsia"/>
          <w:sz w:val="24"/>
          <w:szCs w:val="28"/>
          <w:lang w:val="en-US" w:eastAsia="zh-CN"/>
        </w:rPr>
        <w:t>       序列化简单来说就保存对象在内存中的状态也可以说是实例化变量。，一种保存对象状态的机制。只有实现了serializable接口的类的对象才能被实例化。</w:t>
      </w:r>
    </w:p>
    <w:p>
      <w:pPr>
        <w:widowControl w:val="0"/>
        <w:numPr>
          <w:ilvl w:val="0"/>
          <w:numId w:val="0"/>
        </w:numPr>
        <w:jc w:val="both"/>
        <w:rPr>
          <w:rFonts w:hint="eastAsia"/>
          <w:sz w:val="24"/>
          <w:szCs w:val="28"/>
          <w:lang w:val="en-US" w:eastAsia="zh-CN"/>
        </w:rPr>
      </w:pPr>
      <w:r>
        <w:rPr>
          <w:rFonts w:hint="eastAsia"/>
          <w:sz w:val="24"/>
          <w:szCs w:val="28"/>
          <w:lang w:val="en-US" w:eastAsia="zh-CN"/>
        </w:rPr>
        <w:br w:type="textWrapping"/>
      </w:r>
      <w:r>
        <w:rPr>
          <w:rFonts w:hint="eastAsia"/>
          <w:color w:val="FF0000"/>
          <w:sz w:val="24"/>
          <w:szCs w:val="28"/>
          <w:lang w:val="en-US" w:eastAsia="zh-CN"/>
        </w:rPr>
        <w:t>2什么情况下会用到序列化？</w:t>
      </w:r>
      <w:r>
        <w:rPr>
          <w:rFonts w:hint="eastAsia"/>
          <w:sz w:val="24"/>
          <w:szCs w:val="28"/>
          <w:lang w:val="en-US" w:eastAsia="zh-CN"/>
        </w:rPr>
        <w:br w:type="textWrapping"/>
      </w:r>
      <w:r>
        <w:rPr>
          <w:rFonts w:hint="eastAsia"/>
          <w:sz w:val="24"/>
          <w:szCs w:val="28"/>
          <w:lang w:val="en-US" w:eastAsia="zh-CN"/>
        </w:rPr>
        <w:t>     1当你想把内存中的对象写入到硬盘时</w:t>
      </w:r>
    </w:p>
    <w:p>
      <w:pPr>
        <w:widowControl w:val="0"/>
        <w:numPr>
          <w:ilvl w:val="0"/>
          <w:numId w:val="0"/>
        </w:numPr>
        <w:jc w:val="both"/>
        <w:rPr>
          <w:rFonts w:hint="eastAsia"/>
          <w:sz w:val="24"/>
          <w:szCs w:val="28"/>
          <w:lang w:val="en-US" w:eastAsia="zh-CN"/>
        </w:rPr>
      </w:pPr>
      <w:r>
        <w:rPr>
          <w:rFonts w:hint="eastAsia"/>
          <w:sz w:val="24"/>
          <w:szCs w:val="28"/>
          <w:lang w:val="en-US" w:eastAsia="zh-CN"/>
        </w:rPr>
        <w:t>     2当你想用套接字在网络上传输对象时</w:t>
      </w:r>
    </w:p>
    <w:p>
      <w:pPr>
        <w:widowControl w:val="0"/>
        <w:numPr>
          <w:ilvl w:val="0"/>
          <w:numId w:val="0"/>
        </w:numPr>
        <w:jc w:val="both"/>
        <w:rPr>
          <w:rFonts w:hint="eastAsia"/>
          <w:sz w:val="24"/>
          <w:szCs w:val="28"/>
          <w:lang w:val="en-US" w:eastAsia="zh-CN"/>
        </w:rPr>
      </w:pPr>
      <w:r>
        <w:rPr>
          <w:rFonts w:hint="eastAsia"/>
          <w:sz w:val="24"/>
          <w:szCs w:val="28"/>
          <w:lang w:val="en-US" w:eastAsia="zh-CN"/>
        </w:rPr>
        <w:t>     3当你想通过RMI调用对象时</w:t>
      </w:r>
    </w:p>
    <w:p>
      <w:pPr>
        <w:widowControl w:val="0"/>
        <w:numPr>
          <w:ilvl w:val="0"/>
          <w:numId w:val="0"/>
        </w:numPr>
        <w:jc w:val="both"/>
        <w:rPr>
          <w:rFonts w:hint="eastAsia"/>
          <w:sz w:val="24"/>
          <w:szCs w:val="28"/>
          <w:lang w:val="en-US" w:eastAsia="zh-CN"/>
        </w:rPr>
      </w:pPr>
      <w:r>
        <w:rPr>
          <w:rFonts w:hint="eastAsia"/>
          <w:sz w:val="24"/>
          <w:szCs w:val="28"/>
          <w:lang w:val="en-US" w:eastAsia="zh-CN"/>
        </w:rPr>
        <w:t>    （RMI是什么东西？）：RMI总结来说就是远程调用对象，在一个jvm上调用另一个jvm的对象。</w:t>
      </w:r>
    </w:p>
    <w:p>
      <w:pPr>
        <w:widowControl w:val="0"/>
        <w:numPr>
          <w:ilvl w:val="0"/>
          <w:numId w:val="0"/>
        </w:numPr>
        <w:jc w:val="both"/>
        <w:rPr>
          <w:rFonts w:hint="eastAsia"/>
          <w:sz w:val="24"/>
          <w:szCs w:val="28"/>
          <w:lang w:val="en-US" w:eastAsia="zh-CN"/>
        </w:rPr>
      </w:pPr>
    </w:p>
    <w:p>
      <w:pPr>
        <w:pStyle w:val="3"/>
        <w:rPr>
          <w:rFonts w:hint="eastAsia"/>
          <w:lang w:val="en-US" w:eastAsia="zh-CN"/>
        </w:rPr>
      </w:pPr>
      <w:r>
        <w:rPr>
          <w:rFonts w:hint="eastAsia"/>
          <w:lang w:val="en-US" w:eastAsia="zh-CN"/>
        </w:rPr>
        <w:t>数组(Array)和列表(ArrayList)有什么区别？什么时候应该使用Array而不是ArrayList？</w:t>
      </w:r>
    </w:p>
    <w:p>
      <w:pPr>
        <w:widowControl w:val="0"/>
        <w:numPr>
          <w:ilvl w:val="0"/>
          <w:numId w:val="0"/>
        </w:numPr>
        <w:jc w:val="both"/>
        <w:rPr>
          <w:rFonts w:hint="default"/>
          <w:color w:val="FF0000"/>
          <w:sz w:val="24"/>
          <w:szCs w:val="28"/>
          <w:lang w:val="en-US" w:eastAsia="zh-CN"/>
        </w:rPr>
      </w:pPr>
      <w:r>
        <w:rPr>
          <w:rFonts w:hint="default"/>
          <w:color w:val="FF0000"/>
          <w:sz w:val="24"/>
          <w:szCs w:val="28"/>
          <w:lang w:val="en-US" w:eastAsia="zh-CN"/>
        </w:rPr>
        <w:t>Array：</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它是数组，申明数组的时候就要初始化并确定长度，长度不可变，</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而且它只能存储同一类型的数据，比如申明为String类型的数组，那么它只能存储</w:t>
      </w:r>
      <w:r>
        <w:rPr>
          <w:rFonts w:hint="eastAsia"/>
          <w:sz w:val="24"/>
          <w:szCs w:val="28"/>
          <w:lang w:val="en-US" w:eastAsia="zh-CN"/>
        </w:rPr>
        <w:t>String</w:t>
      </w:r>
      <w:r>
        <w:rPr>
          <w:rFonts w:hint="default"/>
          <w:sz w:val="24"/>
          <w:szCs w:val="28"/>
          <w:lang w:val="en-US" w:eastAsia="zh-CN"/>
        </w:rPr>
        <w:t>类型数据 </w:t>
      </w:r>
      <w:r>
        <w:rPr>
          <w:rFonts w:hint="eastAsia"/>
          <w:sz w:val="24"/>
          <w:szCs w:val="28"/>
          <w:lang w:val="en-US" w:eastAsia="zh-CN"/>
        </w:rPr>
        <w:t xml:space="preserve">. </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可以包含基本类型和对象类型.</w:t>
      </w:r>
    </w:p>
    <w:p>
      <w:pPr>
        <w:widowControl w:val="0"/>
        <w:numPr>
          <w:ilvl w:val="0"/>
          <w:numId w:val="0"/>
        </w:numPr>
        <w:ind w:firstLine="480" w:firstLineChars="200"/>
        <w:jc w:val="both"/>
        <w:rPr>
          <w:rFonts w:hint="default"/>
          <w:color w:val="FF0000"/>
          <w:sz w:val="24"/>
          <w:szCs w:val="28"/>
          <w:lang w:val="en-US" w:eastAsia="zh-CN"/>
        </w:rPr>
      </w:pPr>
      <w:r>
        <w:rPr>
          <w:rFonts w:hint="default"/>
          <w:sz w:val="24"/>
          <w:szCs w:val="28"/>
          <w:lang w:val="en-US" w:eastAsia="zh-CN"/>
        </w:rPr>
        <w:br w:type="textWrapping"/>
      </w:r>
      <w:r>
        <w:rPr>
          <w:rFonts w:hint="default"/>
          <w:color w:val="FF0000"/>
          <w:sz w:val="24"/>
          <w:szCs w:val="28"/>
          <w:lang w:val="en-US" w:eastAsia="zh-CN"/>
        </w:rPr>
        <w:t>ArrayList：</w:t>
      </w:r>
    </w:p>
    <w:p>
      <w:pPr>
        <w:widowControl w:val="0"/>
        <w:numPr>
          <w:ilvl w:val="0"/>
          <w:numId w:val="0"/>
        </w:numPr>
        <w:ind w:left="479" w:leftChars="228" w:firstLine="0" w:firstLineChars="0"/>
        <w:jc w:val="both"/>
        <w:rPr>
          <w:rFonts w:hint="eastAsia"/>
          <w:sz w:val="24"/>
          <w:szCs w:val="28"/>
          <w:lang w:val="en-US" w:eastAsia="zh-CN"/>
        </w:rPr>
      </w:pPr>
      <w:r>
        <w:rPr>
          <w:rFonts w:hint="default"/>
          <w:sz w:val="24"/>
          <w:szCs w:val="28"/>
          <w:lang w:val="en-US" w:eastAsia="zh-CN"/>
        </w:rPr>
        <w:t>它是一个集合，需要先申明，然后再添加数据，长度是根据内容的多少而改变的，ArrayList可以存放不同类型的数据，在存储基本类型数据的时候要使用基本数据类型的包装类</w:t>
      </w:r>
      <w:r>
        <w:rPr>
          <w:rFonts w:hint="eastAsia"/>
          <w:sz w:val="24"/>
          <w:szCs w:val="28"/>
          <w:lang w:val="en-US" w:eastAsia="zh-CN"/>
        </w:rPr>
        <w:t>。</w:t>
      </w:r>
    </w:p>
    <w:p>
      <w:pPr>
        <w:widowControl w:val="0"/>
        <w:numPr>
          <w:ilvl w:val="0"/>
          <w:numId w:val="0"/>
        </w:numPr>
        <w:ind w:left="479" w:leftChars="228" w:firstLine="0" w:firstLineChars="0"/>
        <w:jc w:val="both"/>
        <w:rPr>
          <w:rFonts w:hint="eastAsia"/>
          <w:sz w:val="24"/>
          <w:szCs w:val="28"/>
          <w:lang w:val="en-US" w:eastAsia="zh-CN"/>
        </w:rPr>
      </w:pPr>
      <w:r>
        <w:rPr>
          <w:rFonts w:hint="eastAsia"/>
          <w:sz w:val="24"/>
          <w:szCs w:val="28"/>
          <w:lang w:val="en-US" w:eastAsia="zh-CN"/>
        </w:rPr>
        <w:t>只能包含对象类型.</w:t>
      </w:r>
    </w:p>
    <w:p>
      <w:pPr>
        <w:widowControl w:val="0"/>
        <w:numPr>
          <w:ilvl w:val="0"/>
          <w:numId w:val="0"/>
        </w:numPr>
        <w:jc w:val="both"/>
        <w:rPr>
          <w:rFonts w:hint="default"/>
          <w:sz w:val="24"/>
          <w:szCs w:val="28"/>
          <w:lang w:val="en-US" w:eastAsia="zh-CN"/>
        </w:rPr>
      </w:pPr>
    </w:p>
    <w:p>
      <w:pPr>
        <w:widowControl w:val="0"/>
        <w:numPr>
          <w:ilvl w:val="0"/>
          <w:numId w:val="0"/>
        </w:numPr>
        <w:jc w:val="both"/>
        <w:rPr>
          <w:rFonts w:hint="eastAsia"/>
          <w:color w:val="FF0000"/>
          <w:sz w:val="24"/>
          <w:szCs w:val="28"/>
          <w:lang w:val="en-US" w:eastAsia="zh-CN"/>
        </w:rPr>
      </w:pPr>
      <w:r>
        <w:rPr>
          <w:rFonts w:hint="default"/>
          <w:color w:val="FF0000"/>
          <w:sz w:val="24"/>
          <w:szCs w:val="28"/>
          <w:lang w:val="en-US" w:eastAsia="zh-CN"/>
        </w:rPr>
        <w:t>当能确定长度并且数据类型一致的时候就可以用数组，其他时候使用ArrayList</w:t>
      </w:r>
      <w:r>
        <w:rPr>
          <w:rFonts w:hint="eastAsia"/>
          <w:color w:val="FF0000"/>
          <w:sz w:val="24"/>
          <w:szCs w:val="28"/>
          <w:lang w:val="en-US" w:eastAsia="zh-CN"/>
        </w:rPr>
        <w:t>.</w:t>
      </w:r>
    </w:p>
    <w:p>
      <w:pPr>
        <w:widowControl w:val="0"/>
        <w:numPr>
          <w:ilvl w:val="0"/>
          <w:numId w:val="0"/>
        </w:numPr>
        <w:jc w:val="both"/>
        <w:rPr>
          <w:rFonts w:hint="eastAsia"/>
          <w:sz w:val="24"/>
          <w:szCs w:val="28"/>
          <w:lang w:val="en-US" w:eastAsia="zh-CN"/>
        </w:rPr>
      </w:pPr>
    </w:p>
    <w:p>
      <w:pPr>
        <w:pStyle w:val="3"/>
        <w:rPr>
          <w:rFonts w:hint="eastAsia"/>
          <w:lang w:val="en-US" w:eastAsia="zh-CN"/>
        </w:rPr>
      </w:pPr>
      <w:r>
        <w:rPr>
          <w:rFonts w:hint="default"/>
          <w:lang w:val="en-US" w:eastAsia="zh-CN"/>
        </w:rPr>
        <w:fldChar w:fldCharType="begin"/>
      </w:r>
      <w:r>
        <w:rPr>
          <w:rFonts w:hint="default"/>
          <w:lang w:val="en-US" w:eastAsia="zh-CN"/>
        </w:rPr>
        <w:instrText xml:space="preserve"> HYPERLINK "https://www.cnblogs.com/huzi007/p/5550440.html" </w:instrText>
      </w:r>
      <w:r>
        <w:rPr>
          <w:rFonts w:hint="default"/>
          <w:lang w:val="en-US" w:eastAsia="zh-CN"/>
        </w:rPr>
        <w:fldChar w:fldCharType="separate"/>
      </w:r>
      <w:r>
        <w:rPr>
          <w:rFonts w:hint="default"/>
          <w:lang w:val="en-US" w:eastAsia="zh-CN"/>
        </w:rPr>
        <w:t>Java中ArrayList和LinkedList</w:t>
      </w:r>
      <w:r>
        <w:rPr>
          <w:rFonts w:hint="eastAsia"/>
          <w:lang w:val="en-US" w:eastAsia="zh-CN"/>
        </w:rPr>
        <w:t>的</w:t>
      </w:r>
      <w:r>
        <w:rPr>
          <w:rFonts w:hint="default"/>
          <w:lang w:val="en-US" w:eastAsia="zh-CN"/>
        </w:rPr>
        <w:t>区别</w:t>
      </w:r>
      <w:r>
        <w:rPr>
          <w:rFonts w:hint="default"/>
          <w:lang w:val="en-US" w:eastAsia="zh-CN"/>
        </w:rPr>
        <w:fldChar w:fldCharType="end"/>
      </w:r>
      <w:r>
        <w:rPr>
          <w:rFonts w:hint="eastAsia"/>
          <w:lang w:val="en-US" w:eastAsia="zh-CN"/>
        </w:rPr>
        <w:t>?让你用这两个数据结构,实现一个队列,你会选哪个?</w:t>
      </w:r>
    </w:p>
    <w:p>
      <w:pPr>
        <w:ind w:firstLine="240" w:firstLineChars="100"/>
        <w:rPr>
          <w:rFonts w:hint="eastAsia"/>
          <w:sz w:val="24"/>
          <w:szCs w:val="28"/>
          <w:lang w:val="en-US" w:eastAsia="zh-CN"/>
        </w:rPr>
      </w:pPr>
      <w:r>
        <w:rPr>
          <w:rFonts w:hint="default"/>
          <w:color w:val="FF0000"/>
          <w:sz w:val="24"/>
          <w:szCs w:val="28"/>
          <w:lang w:val="en-US" w:eastAsia="zh-CN"/>
        </w:rPr>
        <w:t>ArrayList和LinkedList的大致区别如下:</w:t>
      </w:r>
      <w:r>
        <w:rPr>
          <w:rFonts w:hint="default" w:ascii="Verdana" w:hAnsi="Verdana" w:eastAsia="宋体" w:cs="Verdana"/>
          <w:i w:val="0"/>
          <w:caps w:val="0"/>
          <w:color w:val="393939"/>
          <w:spacing w:val="0"/>
          <w:sz w:val="16"/>
          <w:szCs w:val="16"/>
          <w:shd w:val="clear" w:fill="FAF7EF"/>
        </w:rPr>
        <w:br w:type="textWrapping"/>
      </w:r>
      <w:r>
        <w:rPr>
          <w:rFonts w:hint="default"/>
          <w:sz w:val="24"/>
          <w:szCs w:val="28"/>
          <w:lang w:val="en-US" w:eastAsia="zh-CN"/>
        </w:rPr>
        <w:t>1.ArrayList是实现了基于动态数组的数据结构，LinkedList基于</w:t>
      </w:r>
      <w:r>
        <w:rPr>
          <w:rFonts w:hint="eastAsia"/>
          <w:sz w:val="24"/>
          <w:szCs w:val="28"/>
          <w:lang w:val="en-US" w:eastAsia="zh-CN"/>
        </w:rPr>
        <w:t>双向</w:t>
      </w:r>
      <w:r>
        <w:rPr>
          <w:rFonts w:hint="default"/>
          <w:sz w:val="24"/>
          <w:szCs w:val="28"/>
          <w:lang w:val="en-US" w:eastAsia="zh-CN"/>
        </w:rPr>
        <w:t>链表的数据结构。 </w:t>
      </w:r>
      <w:r>
        <w:rPr>
          <w:rFonts w:hint="default"/>
          <w:sz w:val="24"/>
          <w:szCs w:val="28"/>
          <w:lang w:val="en-US" w:eastAsia="zh-CN"/>
        </w:rPr>
        <w:br w:type="textWrapping"/>
      </w:r>
      <w:r>
        <w:rPr>
          <w:rFonts w:hint="default"/>
          <w:sz w:val="24"/>
          <w:szCs w:val="28"/>
          <w:lang w:val="en-US" w:eastAsia="zh-CN"/>
        </w:rPr>
        <w:t>2.对于随机访问get和set，ArrayList觉得优于LinkedList，因为LinkedList要移动指针。 </w:t>
      </w:r>
      <w:r>
        <w:rPr>
          <w:rFonts w:hint="default"/>
          <w:sz w:val="24"/>
          <w:szCs w:val="28"/>
          <w:lang w:val="en-US" w:eastAsia="zh-CN"/>
        </w:rPr>
        <w:br w:type="textWrapping"/>
      </w:r>
      <w:r>
        <w:rPr>
          <w:rFonts w:hint="default"/>
          <w:sz w:val="24"/>
          <w:szCs w:val="28"/>
          <w:lang w:val="en-US" w:eastAsia="zh-CN"/>
        </w:rPr>
        <w:t>3.对于新增和删除操作add和remove，LinedList比较占优势，因为ArrayList要移动数据。 </w:t>
      </w:r>
    </w:p>
    <w:p>
      <w:pPr>
        <w:widowControl w:val="0"/>
        <w:numPr>
          <w:ilvl w:val="0"/>
          <w:numId w:val="0"/>
        </w:numPr>
        <w:jc w:val="both"/>
        <w:rPr>
          <w:rFonts w:hint="eastAsia"/>
          <w:sz w:val="24"/>
          <w:szCs w:val="28"/>
          <w:lang w:val="en-US" w:eastAsia="zh-CN"/>
        </w:rPr>
      </w:pPr>
      <w:r>
        <w:rPr>
          <w:rFonts w:hint="eastAsia" w:ascii="微软雅黑" w:hAnsi="微软雅黑" w:eastAsia="微软雅黑" w:cs="微软雅黑"/>
          <w:i w:val="0"/>
          <w:caps w:val="0"/>
          <w:color w:val="333333"/>
          <w:spacing w:val="0"/>
          <w:sz w:val="19"/>
          <w:szCs w:val="19"/>
          <w:shd w:val="clear" w:fill="FFFFFF"/>
        </w:rPr>
        <w:t>一般我们用ArrayList就可以了，LinkedList是双向链表，很少用。</w:t>
      </w:r>
    </w:p>
    <w:p>
      <w:pPr>
        <w:pStyle w:val="3"/>
        <w:rPr>
          <w:rFonts w:hint="eastAsia"/>
          <w:lang w:val="en-US" w:eastAsia="zh-CN"/>
        </w:rPr>
      </w:pPr>
      <w:r>
        <w:rPr>
          <w:rFonts w:hint="default"/>
          <w:lang w:val="en-US" w:eastAsia="zh-CN"/>
        </w:rPr>
        <w:t>ConcurrentHashMap</w:t>
      </w:r>
      <w:r>
        <w:rPr>
          <w:rFonts w:hint="eastAsia"/>
          <w:lang w:val="en-US" w:eastAsia="zh-CN"/>
        </w:rPr>
        <w:t>原理是什么?Concurrent包下还有哪些类?</w:t>
      </w:r>
    </w:p>
    <w:p>
      <w:pPr>
        <w:widowControl w:val="0"/>
        <w:numPr>
          <w:ilvl w:val="0"/>
          <w:numId w:val="0"/>
        </w:numPr>
        <w:jc w:val="both"/>
        <w:rPr>
          <w:rFonts w:hint="default"/>
          <w:sz w:val="24"/>
          <w:szCs w:val="28"/>
          <w:lang w:val="en-US" w:eastAsia="zh-CN"/>
        </w:rPr>
      </w:pPr>
      <w:r>
        <w:rPr>
          <w:rFonts w:hint="default"/>
          <w:sz w:val="24"/>
          <w:szCs w:val="28"/>
          <w:lang w:val="en-US" w:eastAsia="zh-CN"/>
        </w:rPr>
        <w:t>底层采用分段的数组+链表实现，线程安全</w:t>
      </w:r>
    </w:p>
    <w:p>
      <w:pPr>
        <w:widowControl w:val="0"/>
        <w:numPr>
          <w:ilvl w:val="0"/>
          <w:numId w:val="0"/>
        </w:numPr>
        <w:jc w:val="both"/>
        <w:rPr>
          <w:rFonts w:hint="default"/>
          <w:sz w:val="24"/>
          <w:szCs w:val="28"/>
          <w:lang w:val="en-US" w:eastAsia="zh-CN"/>
        </w:rPr>
      </w:pPr>
      <w:r>
        <w:rPr>
          <w:rFonts w:hint="default"/>
          <w:sz w:val="24"/>
          <w:szCs w:val="28"/>
          <w:lang w:val="en-US" w:eastAsia="zh-CN"/>
        </w:rPr>
        <w:t>通过把整个Map分为N个Segment，可以提供相同的线程安全，但是效率提升N倍，默认提升16倍。(读操作不加锁，由于HashEntry的value变量是 volatile的，也能保证读取到最新的值。)</w:t>
      </w:r>
    </w:p>
    <w:p>
      <w:pPr>
        <w:widowControl w:val="0"/>
        <w:numPr>
          <w:ilvl w:val="0"/>
          <w:numId w:val="0"/>
        </w:numPr>
        <w:jc w:val="both"/>
        <w:rPr>
          <w:rFonts w:hint="default"/>
          <w:sz w:val="24"/>
          <w:szCs w:val="28"/>
          <w:lang w:val="en-US" w:eastAsia="zh-CN"/>
        </w:rPr>
      </w:pPr>
      <w:r>
        <w:rPr>
          <w:rFonts w:hint="default"/>
          <w:sz w:val="24"/>
          <w:szCs w:val="28"/>
          <w:lang w:val="en-US" w:eastAsia="zh-CN"/>
        </w:rPr>
        <w:t>Hashtable的synchronized是针对整张Hash表的，即每次锁住整张表让线程独占，ConcurrentHashMap允许多个修改操作并发进行，其关键在于使用了锁分离技术</w:t>
      </w:r>
    </w:p>
    <w:p>
      <w:pPr>
        <w:widowControl w:val="0"/>
        <w:numPr>
          <w:ilvl w:val="0"/>
          <w:numId w:val="0"/>
        </w:numPr>
        <w:jc w:val="both"/>
        <w:rPr>
          <w:rFonts w:hint="default"/>
          <w:sz w:val="24"/>
          <w:szCs w:val="28"/>
          <w:lang w:val="en-US" w:eastAsia="zh-CN"/>
        </w:rPr>
      </w:pPr>
      <w:r>
        <w:rPr>
          <w:rFonts w:hint="default"/>
          <w:sz w:val="24"/>
          <w:szCs w:val="28"/>
          <w:lang w:val="en-US" w:eastAsia="zh-CN"/>
        </w:rPr>
        <w:t>它是HashTable的替代，比HashTable的扩展性更好。</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eastAsia"/>
          <w:color w:val="FF0000"/>
          <w:sz w:val="24"/>
          <w:szCs w:val="28"/>
          <w:lang w:val="en-US" w:eastAsia="zh-CN"/>
        </w:rPr>
        <w:t xml:space="preserve">常用的类: </w:t>
      </w:r>
      <w:r>
        <w:rPr>
          <w:rFonts w:hint="default"/>
          <w:sz w:val="24"/>
          <w:szCs w:val="28"/>
          <w:lang w:val="en-US" w:eastAsia="zh-CN"/>
        </w:rPr>
        <w:t>Callable&lt;V&gt;</w:t>
      </w:r>
      <w:r>
        <w:rPr>
          <w:rFonts w:hint="eastAsia"/>
          <w:sz w:val="24"/>
          <w:szCs w:val="28"/>
          <w:lang w:val="en-US" w:eastAsia="zh-CN"/>
        </w:rPr>
        <w:t xml:space="preserve">, </w:t>
      </w:r>
      <w:r>
        <w:rPr>
          <w:rFonts w:hint="default"/>
          <w:sz w:val="24"/>
          <w:szCs w:val="28"/>
          <w:lang w:val="en-US" w:eastAsia="zh-CN"/>
        </w:rPr>
        <w:t>Semaphore</w:t>
      </w:r>
      <w:r>
        <w:rPr>
          <w:rFonts w:hint="eastAsia"/>
          <w:sz w:val="24"/>
          <w:szCs w:val="28"/>
          <w:lang w:val="en-US" w:eastAsia="zh-CN"/>
        </w:rPr>
        <w:t xml:space="preserve">, </w:t>
      </w:r>
      <w:r>
        <w:rPr>
          <w:rFonts w:hint="default"/>
          <w:sz w:val="24"/>
          <w:szCs w:val="28"/>
          <w:lang w:val="en-US" w:eastAsia="zh-CN"/>
        </w:rPr>
        <w:t>ReentrantLock与Condition</w:t>
      </w:r>
    </w:p>
    <w:p>
      <w:pPr>
        <w:widowControl w:val="0"/>
        <w:numPr>
          <w:ilvl w:val="0"/>
          <w:numId w:val="0"/>
        </w:numPr>
        <w:jc w:val="both"/>
        <w:rPr>
          <w:rFonts w:hint="eastAsia"/>
          <w:sz w:val="24"/>
          <w:szCs w:val="28"/>
          <w:lang w:val="en-US" w:eastAsia="zh-CN"/>
        </w:rPr>
      </w:pPr>
    </w:p>
    <w:p>
      <w:pPr>
        <w:pStyle w:val="3"/>
        <w:rPr>
          <w:rFonts w:hint="eastAsia"/>
          <w:lang w:val="en-US" w:eastAsia="zh-CN"/>
        </w:rPr>
      </w:pPr>
      <w:r>
        <w:rPr>
          <w:rFonts w:hint="eastAsia"/>
          <w:lang w:val="en-US" w:eastAsia="zh-CN"/>
        </w:rPr>
        <w:t>工具类Collections中的常用方法?集合排序是怎么实现的?</w:t>
      </w:r>
    </w:p>
    <w:p>
      <w:pPr>
        <w:widowControl w:val="0"/>
        <w:numPr>
          <w:ilvl w:val="0"/>
          <w:numId w:val="0"/>
        </w:numPr>
        <w:jc w:val="both"/>
        <w:rPr>
          <w:rFonts w:hint="eastAsia"/>
          <w:sz w:val="24"/>
          <w:szCs w:val="28"/>
          <w:lang w:val="en-US" w:eastAsia="zh-CN"/>
        </w:rPr>
      </w:pPr>
      <w:r>
        <w:rPr>
          <w:rFonts w:hint="eastAsia"/>
          <w:sz w:val="24"/>
          <w:szCs w:val="28"/>
          <w:lang w:val="en-US" w:eastAsia="zh-CN"/>
        </w:rPr>
        <w:t>下面是集合中常用的方法</w:t>
      </w:r>
    </w:p>
    <w:p>
      <w:pPr>
        <w:widowControl w:val="0"/>
        <w:numPr>
          <w:ilvl w:val="0"/>
          <w:numId w:val="0"/>
        </w:numPr>
        <w:jc w:val="both"/>
        <w:rPr>
          <w:rFonts w:hint="eastAsia"/>
          <w:sz w:val="24"/>
          <w:szCs w:val="28"/>
          <w:lang w:val="en-US" w:eastAsia="zh-CN"/>
        </w:rPr>
      </w:pPr>
      <w:r>
        <w:rPr>
          <w:rFonts w:hint="eastAsia"/>
          <w:sz w:val="24"/>
          <w:szCs w:val="28"/>
          <w:lang w:val="en-US" w:eastAsia="zh-CN"/>
        </w:rPr>
        <w:t>//static void swap(List list, int i, int j) :将指定列表中的两个索引进行位置互换</w:t>
      </w:r>
    </w:p>
    <w:p>
      <w:pPr>
        <w:widowControl w:val="0"/>
        <w:numPr>
          <w:ilvl w:val="0"/>
          <w:numId w:val="0"/>
        </w:numPr>
        <w:jc w:val="both"/>
        <w:rPr>
          <w:rFonts w:hint="eastAsia"/>
          <w:sz w:val="24"/>
          <w:szCs w:val="28"/>
          <w:lang w:val="en-US" w:eastAsia="zh-CN"/>
        </w:rPr>
      </w:pPr>
      <w:r>
        <w:rPr>
          <w:rFonts w:hint="eastAsia"/>
          <w:sz w:val="24"/>
          <w:szCs w:val="28"/>
          <w:lang w:val="en-US" w:eastAsia="zh-CN"/>
        </w:rPr>
        <w:t>//static void  sort(List&lt;T&gt; list) :按照列表中元素的自然顺序进行排序</w:t>
      </w:r>
    </w:p>
    <w:p>
      <w:pPr>
        <w:widowControl w:val="0"/>
        <w:numPr>
          <w:ilvl w:val="0"/>
          <w:numId w:val="0"/>
        </w:numPr>
        <w:jc w:val="both"/>
        <w:rPr>
          <w:rFonts w:hint="eastAsia"/>
          <w:sz w:val="24"/>
          <w:szCs w:val="28"/>
          <w:lang w:val="en-US" w:eastAsia="zh-CN"/>
        </w:rPr>
      </w:pPr>
      <w:r>
        <w:rPr>
          <w:rFonts w:hint="eastAsia"/>
          <w:sz w:val="24"/>
          <w:szCs w:val="28"/>
          <w:lang w:val="en-US" w:eastAsia="zh-CN"/>
        </w:rPr>
        <w:t>//static void shuffle(List list):傻否，随机置换  </w:t>
      </w:r>
    </w:p>
    <w:p>
      <w:pPr>
        <w:widowControl w:val="0"/>
        <w:numPr>
          <w:ilvl w:val="0"/>
          <w:numId w:val="0"/>
        </w:numPr>
        <w:jc w:val="both"/>
        <w:rPr>
          <w:rFonts w:hint="eastAsia"/>
          <w:sz w:val="24"/>
          <w:szCs w:val="28"/>
          <w:lang w:val="en-US" w:eastAsia="zh-CN"/>
        </w:rPr>
      </w:pPr>
      <w:r>
        <w:rPr>
          <w:rFonts w:hint="eastAsia"/>
          <w:sz w:val="24"/>
          <w:szCs w:val="28"/>
          <w:lang w:val="en-US" w:eastAsia="zh-CN"/>
        </w:rPr>
        <w:t>//static void reverse(List list)  :反转</w:t>
      </w:r>
    </w:p>
    <w:p>
      <w:pPr>
        <w:widowControl w:val="0"/>
        <w:numPr>
          <w:ilvl w:val="0"/>
          <w:numId w:val="0"/>
        </w:numPr>
        <w:jc w:val="both"/>
        <w:rPr>
          <w:rFonts w:hint="eastAsia"/>
          <w:sz w:val="24"/>
          <w:szCs w:val="28"/>
          <w:lang w:val="en-US" w:eastAsia="zh-CN"/>
        </w:rPr>
      </w:pPr>
      <w:r>
        <w:rPr>
          <w:rFonts w:hint="eastAsia"/>
          <w:sz w:val="24"/>
          <w:szCs w:val="28"/>
          <w:lang w:val="en-US" w:eastAsia="zh-CN"/>
        </w:rPr>
        <w:t>//static void fill(List list, Object obj) :使用指定的对象填充指定列表的所有元素</w:t>
      </w:r>
    </w:p>
    <w:p>
      <w:pPr>
        <w:widowControl w:val="0"/>
        <w:numPr>
          <w:ilvl w:val="0"/>
          <w:numId w:val="0"/>
        </w:numPr>
        <w:jc w:val="both"/>
        <w:rPr>
          <w:rFonts w:hint="eastAsia"/>
          <w:sz w:val="24"/>
          <w:szCs w:val="28"/>
          <w:lang w:val="en-US" w:eastAsia="zh-CN"/>
        </w:rPr>
      </w:pPr>
      <w:r>
        <w:rPr>
          <w:rFonts w:hint="eastAsia"/>
          <w:sz w:val="24"/>
          <w:szCs w:val="28"/>
          <w:lang w:val="en-US" w:eastAsia="zh-CN"/>
        </w:rPr>
        <w:t>//static void copy(List dest, List src) :是把源列表中的数据覆盖到目标列表</w:t>
      </w:r>
    </w:p>
    <w:p>
      <w:pPr>
        <w:widowControl w:val="0"/>
        <w:numPr>
          <w:ilvl w:val="0"/>
          <w:numId w:val="0"/>
        </w:numPr>
        <w:jc w:val="both"/>
        <w:rPr>
          <w:rFonts w:hint="eastAsia"/>
          <w:sz w:val="24"/>
          <w:szCs w:val="28"/>
          <w:lang w:val="en-US" w:eastAsia="zh-CN"/>
        </w:rPr>
      </w:pPr>
      <w:r>
        <w:rPr>
          <w:rFonts w:hint="eastAsia"/>
          <w:sz w:val="24"/>
          <w:szCs w:val="28"/>
          <w:lang w:val="en-US" w:eastAsia="zh-CN"/>
        </w:rPr>
        <w:t xml:space="preserve">//static int  binarySearch(List list, Object key) 使用二分查找法查找指定元素在指定列表的索引位置 </w:t>
      </w:r>
    </w:p>
    <w:p>
      <w:pPr>
        <w:widowControl w:val="0"/>
        <w:numPr>
          <w:ilvl w:val="0"/>
          <w:numId w:val="0"/>
        </w:numPr>
        <w:jc w:val="both"/>
        <w:rPr>
          <w:rFonts w:hint="eastAsia"/>
          <w:sz w:val="24"/>
          <w:szCs w:val="28"/>
          <w:lang w:val="en-US" w:eastAsia="zh-CN"/>
        </w:rPr>
      </w:pP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Collections.sort（List list）称为自然排序</w:t>
      </w:r>
      <w:r>
        <w:rPr>
          <w:rFonts w:hint="eastAsia"/>
          <w:sz w:val="24"/>
          <w:szCs w:val="28"/>
          <w:lang w:val="en-US" w:eastAsia="zh-CN"/>
        </w:rPr>
        <w:t>，排序的对象需要实现可比较的接口，重写其compareTo（）方法，方法体中实现对象的比较大小规则</w:t>
      </w:r>
    </w:p>
    <w:p>
      <w:pPr>
        <w:widowControl w:val="0"/>
        <w:numPr>
          <w:ilvl w:val="0"/>
          <w:numId w:val="0"/>
        </w:numPr>
        <w:jc w:val="both"/>
        <w:rPr>
          <w:rFonts w:hint="eastAsia"/>
          <w:sz w:val="24"/>
          <w:szCs w:val="28"/>
          <w:lang w:val="en-US" w:eastAsia="zh-CN"/>
        </w:rPr>
      </w:pPr>
      <w:r>
        <w:rPr>
          <w:rFonts w:hint="eastAsia"/>
          <w:color w:val="FF0000"/>
          <w:sz w:val="24"/>
          <w:szCs w:val="28"/>
          <w:lang w:val="en-US" w:eastAsia="zh-CN"/>
        </w:rPr>
        <w:t>Collections.sort（List list，Comparator c）</w:t>
      </w:r>
      <w:r>
        <w:rPr>
          <w:rFonts w:hint="eastAsia"/>
          <w:sz w:val="24"/>
          <w:szCs w:val="28"/>
          <w:lang w:val="en-US" w:eastAsia="zh-CN"/>
        </w:rPr>
        <w:t>，定制排序，或自定义排序，需编写匿名类，先新一个Comparator接口的比较器对象c，同时实现compare（）其方法</w:t>
      </w:r>
    </w:p>
    <w:p>
      <w:pPr>
        <w:widowControl w:val="0"/>
        <w:numPr>
          <w:ilvl w:val="0"/>
          <w:numId w:val="0"/>
        </w:numPr>
        <w:jc w:val="both"/>
        <w:rPr>
          <w:rFonts w:hint="eastAsia"/>
          <w:sz w:val="24"/>
          <w:szCs w:val="28"/>
          <w:lang w:val="en-US" w:eastAsia="zh-CN"/>
        </w:rPr>
      </w:pPr>
      <w:r>
        <w:rPr>
          <w:rFonts w:hint="eastAsia"/>
          <w:sz w:val="24"/>
          <w:szCs w:val="28"/>
          <w:lang w:val="en-US" w:eastAsia="zh-CN"/>
        </w:rPr>
        <w:t>第一种方法不够灵活，实体类实现了媲美接口后，会增加耦合，如果在项目中不同的位置需要根据不同的属性调用排序方法时，需要反复修改比较规则（按名称还是按年龄），二者只能选择其一，会起冲突。第二种就很好地解决了这个问题。在需要的地方，创建个内部类的实例，重写其比较方法即可</w:t>
      </w:r>
    </w:p>
    <w:p>
      <w:pPr>
        <w:widowControl w:val="0"/>
        <w:numPr>
          <w:ilvl w:val="0"/>
          <w:numId w:val="0"/>
        </w:numPr>
        <w:jc w:val="both"/>
        <w:rPr>
          <w:rFonts w:hint="eastAsia"/>
          <w:sz w:val="24"/>
          <w:szCs w:val="28"/>
          <w:lang w:val="en-US" w:eastAsia="zh-CN"/>
        </w:rPr>
      </w:pP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Git 和svn的异同点 ?</w:t>
      </w:r>
    </w:p>
    <w:p>
      <w:pPr>
        <w:numPr>
          <w:ilvl w:val="0"/>
          <w:numId w:val="0"/>
        </w:numPr>
        <w:rPr>
          <w:rFonts w:hint="eastAsia"/>
          <w:sz w:val="24"/>
          <w:szCs w:val="28"/>
          <w:lang w:val="en-US" w:eastAsia="zh-CN"/>
        </w:rPr>
      </w:pPr>
      <w:r>
        <w:rPr>
          <w:rFonts w:hint="eastAsia"/>
          <w:color w:val="FF0000"/>
          <w:sz w:val="24"/>
          <w:szCs w:val="28"/>
          <w:lang w:val="en-US" w:eastAsia="zh-CN"/>
        </w:rPr>
        <w:t xml:space="preserve">同 : </w:t>
      </w:r>
      <w:r>
        <w:rPr>
          <w:rFonts w:hint="eastAsia"/>
          <w:sz w:val="24"/>
          <w:szCs w:val="28"/>
          <w:lang w:val="en-US" w:eastAsia="zh-CN"/>
        </w:rPr>
        <w:t xml:space="preserve"> 都是版本控制系统.</w:t>
      </w:r>
    </w:p>
    <w:p>
      <w:pPr>
        <w:numPr>
          <w:ilvl w:val="0"/>
          <w:numId w:val="0"/>
        </w:numPr>
        <w:rPr>
          <w:rFonts w:hint="eastAsia"/>
          <w:sz w:val="24"/>
          <w:szCs w:val="28"/>
          <w:lang w:val="en-US" w:eastAsia="zh-CN"/>
        </w:rPr>
      </w:pPr>
      <w:r>
        <w:rPr>
          <w:rFonts w:hint="eastAsia"/>
          <w:color w:val="FF0000"/>
          <w:sz w:val="24"/>
          <w:szCs w:val="28"/>
          <w:lang w:val="en-US" w:eastAsia="zh-CN"/>
        </w:rPr>
        <w:t>异 :</w:t>
      </w:r>
      <w:r>
        <w:rPr>
          <w:rFonts w:hint="eastAsia"/>
          <w:sz w:val="24"/>
          <w:szCs w:val="28"/>
          <w:lang w:val="en-US" w:eastAsia="zh-CN"/>
        </w:rPr>
        <w:t xml:space="preserve"> </w:t>
      </w:r>
    </w:p>
    <w:p>
      <w:pPr>
        <w:numPr>
          <w:ilvl w:val="0"/>
          <w:numId w:val="0"/>
        </w:numPr>
        <w:ind w:firstLine="240" w:firstLineChars="100"/>
        <w:rPr>
          <w:rFonts w:hint="eastAsia"/>
          <w:sz w:val="24"/>
          <w:szCs w:val="28"/>
          <w:lang w:val="en-US" w:eastAsia="zh-CN"/>
        </w:rPr>
      </w:pPr>
      <w:r>
        <w:rPr>
          <w:rFonts w:hint="eastAsia"/>
          <w:sz w:val="24"/>
          <w:szCs w:val="28"/>
          <w:lang w:val="en-US" w:eastAsia="zh-CN"/>
        </w:rPr>
        <w:t>Git是分布式的，而SVN是集中式的</w:t>
      </w:r>
    </w:p>
    <w:p>
      <w:pPr>
        <w:numPr>
          <w:ilvl w:val="0"/>
          <w:numId w:val="0"/>
        </w:numPr>
        <w:ind w:firstLine="240" w:firstLineChars="100"/>
        <w:rPr>
          <w:rFonts w:hint="eastAsia"/>
          <w:sz w:val="24"/>
          <w:szCs w:val="28"/>
          <w:lang w:val="en-US" w:eastAsia="zh-CN"/>
        </w:rPr>
      </w:pPr>
      <w:r>
        <w:rPr>
          <w:rFonts w:hint="eastAsia"/>
          <w:sz w:val="24"/>
          <w:szCs w:val="28"/>
          <w:lang w:val="en-US" w:eastAsia="zh-CN"/>
        </w:rPr>
        <w:t>Git把内容按元数据方式存储，而SVN是按文件</w:t>
      </w:r>
    </w:p>
    <w:p>
      <w:pPr>
        <w:numPr>
          <w:ilvl w:val="0"/>
          <w:numId w:val="0"/>
        </w:numPr>
        <w:ind w:firstLine="240" w:firstLineChars="100"/>
        <w:rPr>
          <w:rFonts w:hint="eastAsia"/>
          <w:sz w:val="24"/>
          <w:szCs w:val="28"/>
          <w:lang w:val="en-US" w:eastAsia="zh-CN"/>
        </w:rPr>
      </w:pPr>
      <w:r>
        <w:rPr>
          <w:rFonts w:hint="eastAsia"/>
          <w:sz w:val="24"/>
          <w:szCs w:val="28"/>
          <w:lang w:val="en-US" w:eastAsia="zh-CN"/>
        </w:rPr>
        <w:t>Git没有一个全局版本号，而SVN有</w:t>
      </w:r>
    </w:p>
    <w:p>
      <w:pPr>
        <w:numPr>
          <w:ilvl w:val="0"/>
          <w:numId w:val="0"/>
        </w:numPr>
        <w:ind w:firstLine="240" w:firstLineChars="100"/>
        <w:rPr>
          <w:rFonts w:hint="eastAsia"/>
          <w:sz w:val="24"/>
          <w:szCs w:val="28"/>
          <w:lang w:val="en-US" w:eastAsia="zh-CN"/>
        </w:rPr>
      </w:pPr>
      <w:r>
        <w:rPr>
          <w:rFonts w:hint="eastAsia"/>
          <w:sz w:val="24"/>
          <w:szCs w:val="28"/>
          <w:lang w:val="en-US" w:eastAsia="zh-CN"/>
        </w:rPr>
        <w:t>Git的内容的完整性要优于SVN</w:t>
      </w:r>
    </w:p>
    <w:p>
      <w:pPr>
        <w:numPr>
          <w:ilvl w:val="0"/>
          <w:numId w:val="0"/>
        </w:numPr>
        <w:ind w:firstLine="240" w:firstLineChars="100"/>
        <w:rPr>
          <w:rFonts w:hint="eastAsia"/>
          <w:sz w:val="24"/>
          <w:szCs w:val="28"/>
          <w:lang w:val="en-US" w:eastAsia="zh-CN"/>
        </w:rPr>
      </w:pPr>
      <w:r>
        <w:rPr>
          <w:rFonts w:hint="eastAsia"/>
          <w:sz w:val="24"/>
          <w:szCs w:val="28"/>
          <w:lang w:val="en-US" w:eastAsia="zh-CN"/>
        </w:rPr>
        <w:t>分支（Brach）不同</w:t>
      </w:r>
    </w:p>
    <w:p>
      <w:pPr>
        <w:numPr>
          <w:ilvl w:val="0"/>
          <w:numId w:val="0"/>
        </w:numPr>
        <w:ind w:firstLine="240" w:firstLineChars="100"/>
        <w:rPr>
          <w:rFonts w:hint="eastAsia"/>
          <w:sz w:val="24"/>
          <w:szCs w:val="28"/>
          <w:lang w:val="en-US" w:eastAsia="zh-CN"/>
        </w:rPr>
      </w:pPr>
    </w:p>
    <w:p>
      <w:pPr>
        <w:numPr>
          <w:ilvl w:val="0"/>
          <w:numId w:val="0"/>
        </w:numPr>
        <w:ind w:leftChars="0"/>
        <w:rPr>
          <w:rFonts w:hint="eastAsia"/>
          <w:sz w:val="24"/>
          <w:szCs w:val="28"/>
          <w:lang w:val="en-US" w:eastAsia="zh-CN"/>
        </w:rPr>
      </w:pPr>
    </w:p>
    <w:p>
      <w:pPr>
        <w:numPr>
          <w:ilvl w:val="0"/>
          <w:numId w:val="0"/>
        </w:numPr>
        <w:ind w:leftChars="0"/>
        <w:rPr>
          <w:rFonts w:hint="eastAsia"/>
          <w:sz w:val="24"/>
          <w:szCs w:val="28"/>
          <w:lang w:val="en-US" w:eastAsia="zh-CN"/>
        </w:rPr>
      </w:pP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用timer和task实现一个定时器,每隔1分钟执行一个函数A(),延时10秒执行.</w:t>
      </w:r>
    </w:p>
    <w:p>
      <w:pPr>
        <w:numPr>
          <w:ilvl w:val="0"/>
          <w:numId w:val="0"/>
        </w:numPr>
        <w:ind w:firstLine="240" w:firstLineChars="100"/>
        <w:rPr>
          <w:rFonts w:hint="eastAsia"/>
          <w:color w:val="FF0000"/>
          <w:sz w:val="24"/>
          <w:szCs w:val="28"/>
          <w:lang w:val="en-US" w:eastAsia="zh-CN"/>
        </w:rPr>
      </w:pPr>
      <w:r>
        <w:rPr>
          <w:rFonts w:hint="default"/>
          <w:color w:val="FF0000"/>
          <w:sz w:val="24"/>
          <w:szCs w:val="28"/>
          <w:lang w:val="en-US" w:eastAsia="zh-CN"/>
        </w:rPr>
        <w:t>public void schedule</w:t>
      </w:r>
      <w:r>
        <w:rPr>
          <w:rFonts w:hint="eastAsia"/>
          <w:color w:val="FF0000"/>
          <w:sz w:val="24"/>
          <w:szCs w:val="28"/>
          <w:lang w:val="en-US" w:eastAsia="zh-CN"/>
        </w:rPr>
        <w:t xml:space="preserve"> </w:t>
      </w:r>
      <w:r>
        <w:rPr>
          <w:rFonts w:hint="default"/>
          <w:color w:val="FF0000"/>
          <w:sz w:val="24"/>
          <w:szCs w:val="28"/>
          <w:lang w:val="en-US" w:eastAsia="zh-CN"/>
        </w:rPr>
        <w:t>(</w:t>
      </w:r>
      <w:r>
        <w:rPr>
          <w:rFonts w:hint="eastAsia"/>
          <w:color w:val="FF0000"/>
          <w:sz w:val="24"/>
          <w:szCs w:val="28"/>
          <w:lang w:val="en-US" w:eastAsia="zh-CN"/>
        </w:rPr>
        <w:t xml:space="preserve"> </w:t>
      </w:r>
      <w:r>
        <w:rPr>
          <w:rFonts w:hint="default"/>
          <w:color w:val="FF0000"/>
          <w:sz w:val="24"/>
          <w:szCs w:val="28"/>
          <w:lang w:val="en-US" w:eastAsia="zh-CN"/>
        </w:rPr>
        <w:t>TimerTask task,long delay,long period</w:t>
      </w:r>
      <w:r>
        <w:rPr>
          <w:rFonts w:hint="eastAsia"/>
          <w:color w:val="FF0000"/>
          <w:sz w:val="24"/>
          <w:szCs w:val="28"/>
          <w:lang w:val="en-US" w:eastAsia="zh-CN"/>
        </w:rPr>
        <w:t xml:space="preserve"> </w:t>
      </w:r>
      <w:r>
        <w:rPr>
          <w:rFonts w:hint="default"/>
          <w:color w:val="FF0000"/>
          <w:sz w:val="24"/>
          <w:szCs w:val="28"/>
          <w:lang w:val="en-US" w:eastAsia="zh-CN"/>
        </w:rPr>
        <w:t>)</w:t>
      </w:r>
      <w:r>
        <w:rPr>
          <w:rFonts w:hint="eastAsia"/>
          <w:color w:val="FF0000"/>
          <w:sz w:val="24"/>
          <w:szCs w:val="28"/>
          <w:lang w:val="en-US" w:eastAsia="zh-CN"/>
        </w:rPr>
        <w:t xml:space="preserve"> ;</w:t>
      </w:r>
      <w:r>
        <w:rPr>
          <w:rFonts w:hint="default"/>
          <w:color w:val="FF0000"/>
          <w:sz w:val="24"/>
          <w:szCs w:val="28"/>
          <w:lang w:val="en-US" w:eastAsia="zh-CN"/>
        </w:rPr>
        <w:t xml:space="preserve"> </w:t>
      </w: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第一个参数是任务，第二个任务是多长时间后执行，第三个参数是间断时间</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public class Test {</w:t>
      </w:r>
      <w:r>
        <w:rPr>
          <w:rFonts w:hint="eastAsia"/>
          <w:sz w:val="24"/>
          <w:szCs w:val="28"/>
          <w:lang w:val="en-US" w:eastAsia="zh-CN"/>
        </w:rPr>
        <w:br w:type="textWrapping"/>
      </w:r>
      <w:r>
        <w:rPr>
          <w:rFonts w:hint="eastAsia"/>
          <w:sz w:val="24"/>
          <w:szCs w:val="28"/>
          <w:lang w:val="en-US" w:eastAsia="zh-CN"/>
        </w:rPr>
        <w:t xml:space="preserve">    public static void main(String[] args) {</w:t>
      </w:r>
      <w:r>
        <w:rPr>
          <w:rFonts w:hint="eastAsia"/>
          <w:sz w:val="24"/>
          <w:szCs w:val="28"/>
          <w:lang w:val="en-US" w:eastAsia="zh-CN"/>
        </w:rPr>
        <w:br w:type="textWrapping"/>
      </w:r>
      <w:r>
        <w:rPr>
          <w:rFonts w:hint="eastAsia"/>
          <w:sz w:val="24"/>
          <w:szCs w:val="28"/>
          <w:lang w:val="en-US" w:eastAsia="zh-CN"/>
        </w:rPr>
        <w:t xml:space="preserve">        Timer timer = new Timer();</w:t>
      </w:r>
      <w:r>
        <w:rPr>
          <w:rFonts w:hint="eastAsia"/>
          <w:sz w:val="24"/>
          <w:szCs w:val="28"/>
          <w:lang w:val="en-US" w:eastAsia="zh-CN"/>
        </w:rPr>
        <w:br w:type="textWrapping"/>
      </w:r>
      <w:r>
        <w:rPr>
          <w:rFonts w:hint="eastAsia"/>
          <w:sz w:val="24"/>
          <w:szCs w:val="28"/>
          <w:lang w:val="en-US" w:eastAsia="zh-CN"/>
        </w:rPr>
        <w:t xml:space="preserve">        timer.schedule(new TimerTask() {</w:t>
      </w:r>
      <w:r>
        <w:rPr>
          <w:rFonts w:hint="eastAsia"/>
          <w:sz w:val="24"/>
          <w:szCs w:val="28"/>
          <w:lang w:val="en-US" w:eastAsia="zh-CN"/>
        </w:rPr>
        <w:br w:type="textWrapping"/>
      </w:r>
      <w:r>
        <w:rPr>
          <w:rFonts w:hint="eastAsia"/>
          <w:sz w:val="24"/>
          <w:szCs w:val="28"/>
          <w:lang w:val="en-US" w:eastAsia="zh-CN"/>
        </w:rPr>
        <w:t xml:space="preserve">            @Override</w:t>
      </w:r>
      <w:r>
        <w:rPr>
          <w:rFonts w:hint="eastAsia"/>
          <w:sz w:val="24"/>
          <w:szCs w:val="28"/>
          <w:lang w:val="en-US" w:eastAsia="zh-CN"/>
        </w:rPr>
        <w:br w:type="textWrapping"/>
      </w:r>
      <w:r>
        <w:rPr>
          <w:rFonts w:hint="eastAsia"/>
          <w:sz w:val="24"/>
          <w:szCs w:val="28"/>
          <w:lang w:val="en-US" w:eastAsia="zh-CN"/>
        </w:rPr>
        <w:t xml:space="preserve">            public void run() {</w:t>
      </w:r>
      <w:r>
        <w:rPr>
          <w:rFonts w:hint="eastAsia"/>
          <w:sz w:val="24"/>
          <w:szCs w:val="28"/>
          <w:lang w:val="en-US" w:eastAsia="zh-CN"/>
        </w:rPr>
        <w:br w:type="textWrapping"/>
      </w:r>
      <w:r>
        <w:rPr>
          <w:rFonts w:hint="eastAsia"/>
          <w:sz w:val="24"/>
          <w:szCs w:val="28"/>
          <w:lang w:val="en-US" w:eastAsia="zh-CN"/>
        </w:rPr>
        <w:t xml:space="preserve">                A();            }</w:t>
      </w:r>
      <w:r>
        <w:rPr>
          <w:rFonts w:hint="eastAsia"/>
          <w:sz w:val="24"/>
          <w:szCs w:val="28"/>
          <w:lang w:val="en-US" w:eastAsia="zh-CN"/>
        </w:rPr>
        <w:br w:type="textWrapping"/>
      </w:r>
      <w:r>
        <w:rPr>
          <w:rFonts w:hint="eastAsia"/>
          <w:sz w:val="24"/>
          <w:szCs w:val="28"/>
          <w:lang w:val="en-US" w:eastAsia="zh-CN"/>
        </w:rPr>
        <w:t xml:space="preserve">        }, 60*1000,10000 );</w:t>
      </w:r>
      <w:r>
        <w:rPr>
          <w:rFonts w:hint="eastAsia"/>
          <w:sz w:val="24"/>
          <w:szCs w:val="28"/>
          <w:lang w:val="en-US" w:eastAsia="zh-CN"/>
        </w:rPr>
        <w:br w:type="textWrapping"/>
      </w:r>
      <w:r>
        <w:rPr>
          <w:rFonts w:hint="eastAsia"/>
          <w:sz w:val="24"/>
          <w:szCs w:val="28"/>
          <w:lang w:val="en-US" w:eastAsia="zh-CN"/>
        </w:rPr>
        <w:t xml:space="preserve">     }</w:t>
      </w:r>
      <w:r>
        <w:rPr>
          <w:rFonts w:hint="eastAsia"/>
          <w:sz w:val="24"/>
          <w:szCs w:val="28"/>
          <w:lang w:val="en-US" w:eastAsia="zh-CN"/>
        </w:rPr>
        <w:br w:type="textWrapping"/>
      </w:r>
      <w:r>
        <w:rPr>
          <w:rFonts w:hint="eastAsia"/>
          <w:sz w:val="24"/>
          <w:szCs w:val="28"/>
          <w:lang w:val="en-US" w:eastAsia="zh-CN"/>
        </w:rPr>
        <w:t xml:space="preserve">   }</w:t>
      </w:r>
    </w:p>
    <w:p>
      <w:pPr>
        <w:numPr>
          <w:ilvl w:val="0"/>
          <w:numId w:val="0"/>
        </w:numPr>
        <w:rPr>
          <w:rFonts w:hint="eastAsia"/>
          <w:sz w:val="24"/>
          <w:szCs w:val="28"/>
          <w:lang w:val="en-US" w:eastAsia="zh-CN"/>
        </w:rPr>
      </w:pPr>
    </w:p>
    <w:p>
      <w:pPr>
        <w:pStyle w:val="3"/>
        <w:rPr>
          <w:rFonts w:hint="eastAsia"/>
          <w:lang w:val="en-US" w:eastAsia="zh-CN"/>
        </w:rPr>
      </w:pPr>
      <w:r>
        <w:rPr>
          <w:rFonts w:hint="eastAsia"/>
          <w:lang w:val="en-US" w:eastAsia="zh-CN"/>
        </w:rPr>
        <w:t>什么是</w:t>
      </w:r>
      <w:r>
        <w:rPr>
          <w:rStyle w:val="22"/>
          <w:rFonts w:hint="eastAsia" w:ascii="Verdana" w:hAnsi="Verdana" w:cs="Verdana"/>
          <w:i w:val="0"/>
          <w:caps w:val="0"/>
          <w:color w:val="333333"/>
          <w:spacing w:val="0"/>
          <w:sz w:val="33"/>
          <w:szCs w:val="33"/>
          <w:u w:val="none"/>
          <w:shd w:val="clear" w:fill="FFFFFF"/>
          <w:lang w:val="en-US" w:eastAsia="zh-CN"/>
        </w:rPr>
        <w:t>存储</w:t>
      </w:r>
      <w:r>
        <w:rPr>
          <w:rFonts w:hint="eastAsia"/>
          <w:lang w:val="en-US" w:eastAsia="zh-CN"/>
        </w:rPr>
        <w:t>过程,存储函数,它们之间区别</w:t>
      </w:r>
    </w:p>
    <w:p>
      <w:pPr>
        <w:numPr>
          <w:ilvl w:val="0"/>
          <w:numId w:val="0"/>
        </w:numPr>
        <w:ind w:firstLine="240" w:firstLineChars="100"/>
        <w:rPr>
          <w:rFonts w:hint="eastAsia"/>
          <w:color w:val="FF0000"/>
          <w:sz w:val="24"/>
          <w:szCs w:val="28"/>
          <w:lang w:val="en-US" w:eastAsia="zh-CN"/>
        </w:rPr>
      </w:pPr>
      <w:r>
        <w:rPr>
          <w:rFonts w:hint="default"/>
          <w:color w:val="FF0000"/>
          <w:sz w:val="24"/>
          <w:szCs w:val="28"/>
          <w:lang w:val="en-US" w:eastAsia="zh-CN"/>
        </w:rPr>
        <w:t>存储过程和函数之间有几个区别：</w:t>
      </w:r>
    </w:p>
    <w:p>
      <w:pPr>
        <w:numPr>
          <w:ilvl w:val="0"/>
          <w:numId w:val="0"/>
        </w:numPr>
        <w:ind w:firstLine="240" w:firstLineChars="100"/>
        <w:rPr>
          <w:rFonts w:hint="default"/>
          <w:sz w:val="24"/>
          <w:szCs w:val="28"/>
          <w:lang w:val="en-US" w:eastAsia="zh-CN"/>
        </w:rPr>
      </w:pPr>
      <w:r>
        <w:rPr>
          <w:rFonts w:hint="eastAsia"/>
          <w:sz w:val="24"/>
          <w:szCs w:val="28"/>
          <w:lang w:val="en-US" w:eastAsia="zh-CN"/>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numPr>
          <w:ilvl w:val="0"/>
          <w:numId w:val="0"/>
        </w:numPr>
        <w:ind w:firstLine="240" w:firstLineChars="100"/>
        <w:rPr>
          <w:rFonts w:hint="default"/>
          <w:sz w:val="24"/>
          <w:szCs w:val="28"/>
          <w:lang w:val="en-US" w:eastAsia="zh-CN"/>
        </w:rPr>
      </w:pPr>
      <w:r>
        <w:rPr>
          <w:rFonts w:hint="default"/>
          <w:sz w:val="24"/>
          <w:szCs w:val="28"/>
          <w:lang w:val="en-US" w:eastAsia="zh-CN"/>
        </w:rPr>
        <w:t>存储过程是用户定义的SQL语句序列的集合，涉及特定表或其他对象的任务。用户可以调用存储过程。函数通常是由数据库定义的方法。它接收参数并返回某种类型的值，并且不涉及特定的用户表（如果它是自定义函数，则可能涉及用户表）。</w:t>
      </w:r>
    </w:p>
    <w:p>
      <w:pPr>
        <w:numPr>
          <w:ilvl w:val="0"/>
          <w:numId w:val="0"/>
        </w:numPr>
        <w:ind w:firstLine="240" w:firstLineChars="100"/>
        <w:rPr>
          <w:rFonts w:hint="default"/>
          <w:sz w:val="24"/>
          <w:szCs w:val="28"/>
          <w:lang w:val="en-US" w:eastAsia="zh-CN"/>
        </w:rPr>
      </w:pPr>
      <w:r>
        <w:rPr>
          <w:rFonts w:hint="default"/>
          <w:sz w:val="24"/>
          <w:szCs w:val="28"/>
          <w:lang w:val="en-US" w:eastAsia="zh-CN"/>
        </w:rPr>
        <w:t>1）通常，由存储过程实现的功能稍微复杂一点，功能的功能更具针对性。存储过程功能强大，可以执行一系列数据库操作，包括修改表;用户定义的函数不能用于执行一组修改全局数据库状态的操作。</w:t>
      </w:r>
    </w:p>
    <w:p>
      <w:pPr>
        <w:numPr>
          <w:ilvl w:val="0"/>
          <w:numId w:val="0"/>
        </w:numPr>
        <w:ind w:firstLine="240" w:firstLineChars="100"/>
        <w:rPr>
          <w:rFonts w:hint="default"/>
          <w:sz w:val="24"/>
          <w:szCs w:val="28"/>
          <w:lang w:val="en-US" w:eastAsia="zh-CN"/>
        </w:rPr>
      </w:pPr>
      <w:r>
        <w:rPr>
          <w:rFonts w:hint="default"/>
          <w:sz w:val="24"/>
          <w:szCs w:val="28"/>
          <w:lang w:val="en-US" w:eastAsia="zh-CN"/>
        </w:rPr>
        <w:t>2）对于存储过程，您可以返回参数，例如记录集，该函数只能返回值或表对象。一个函数只能返回一个变量;一个存储过程可以返回多个。存储过程的参数可以有IN，OUT，INOUT三种类型，而函数只能有IN类~~存储过程声明不需要返回类型，函数声明需要描述返回类型，而函数体必须包含有效的RETURN语句。</w:t>
      </w:r>
    </w:p>
    <w:p>
      <w:pPr>
        <w:numPr>
          <w:ilvl w:val="0"/>
          <w:numId w:val="0"/>
        </w:numPr>
        <w:ind w:firstLine="240" w:firstLineChars="100"/>
        <w:rPr>
          <w:rFonts w:hint="default"/>
          <w:sz w:val="24"/>
          <w:szCs w:val="28"/>
          <w:lang w:val="en-US" w:eastAsia="zh-CN"/>
        </w:rPr>
      </w:pPr>
      <w:r>
        <w:rPr>
          <w:rFonts w:hint="default"/>
          <w:sz w:val="24"/>
          <w:szCs w:val="28"/>
          <w:lang w:val="en-US" w:eastAsia="zh-CN"/>
        </w:rPr>
        <w:t>3）存储过程可以使用非确定性函数，并且不允许在用户定义的函数体中包含非确定性函数。</w:t>
      </w:r>
    </w:p>
    <w:p>
      <w:pPr>
        <w:numPr>
          <w:ilvl w:val="0"/>
          <w:numId w:val="0"/>
        </w:numPr>
        <w:ind w:firstLine="240" w:firstLineChars="100"/>
        <w:rPr>
          <w:rFonts w:hint="default"/>
          <w:sz w:val="24"/>
          <w:szCs w:val="28"/>
          <w:lang w:val="en-US" w:eastAsia="zh-CN"/>
        </w:rPr>
      </w:pPr>
      <w:r>
        <w:rPr>
          <w:rFonts w:hint="default"/>
          <w:sz w:val="24"/>
          <w:szCs w:val="28"/>
          <w:lang w:val="en-US" w:eastAsia="zh-CN"/>
        </w:rPr>
        <w:t>4）存储过程通常作为一个独立的部分执行（执行EXECUTE语句），并且该函数可以作为查询语句（SELECT调用）的一部分被调用，因为函数可以返回一个表对象，所以它可以在查询语句位于FROM关键字之后。存储过程在SQL语句中不可用，但可以使用函数。</w:t>
      </w:r>
    </w:p>
    <w:p>
      <w:pPr>
        <w:numPr>
          <w:ilvl w:val="0"/>
          <w:numId w:val="0"/>
        </w:numPr>
        <w:ind w:firstLine="240" w:firstLineChars="100"/>
        <w:rPr>
          <w:rFonts w:hint="default"/>
          <w:sz w:val="24"/>
          <w:szCs w:val="28"/>
          <w:lang w:val="en-US" w:eastAsia="zh-CN"/>
        </w:rPr>
      </w:pPr>
      <w:r>
        <w:rPr>
          <w:rFonts w:hint="default"/>
          <w:sz w:val="24"/>
          <w:szCs w:val="28"/>
          <w:lang w:val="en-US" w:eastAsia="zh-CN"/>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numPr>
          <w:ilvl w:val="0"/>
          <w:numId w:val="0"/>
        </w:numPr>
        <w:ind w:firstLine="240" w:firstLineChars="100"/>
        <w:rPr>
          <w:rFonts w:hint="default"/>
          <w:color w:val="FF0000"/>
          <w:sz w:val="24"/>
          <w:szCs w:val="28"/>
          <w:lang w:val="en-US" w:eastAsia="zh-CN"/>
        </w:rPr>
      </w:pPr>
      <w:r>
        <w:rPr>
          <w:rFonts w:hint="default"/>
          <w:color w:val="FF0000"/>
          <w:sz w:val="24"/>
          <w:szCs w:val="28"/>
          <w:lang w:val="en-US" w:eastAsia="zh-CN"/>
        </w:rPr>
        <w:t>存储过程和函数的优点和缺点</w:t>
      </w:r>
    </w:p>
    <w:p>
      <w:pPr>
        <w:numPr>
          <w:ilvl w:val="0"/>
          <w:numId w:val="0"/>
        </w:numPr>
        <w:ind w:firstLine="240" w:firstLineChars="100"/>
        <w:rPr>
          <w:rFonts w:hint="default"/>
          <w:sz w:val="24"/>
          <w:szCs w:val="28"/>
          <w:lang w:val="en-US" w:eastAsia="zh-CN"/>
        </w:rPr>
      </w:pPr>
      <w:r>
        <w:rPr>
          <w:rFonts w:hint="default"/>
          <w:sz w:val="24"/>
          <w:szCs w:val="28"/>
          <w:lang w:val="en-US" w:eastAsia="zh-CN"/>
        </w:rPr>
        <w:t>优点：</w:t>
      </w:r>
      <w:r>
        <w:rPr>
          <w:rFonts w:hint="default"/>
          <w:sz w:val="24"/>
          <w:szCs w:val="28"/>
          <w:lang w:val="en-US" w:eastAsia="zh-CN"/>
        </w:rPr>
        <w:br w:type="textWrapping"/>
      </w:r>
      <w:r>
        <w:rPr>
          <w:rFonts w:hint="default"/>
          <w:sz w:val="24"/>
          <w:szCs w:val="28"/>
          <w:lang w:val="en-US" w:eastAsia="zh-CN"/>
        </w:rPr>
        <w:t>1.存储过程和函数允许标准组件编程，提高SQL语句的可重用性，共享性和可移植性。</w:t>
      </w:r>
      <w:r>
        <w:rPr>
          <w:rFonts w:hint="default"/>
          <w:sz w:val="24"/>
          <w:szCs w:val="28"/>
          <w:lang w:val="en-US" w:eastAsia="zh-CN"/>
        </w:rPr>
        <w:br w:type="textWrapping"/>
      </w:r>
      <w:r>
        <w:rPr>
          <w:rFonts w:hint="default"/>
          <w:sz w:val="24"/>
          <w:szCs w:val="28"/>
          <w:lang w:val="en-US" w:eastAsia="zh-CN"/>
        </w:rPr>
        <w:t>2.存储过程和函数可以用作安全机制。</w:t>
      </w:r>
      <w:r>
        <w:rPr>
          <w:rFonts w:hint="default"/>
          <w:sz w:val="24"/>
          <w:szCs w:val="28"/>
          <w:lang w:val="en-US" w:eastAsia="zh-CN"/>
        </w:rPr>
        <w:br w:type="textWrapping"/>
      </w:r>
      <w:r>
        <w:rPr>
          <w:rFonts w:hint="default"/>
          <w:sz w:val="24"/>
          <w:szCs w:val="28"/>
          <w:lang w:val="en-US" w:eastAsia="zh-CN"/>
        </w:rPr>
        <w:t>3.存储过程和功能可以加快执行速度并减少网络流量。</w:t>
      </w:r>
      <w:r>
        <w:rPr>
          <w:rFonts w:hint="default"/>
          <w:sz w:val="24"/>
          <w:szCs w:val="28"/>
          <w:lang w:val="en-US" w:eastAsia="zh-CN"/>
        </w:rPr>
        <w:br w:type="textWrapping"/>
      </w:r>
      <w:r>
        <w:rPr>
          <w:rFonts w:hint="default"/>
          <w:sz w:val="24"/>
          <w:szCs w:val="28"/>
          <w:lang w:val="en-US" w:eastAsia="zh-CN"/>
        </w:rPr>
        <w:t>缺点：</w:t>
      </w:r>
      <w:r>
        <w:rPr>
          <w:rFonts w:hint="default"/>
          <w:sz w:val="24"/>
          <w:szCs w:val="28"/>
          <w:lang w:val="en-US" w:eastAsia="zh-CN"/>
        </w:rPr>
        <w:br w:type="textWrapping"/>
      </w:r>
      <w:r>
        <w:rPr>
          <w:rFonts w:hint="default"/>
          <w:sz w:val="24"/>
          <w:szCs w:val="28"/>
          <w:lang w:val="en-US" w:eastAsia="zh-CN"/>
        </w:rPr>
        <w:t>存储过程和函数的准备比单句SQL语句更复杂。</w:t>
      </w:r>
      <w:r>
        <w:rPr>
          <w:rFonts w:hint="default"/>
          <w:sz w:val="24"/>
          <w:szCs w:val="28"/>
          <w:lang w:val="en-US" w:eastAsia="zh-CN"/>
        </w:rPr>
        <w:br w:type="textWrapping"/>
      </w:r>
      <w:r>
        <w:rPr>
          <w:rFonts w:hint="default"/>
          <w:sz w:val="24"/>
          <w:szCs w:val="28"/>
          <w:lang w:val="en-US" w:eastAsia="zh-CN"/>
        </w:rPr>
        <w:t>2.编写存储过程和函数时，您需要为这些数据库对象创建权限。</w:t>
      </w:r>
    </w:p>
    <w:p>
      <w:pPr>
        <w:numPr>
          <w:ilvl w:val="0"/>
          <w:numId w:val="0"/>
        </w:numPr>
        <w:ind w:firstLine="240" w:firstLineChars="100"/>
        <w:rPr>
          <w:rFonts w:hint="default"/>
          <w:sz w:val="24"/>
          <w:szCs w:val="28"/>
          <w:lang w:val="en-US" w:eastAsia="zh-CN"/>
        </w:rPr>
      </w:pPr>
    </w:p>
    <w:p>
      <w:pPr>
        <w:pStyle w:val="3"/>
        <w:rPr>
          <w:rFonts w:ascii="微软雅黑" w:hAnsi="微软雅黑" w:eastAsia="微软雅黑" w:cs="微软雅黑"/>
          <w:caps w:val="0"/>
          <w:color w:val="000000"/>
          <w:spacing w:val="0"/>
          <w:sz w:val="24"/>
          <w:szCs w:val="24"/>
        </w:rPr>
      </w:pPr>
      <w:r>
        <w:rPr>
          <w:rFonts w:hint="eastAsia"/>
          <w:lang w:val="en-US" w:eastAsia="zh-CN"/>
        </w:rPr>
        <w:t>抽象类和</w:t>
      </w:r>
      <w:r>
        <w:rPr>
          <w:rStyle w:val="22"/>
          <w:rFonts w:hint="eastAsia" w:ascii="Verdana" w:hAnsi="Verdana" w:cs="Verdana"/>
          <w:i w:val="0"/>
          <w:caps w:val="0"/>
          <w:color w:val="333333"/>
          <w:spacing w:val="0"/>
          <w:sz w:val="33"/>
          <w:szCs w:val="33"/>
          <w:u w:val="none"/>
          <w:shd w:val="clear" w:fill="FFFFFF"/>
          <w:lang w:val="en-US" w:eastAsia="zh-CN"/>
        </w:rPr>
        <w:t>接口</w:t>
      </w:r>
      <w:r>
        <w:rPr>
          <w:rFonts w:hint="eastAsia"/>
          <w:lang w:val="en-US" w:eastAsia="zh-CN"/>
        </w:rPr>
        <w:t>的对比</w:t>
      </w:r>
    </w:p>
    <w:tbl>
      <w:tblPr>
        <w:tblStyle w:val="16"/>
        <w:tblW w:w="9050" w:type="dxa"/>
        <w:tblInd w:w="-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730"/>
        <w:gridCol w:w="3764"/>
        <w:gridCol w:w="3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参数</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抽象类</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默认的方法实现</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它可以有默认的方法实现</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接口完全是抽象的。它根本不存在方法的实现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实现</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子类使用extends关键字来继承抽象类。如果子类不是抽象类的话，它需要提供抽象类中所有声明的方法的实现。</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子类使用关键字implements来实现接口。它需要提供接口中所有声明的方法的实现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构造器</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抽象类可以有构造器</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接口不能有构造器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与正常Java类的区别</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除了你不能实例化抽象类之外，它和普通Java类没有任何区别</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接口是完全不同的类型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访问修饰符</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抽象方法可以有public、protected和default这些修饰符</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接口方法默认修饰符是public。你不可以使用其它修饰符。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main方法</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抽象方法可以有main方法并且我们可以运行它</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接口没有main方法，因此我们不能运行它。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多继承</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抽象方法可以继承一个类和实现多个接口</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接口只可以继承一个或多个其它接口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速度</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它比接口速度要快</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接口是稍微有点慢的，因为它需要时间去寻找在类中实现的方法。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730"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添加新方法</w:t>
            </w:r>
          </w:p>
        </w:tc>
        <w:tc>
          <w:tcPr>
            <w:tcW w:w="3764"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如果你往抽象类中添加新的方法，你可以给它提供默认的实现。因此你不需要改变你现在的代码。</w:t>
            </w:r>
          </w:p>
        </w:tc>
        <w:tc>
          <w:tcPr>
            <w:tcW w:w="3556" w:type="dxa"/>
            <w:tcBorders>
              <w:tl2br w:val="nil"/>
              <w:tr2bl w:val="nil"/>
            </w:tcBorders>
            <w:shd w:val="clear" w:color="auto" w:fill="FFFFFF"/>
            <w:tcMar>
              <w:top w:w="60" w:type="dxa"/>
              <w:bottom w:w="60" w:type="dxa"/>
            </w:tcMar>
            <w:vAlign w:val="center"/>
          </w:tcPr>
          <w:p>
            <w:pPr>
              <w:numPr>
                <w:ilvl w:val="0"/>
                <w:numId w:val="0"/>
              </w:numPr>
              <w:ind w:firstLine="240" w:firstLineChars="100"/>
              <w:rPr>
                <w:rFonts w:hint="eastAsia"/>
                <w:sz w:val="24"/>
                <w:szCs w:val="28"/>
                <w:lang w:val="en-US" w:eastAsia="zh-CN"/>
              </w:rPr>
            </w:pPr>
            <w:r>
              <w:rPr>
                <w:rFonts w:hint="eastAsia"/>
                <w:sz w:val="24"/>
                <w:szCs w:val="28"/>
                <w:lang w:val="en-US" w:eastAsia="zh-CN"/>
              </w:rPr>
              <w:t>如果你往接口中添加方法，那么你必须改变实现该接口的类。</w:t>
            </w:r>
          </w:p>
        </w:tc>
      </w:tr>
    </w:tbl>
    <w:p>
      <w:pPr>
        <w:widowControl w:val="0"/>
        <w:numPr>
          <w:ilvl w:val="0"/>
          <w:numId w:val="0"/>
        </w:numPr>
        <w:jc w:val="both"/>
        <w:rPr>
          <w:rFonts w:hint="eastAsia"/>
          <w:sz w:val="24"/>
          <w:szCs w:val="28"/>
          <w:lang w:val="en-US" w:eastAsia="zh-CN"/>
        </w:rPr>
      </w:pPr>
    </w:p>
    <w:p>
      <w:pPr>
        <w:numPr>
          <w:ilvl w:val="0"/>
          <w:numId w:val="0"/>
        </w:numPr>
        <w:ind w:leftChars="0"/>
        <w:rPr>
          <w:rFonts w:hint="eastAsia" w:asciiTheme="minorHAnsi" w:hAnsiTheme="minorHAnsi" w:eastAsiaTheme="minorEastAsia" w:cstheme="minorBidi"/>
          <w:kern w:val="2"/>
          <w:sz w:val="21"/>
          <w:szCs w:val="22"/>
          <w:lang w:val="en-US" w:eastAsia="zh-CN" w:bidi="ar-SA"/>
        </w:rPr>
      </w:pPr>
    </w:p>
    <w:p>
      <w:pPr>
        <w:pStyle w:val="3"/>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"https://www.cnblogs.com/lubocsu/p/5099558.html" </w:instrText>
      </w:r>
      <w:r>
        <w:rPr>
          <w:rFonts w:hint="default"/>
          <w:lang w:val="en-US" w:eastAsia="zh-CN"/>
        </w:rPr>
        <w:fldChar w:fldCharType="separate"/>
      </w:r>
      <w:r>
        <w:rPr>
          <w:rFonts w:hint="default"/>
          <w:lang w:val="en-US" w:eastAsia="zh-CN"/>
        </w:rPr>
        <w:t>java中的静态变量、静态方法与静态代码块详解与初始化顺序</w:t>
      </w:r>
      <w:r>
        <w:rPr>
          <w:rFonts w:hint="default"/>
          <w:lang w:val="en-US" w:eastAsia="zh-CN"/>
        </w:rPr>
        <w:fldChar w:fldCharType="end"/>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我们知道类的生命周期分为装载、连接、初始化、使用和卸载的五个过程。</w:t>
      </w:r>
      <w:r>
        <w:rPr>
          <w:rFonts w:hint="default"/>
          <w:sz w:val="24"/>
          <w:szCs w:val="28"/>
          <w:lang w:val="en-US" w:eastAsia="zh-CN"/>
        </w:rPr>
        <w:br w:type="textWrapping"/>
      </w:r>
      <w:r>
        <w:rPr>
          <w:rFonts w:hint="default"/>
          <w:sz w:val="24"/>
          <w:szCs w:val="28"/>
          <w:lang w:val="en-US" w:eastAsia="zh-CN"/>
        </w:rPr>
        <w:t>其中静态代码在类的初始化阶段被初始化。</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而非静态代码则在类的使用阶段（也就是实例化一个类的时候）才会被初始化。</w:t>
      </w:r>
    </w:p>
    <w:p>
      <w:pPr>
        <w:widowControl w:val="0"/>
        <w:numPr>
          <w:ilvl w:val="0"/>
          <w:numId w:val="0"/>
        </w:numPr>
        <w:ind w:firstLine="480" w:firstLineChars="200"/>
        <w:jc w:val="both"/>
        <w:rPr>
          <w:rFonts w:hint="eastAsia"/>
          <w:color w:val="FF0000"/>
          <w:sz w:val="24"/>
          <w:szCs w:val="28"/>
          <w:lang w:val="en-US" w:eastAsia="zh-CN"/>
        </w:rPr>
      </w:pPr>
      <w:r>
        <w:rPr>
          <w:rFonts w:hint="default"/>
          <w:color w:val="FF0000"/>
          <w:sz w:val="24"/>
          <w:szCs w:val="28"/>
          <w:lang w:val="en-US" w:eastAsia="zh-CN"/>
        </w:rPr>
        <w:t>静态变量</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可以将静态变量理解为类变量（与对象无关），而实例变量则属于一个特定的对象。</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静态变量有两种情况：</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静态变量是基本数据类型，这种情况下在类的外部不必创建该类的实例就可以直接使用</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静态变量是一个引用。这种情况比较特殊，主要问题是由于静态变量是一个对象的引用，那么必须初始化这个对象之后才能将引用指向它。</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因此如果要把一个引用定义成static的，就必须在定义的时候就对其对象进行初始化。</w:t>
      </w:r>
    </w:p>
    <w:p>
      <w:pPr>
        <w:widowControl w:val="0"/>
        <w:numPr>
          <w:ilvl w:val="0"/>
          <w:numId w:val="0"/>
        </w:numPr>
        <w:ind w:firstLine="480" w:firstLineChars="200"/>
        <w:jc w:val="both"/>
        <w:rPr>
          <w:rFonts w:hint="default"/>
          <w:color w:val="FF0000"/>
          <w:sz w:val="24"/>
          <w:szCs w:val="28"/>
          <w:lang w:val="en-US" w:eastAsia="zh-CN"/>
        </w:rPr>
      </w:pPr>
      <w:r>
        <w:rPr>
          <w:rFonts w:hint="eastAsia"/>
          <w:color w:val="FF0000"/>
          <w:sz w:val="24"/>
          <w:szCs w:val="28"/>
          <w:lang w:val="en-US" w:eastAsia="zh-CN"/>
        </w:rPr>
        <w:t>静态方法</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与类变量不同，方法（静态方法与实例方法）在内存中只有一份，无论该类有多少个实例，都共用一个方法。</w:t>
      </w:r>
    </w:p>
    <w:p>
      <w:pPr>
        <w:widowControl w:val="0"/>
        <w:numPr>
          <w:ilvl w:val="0"/>
          <w:numId w:val="0"/>
        </w:numPr>
        <w:jc w:val="both"/>
        <w:rPr>
          <w:rFonts w:hint="eastAsia"/>
          <w:sz w:val="24"/>
          <w:szCs w:val="28"/>
          <w:lang w:val="en-US" w:eastAsia="zh-CN"/>
        </w:rPr>
      </w:pP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静态方法与实例方法的不同主要有：</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静态方法可以直接使用，而实例方法必须在类实例化之后通过对象来调用。</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在外部调用静态方法时，可以使用“类名.方法名”或者“对象名.方法名”的形式。</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实例方法只能使用这种方式对象名.方法名。</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静态方法只允许访问静态成员。而实例方法中可以访问静态成员和实例成员。</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静态方法中不能</w:t>
      </w:r>
    </w:p>
    <w:p>
      <w:pPr>
        <w:widowControl w:val="0"/>
        <w:numPr>
          <w:ilvl w:val="0"/>
          <w:numId w:val="0"/>
        </w:numPr>
        <w:ind w:firstLine="480" w:firstLineChars="200"/>
        <w:jc w:val="both"/>
        <w:rPr>
          <w:rFonts w:hint="eastAsia"/>
          <w:sz w:val="24"/>
          <w:szCs w:val="28"/>
          <w:lang w:val="en-US" w:eastAsia="zh-CN"/>
        </w:rPr>
      </w:pP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静态代码块</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静态代码块主要用于类的初始化。它只执行一次，并且在同属于一个类的main函数之前执行。</w:t>
      </w:r>
    </w:p>
    <w:p>
      <w:pPr>
        <w:widowControl w:val="0"/>
        <w:numPr>
          <w:ilvl w:val="0"/>
          <w:numId w:val="0"/>
        </w:numPr>
        <w:ind w:firstLine="480" w:firstLineChars="200"/>
        <w:jc w:val="both"/>
        <w:rPr>
          <w:rFonts w:hint="eastAsia"/>
          <w:sz w:val="24"/>
          <w:szCs w:val="28"/>
          <w:lang w:val="en-US" w:eastAsia="zh-CN"/>
        </w:rPr>
      </w:pP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静态代码块的特点主要有：</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静态代码块会在类被加载时自动执行。</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静态代码块只能定义在类里面，不能定义在方法里面。</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静态代码块里的变量都是局部变量，只在块内有效。</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一个类中可以定义多个静态代码块，按顺序执行。</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静态代码块只能访问类的静态成员，而不允许访问实例成员。</w:t>
      </w:r>
    </w:p>
    <w:p>
      <w:pPr>
        <w:widowControl w:val="0"/>
        <w:numPr>
          <w:ilvl w:val="0"/>
          <w:numId w:val="0"/>
        </w:numPr>
        <w:ind w:firstLine="480" w:firstLineChars="200"/>
        <w:jc w:val="both"/>
        <w:rPr>
          <w:rFonts w:hint="eastAsia"/>
          <w:sz w:val="24"/>
          <w:szCs w:val="28"/>
          <w:lang w:val="en-US" w:eastAsia="zh-CN"/>
        </w:rPr>
      </w:pPr>
    </w:p>
    <w:p>
      <w:pPr>
        <w:widowControl w:val="0"/>
        <w:numPr>
          <w:ilvl w:val="0"/>
          <w:numId w:val="0"/>
        </w:numPr>
        <w:ind w:firstLine="480" w:firstLineChars="200"/>
        <w:jc w:val="both"/>
        <w:rPr>
          <w:rFonts w:hint="eastAsia"/>
          <w:color w:val="FF0000"/>
          <w:sz w:val="24"/>
          <w:szCs w:val="28"/>
          <w:lang w:val="en-US" w:eastAsia="zh-CN"/>
        </w:rPr>
      </w:pPr>
      <w:r>
        <w:rPr>
          <w:rFonts w:hint="default"/>
          <w:color w:val="FF0000"/>
          <w:sz w:val="24"/>
          <w:szCs w:val="28"/>
          <w:lang w:val="en-US" w:eastAsia="zh-CN"/>
        </w:rPr>
        <w:t>静态代码块和静态函数的区别</w:t>
      </w:r>
    </w:p>
    <w:p>
      <w:pPr>
        <w:widowControl w:val="0"/>
        <w:numPr>
          <w:ilvl w:val="0"/>
          <w:numId w:val="0"/>
        </w:numPr>
        <w:ind w:firstLine="480" w:firstLineChars="200"/>
        <w:jc w:val="both"/>
        <w:rPr>
          <w:rFonts w:hint="default"/>
          <w:color w:val="FF0000"/>
          <w:sz w:val="24"/>
          <w:szCs w:val="28"/>
          <w:lang w:val="en-US" w:eastAsia="zh-CN"/>
        </w:rPr>
      </w:pPr>
      <w:r>
        <w:rPr>
          <w:rFonts w:hint="default"/>
          <w:color w:val="FF0000"/>
          <w:sz w:val="24"/>
          <w:szCs w:val="28"/>
          <w:lang w:val="en-US" w:eastAsia="zh-CN"/>
        </w:rPr>
        <w:t>java 静态代码块：</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一般情况下,如果有些代码必须在项目启动前就执行的时候,需要使用静态代码块,这种代码是主动执行的，它只执行一次，并且在同属于一个类的main函数之前执行。</w:t>
      </w:r>
    </w:p>
    <w:p>
      <w:pPr>
        <w:widowControl w:val="0"/>
        <w:numPr>
          <w:ilvl w:val="0"/>
          <w:numId w:val="0"/>
        </w:numPr>
        <w:ind w:firstLine="480" w:firstLineChars="200"/>
        <w:jc w:val="both"/>
        <w:rPr>
          <w:rFonts w:hint="default"/>
          <w:color w:val="FF0000"/>
          <w:sz w:val="24"/>
          <w:szCs w:val="28"/>
          <w:lang w:val="en-US" w:eastAsia="zh-CN"/>
        </w:rPr>
      </w:pPr>
      <w:r>
        <w:rPr>
          <w:rFonts w:hint="default"/>
          <w:color w:val="FF0000"/>
          <w:sz w:val="24"/>
          <w:szCs w:val="28"/>
          <w:lang w:val="en-US" w:eastAsia="zh-CN"/>
        </w:rPr>
        <w:t>静态函数：</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需要在项目启动的时候就初始化,在不创建对象的情况下,其他程序来调用的时候,需要使用静态方法,这种代码是被动执行的.</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 </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注意：</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（1）静态变量是属于整个类的变量而不是属于某个对象的。注意不能把任何方法体内的变量声明为静态，例如：</w:t>
      </w:r>
      <w:r>
        <w:rPr>
          <w:rFonts w:hint="default"/>
          <w:sz w:val="24"/>
          <w:szCs w:val="28"/>
          <w:lang w:val="en-US" w:eastAsia="zh-CN"/>
        </w:rPr>
        <w:br w:type="textWrapping"/>
      </w:r>
      <w:r>
        <w:rPr>
          <w:rFonts w:hint="default"/>
          <w:sz w:val="24"/>
          <w:szCs w:val="28"/>
          <w:lang w:val="en-US" w:eastAsia="zh-CN"/>
        </w:rPr>
        <w:t>fun()</w:t>
      </w:r>
      <w:r>
        <w:rPr>
          <w:rFonts w:hint="default"/>
          <w:sz w:val="24"/>
          <w:szCs w:val="28"/>
          <w:lang w:val="en-US" w:eastAsia="zh-CN"/>
        </w:rPr>
        <w:br w:type="textWrapping"/>
      </w:r>
      <w:r>
        <w:rPr>
          <w:rFonts w:hint="default"/>
          <w:sz w:val="24"/>
          <w:szCs w:val="28"/>
          <w:lang w:val="en-US" w:eastAsia="zh-CN"/>
        </w:rPr>
        <w:t>{</w:t>
      </w:r>
      <w:r>
        <w:rPr>
          <w:rFonts w:hint="default"/>
          <w:sz w:val="24"/>
          <w:szCs w:val="28"/>
          <w:lang w:val="en-US" w:eastAsia="zh-CN"/>
        </w:rPr>
        <w:br w:type="textWrapping"/>
      </w:r>
      <w:r>
        <w:rPr>
          <w:rFonts w:hint="default"/>
          <w:sz w:val="24"/>
          <w:szCs w:val="28"/>
          <w:lang w:val="en-US" w:eastAsia="zh-CN"/>
        </w:rPr>
        <w:t>static int i=0;//非法。</w:t>
      </w:r>
      <w:r>
        <w:rPr>
          <w:rFonts w:hint="default"/>
          <w:sz w:val="24"/>
          <w:szCs w:val="28"/>
          <w:lang w:val="en-US" w:eastAsia="zh-CN"/>
        </w:rPr>
        <w:br w:type="textWrapping"/>
      </w:r>
      <w:r>
        <w:rPr>
          <w:rFonts w:hint="default"/>
          <w:sz w:val="24"/>
          <w:szCs w:val="28"/>
          <w:lang w:val="en-US" w:eastAsia="zh-CN"/>
        </w:rPr>
        <w:t>}</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（2）一个类可以使用不包含在任何方法体中的静态代码块，当类被载入时，静态代码块被执行，且只被执行一次，静态块常用来执行类属性的初始化。例如：</w:t>
      </w:r>
      <w:r>
        <w:rPr>
          <w:rFonts w:hint="default"/>
          <w:sz w:val="24"/>
          <w:szCs w:val="28"/>
          <w:lang w:val="en-US" w:eastAsia="zh-CN"/>
        </w:rPr>
        <w:br w:type="textWrapping"/>
      </w:r>
      <w:r>
        <w:rPr>
          <w:rFonts w:hint="default"/>
          <w:sz w:val="24"/>
          <w:szCs w:val="28"/>
          <w:lang w:val="en-US" w:eastAsia="zh-CN"/>
        </w:rPr>
        <w:t>static</w:t>
      </w:r>
      <w:r>
        <w:rPr>
          <w:rFonts w:hint="default"/>
          <w:sz w:val="24"/>
          <w:szCs w:val="28"/>
          <w:lang w:val="en-US" w:eastAsia="zh-CN"/>
        </w:rPr>
        <w:br w:type="textWrapping"/>
      </w:r>
      <w:r>
        <w:rPr>
          <w:rFonts w:hint="default"/>
          <w:sz w:val="24"/>
          <w:szCs w:val="28"/>
          <w:lang w:val="en-US" w:eastAsia="zh-CN"/>
        </w:rPr>
        <w:t>{</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主程序类中的的静态变量先于静态代码块初始化，其后进入主函数类(程序入口处)，其后根据静态函数的调用情况，才能选择性的初始化。</w:t>
      </w:r>
    </w:p>
    <w:p>
      <w:pPr>
        <w:pStyle w:val="3"/>
      </w:pPr>
      <w:r>
        <w:rPr>
          <w:rFonts w:hint="default"/>
          <w:lang w:val="en-US" w:eastAsia="zh-CN"/>
        </w:rPr>
        <w:t>Java虚拟机——JVM</w:t>
      </w:r>
    </w:p>
    <w:p>
      <w:pPr>
        <w:widowControl w:val="0"/>
        <w:numPr>
          <w:ilvl w:val="0"/>
          <w:numId w:val="0"/>
        </w:numPr>
        <w:ind w:firstLine="480" w:firstLineChars="200"/>
        <w:jc w:val="both"/>
        <w:rPr>
          <w:rFonts w:hint="default"/>
          <w:sz w:val="24"/>
          <w:szCs w:val="28"/>
          <w:lang w:val="en-US" w:eastAsia="zh-CN"/>
        </w:rPr>
      </w:pPr>
      <w:r>
        <w:rPr>
          <w:rFonts w:hint="default"/>
          <w:color w:val="FF0000"/>
          <w:sz w:val="24"/>
          <w:szCs w:val="28"/>
          <w:lang w:val="en-US" w:eastAsia="zh-CN"/>
        </w:rPr>
        <w:t>JVM（Java Virtual Machine ）：Java虚拟机，</w:t>
      </w:r>
      <w:r>
        <w:rPr>
          <w:rFonts w:hint="default"/>
          <w:sz w:val="24"/>
          <w:szCs w:val="28"/>
          <w:lang w:val="en-US" w:eastAsia="zh-CN"/>
        </w:rPr>
        <w:t>简称JVM，是运行所有Java程序的假想计算机，是Java程序的运行环境之一，也是Java 最具吸引力的特性之一。我们编写的Java代码，都运行在JVM 之上。</w:t>
      </w:r>
    </w:p>
    <w:p>
      <w:pPr>
        <w:widowControl w:val="0"/>
        <w:numPr>
          <w:ilvl w:val="0"/>
          <w:numId w:val="0"/>
        </w:numPr>
        <w:ind w:firstLine="480" w:firstLineChars="200"/>
        <w:jc w:val="both"/>
        <w:rPr>
          <w:rFonts w:hint="default"/>
          <w:sz w:val="24"/>
          <w:szCs w:val="28"/>
          <w:lang w:val="en-US" w:eastAsia="zh-CN"/>
        </w:rPr>
      </w:pPr>
      <w:r>
        <w:rPr>
          <w:rFonts w:hint="default"/>
          <w:color w:val="FF0000"/>
          <w:sz w:val="24"/>
          <w:szCs w:val="28"/>
          <w:lang w:val="en-US" w:eastAsia="zh-CN"/>
        </w:rPr>
        <w:t>跨平台</w:t>
      </w:r>
      <w:r>
        <w:rPr>
          <w:rFonts w:hint="default"/>
          <w:sz w:val="24"/>
          <w:szCs w:val="28"/>
          <w:lang w:val="en-US" w:eastAsia="zh-CN"/>
        </w:rPr>
        <w:t>：任何软件的运行，都必须要运行在操作系统之上，而我们用Java编写的软件可以运行在任何的操作系统上，这个特性称为Java语言的跨平台特性。该特性是由JVM实现的，我们编写的程序运行在JVM上，而JVM运行在操作系统上。</w:t>
      </w:r>
    </w:p>
    <w:p>
      <w:pPr>
        <w:pStyle w:val="14"/>
        <w:keepNext w:val="0"/>
        <w:keepLines w:val="0"/>
        <w:widowControl/>
        <w:suppressLineNumbers w:val="0"/>
        <w:spacing w:before="0" w:beforeAutospacing="1" w:after="0" w:afterAutospacing="1"/>
        <w:ind w:left="0" w:right="0"/>
        <w:rPr>
          <w:rFonts w:hint="eastAsia" w:ascii="Open Sans" w:hAnsi="Open Sans" w:eastAsia="宋体" w:cs="Open Sans"/>
          <w:b w:val="0"/>
          <w:i w:val="0"/>
          <w:caps w:val="0"/>
          <w:color w:val="333333"/>
          <w:spacing w:val="0"/>
          <w:sz w:val="19"/>
          <w:szCs w:val="19"/>
          <w:lang w:eastAsia="zh-CN"/>
        </w:rPr>
      </w:pPr>
      <w:r>
        <w:rPr>
          <w:rFonts w:hint="eastAsia" w:ascii="Open Sans" w:hAnsi="Open Sans" w:eastAsia="宋体" w:cs="Open Sans"/>
          <w:b w:val="0"/>
          <w:i w:val="0"/>
          <w:caps w:val="0"/>
          <w:color w:val="333333"/>
          <w:spacing w:val="0"/>
          <w:sz w:val="19"/>
          <w:szCs w:val="19"/>
          <w:lang w:eastAsia="zh-CN"/>
        </w:rPr>
        <w:drawing>
          <wp:inline distT="0" distB="0" distL="114300" distR="114300">
            <wp:extent cx="5268595" cy="2033905"/>
            <wp:effectExtent l="0" t="0" r="4445" b="8255"/>
            <wp:docPr id="10" name="图片 10" descr="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跨平台"/>
                    <pic:cNvPicPr>
                      <a:picLocks noChangeAspect="1"/>
                    </pic:cNvPicPr>
                  </pic:nvPicPr>
                  <pic:blipFill>
                    <a:blip r:embed="rId17"/>
                    <a:stretch>
                      <a:fillRect/>
                    </a:stretch>
                  </pic:blipFill>
                  <pic:spPr>
                    <a:xfrm>
                      <a:off x="0" y="0"/>
                      <a:ext cx="5268595" cy="2033905"/>
                    </a:xfrm>
                    <a:prstGeom prst="rect">
                      <a:avLst/>
                    </a:prstGeom>
                  </pic:spPr>
                </pic:pic>
              </a:graphicData>
            </a:graphic>
          </wp:inline>
        </w:drawing>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如图所示，Java的虚拟机本身是不具备跨平台功能的，每个操作系统下都有不同版本的虚拟机。</w:t>
      </w:r>
    </w:p>
    <w:p>
      <w:pPr>
        <w:widowControl w:val="0"/>
        <w:numPr>
          <w:ilvl w:val="0"/>
          <w:numId w:val="0"/>
        </w:numPr>
        <w:ind w:firstLine="480" w:firstLineChars="200"/>
        <w:jc w:val="both"/>
        <w:rPr>
          <w:rFonts w:hint="default"/>
          <w:color w:val="FF0000"/>
          <w:sz w:val="24"/>
          <w:szCs w:val="28"/>
          <w:lang w:val="en-US" w:eastAsia="zh-CN"/>
        </w:rPr>
      </w:pPr>
      <w:r>
        <w:rPr>
          <w:rFonts w:hint="default"/>
          <w:color w:val="FF0000"/>
          <w:sz w:val="24"/>
          <w:szCs w:val="28"/>
          <w:lang w:val="en-US" w:eastAsia="zh-CN"/>
        </w:rPr>
        <w:t>JRE 和 JDK</w:t>
      </w:r>
    </w:p>
    <w:p>
      <w:pPr>
        <w:widowControl w:val="0"/>
        <w:numPr>
          <w:ilvl w:val="0"/>
          <w:numId w:val="0"/>
        </w:numPr>
        <w:ind w:firstLine="480" w:firstLineChars="200"/>
        <w:jc w:val="both"/>
        <w:rPr>
          <w:rFonts w:hint="eastAsia"/>
          <w:sz w:val="24"/>
          <w:szCs w:val="28"/>
          <w:lang w:val="en-US" w:eastAsia="zh-CN"/>
        </w:rPr>
      </w:pPr>
      <w:r>
        <w:rPr>
          <w:rFonts w:hint="default"/>
          <w:sz w:val="24"/>
          <w:szCs w:val="28"/>
          <w:lang w:val="en-US" w:eastAsia="zh-CN"/>
        </w:rPr>
        <w:t>JRE (Java Runtime Environment) ：是Java程序的运行时环境，包含JVM 和运行时所需要的核心类库</w:t>
      </w:r>
      <w:r>
        <w:rPr>
          <w:rFonts w:hint="eastAsia"/>
          <w:sz w:val="24"/>
          <w:szCs w:val="28"/>
          <w:lang w:val="en-US" w:eastAsia="zh-CN"/>
        </w:rPr>
        <w:t>.</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JDK (Java Development Kit)：是Java程序开发工具包，包含JRE 和开发人员使用的工具。</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我们想要运行一个已有的Java程序，那么只需安装JRE 即可。</w:t>
      </w:r>
    </w:p>
    <w:p>
      <w:pPr>
        <w:widowControl w:val="0"/>
        <w:numPr>
          <w:ilvl w:val="0"/>
          <w:numId w:val="0"/>
        </w:numPr>
        <w:ind w:firstLine="480" w:firstLineChars="200"/>
        <w:jc w:val="both"/>
        <w:rPr>
          <w:rFonts w:hint="default"/>
          <w:sz w:val="24"/>
          <w:szCs w:val="28"/>
          <w:lang w:val="en-US" w:eastAsia="zh-CN"/>
        </w:rPr>
      </w:pPr>
      <w:r>
        <w:rPr>
          <w:rFonts w:hint="default"/>
          <w:sz w:val="24"/>
          <w:szCs w:val="28"/>
          <w:lang w:val="en-US" w:eastAsia="zh-CN"/>
        </w:rPr>
        <w:t>我们想要开发一个全新的Java程序，那么必须安装JDK ，其内部包含JRE。</w:t>
      </w:r>
    </w:p>
    <w:p>
      <w:pPr>
        <w:widowControl w:val="0"/>
        <w:numPr>
          <w:ilvl w:val="0"/>
          <w:numId w:val="0"/>
        </w:numPr>
        <w:ind w:firstLine="480" w:firstLineChars="200"/>
        <w:jc w:val="both"/>
        <w:rPr>
          <w:rFonts w:hint="default"/>
          <w:sz w:val="24"/>
          <w:szCs w:val="28"/>
          <w:lang w:val="en-US" w:eastAsia="zh-CN"/>
        </w:rPr>
      </w:pPr>
    </w:p>
    <w:p>
      <w:pPr>
        <w:widowControl w:val="0"/>
        <w:numPr>
          <w:ilvl w:val="0"/>
          <w:numId w:val="0"/>
        </w:numPr>
        <w:ind w:firstLine="480" w:firstLineChars="200"/>
        <w:jc w:val="both"/>
        <w:rPr>
          <w:rFonts w:hint="eastAsia"/>
          <w:color w:val="FF0000"/>
          <w:sz w:val="24"/>
          <w:szCs w:val="28"/>
          <w:lang w:val="en-US" w:eastAsia="zh-CN"/>
        </w:rPr>
      </w:pPr>
      <w:r>
        <w:rPr>
          <w:rFonts w:hint="eastAsia"/>
          <w:color w:val="FF0000"/>
          <w:sz w:val="24"/>
          <w:szCs w:val="28"/>
          <w:lang w:val="en-US" w:eastAsia="zh-CN"/>
        </w:rPr>
        <w:t>JVM的堆栈</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栈：在jvm中栈用来存储一些对象的引用、局部变量以及计算过程的中间数据，在方法退出后那么这些变量也会被销毁。它的存储比堆快得多，只比CPU里的寄存器慢</w:t>
      </w:r>
    </w:p>
    <w:p>
      <w:pPr>
        <w:widowControl w:val="0"/>
        <w:numPr>
          <w:ilvl w:val="0"/>
          <w:numId w:val="0"/>
        </w:numPr>
        <w:ind w:firstLine="480" w:firstLineChars="200"/>
        <w:jc w:val="both"/>
        <w:rPr>
          <w:rFonts w:hint="eastAsia"/>
          <w:sz w:val="24"/>
          <w:szCs w:val="28"/>
          <w:lang w:val="en-US" w:eastAsia="zh-CN"/>
        </w:rPr>
      </w:pP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堆：用来存储程序中的一些对象，比如你用new关键字创建的对象，它就会被存储在堆内存中，但是这个对象在堆内存中的首地址会存储在栈中。</w:t>
      </w:r>
    </w:p>
    <w:p>
      <w:pPr>
        <w:widowControl w:val="0"/>
        <w:numPr>
          <w:ilvl w:val="0"/>
          <w:numId w:val="0"/>
        </w:numPr>
        <w:ind w:firstLine="480" w:firstLineChars="200"/>
        <w:jc w:val="both"/>
        <w:rPr>
          <w:rFonts w:hint="eastAsia"/>
          <w:sz w:val="24"/>
          <w:szCs w:val="28"/>
          <w:lang w:val="en-US" w:eastAsia="zh-CN"/>
        </w:rPr>
      </w:pPr>
    </w:p>
    <w:p>
      <w:pPr>
        <w:pStyle w:val="3"/>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谈谈 JVM 的内存结构和内存分配？</w:t>
      </w:r>
    </w:p>
    <w:p>
      <w:pPr>
        <w:widowControl w:val="0"/>
        <w:numPr>
          <w:ilvl w:val="0"/>
          <w:numId w:val="0"/>
        </w:numPr>
        <w:ind w:firstLine="480" w:firstLineChars="200"/>
        <w:jc w:val="both"/>
        <w:rPr>
          <w:rFonts w:hint="eastAsia"/>
          <w:color w:val="FF0000"/>
          <w:sz w:val="24"/>
          <w:szCs w:val="28"/>
          <w:lang w:val="en-US" w:eastAsia="zh-CN"/>
        </w:rPr>
      </w:pPr>
      <w:r>
        <w:rPr>
          <w:rFonts w:hint="eastAsia"/>
          <w:color w:val="FF0000"/>
          <w:sz w:val="24"/>
          <w:szCs w:val="28"/>
          <w:lang w:val="en-US" w:eastAsia="zh-CN"/>
        </w:rPr>
        <w:t>a) Java 内存模型</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Java 虚拟机将其管辖的内存大致分三个逻辑部分：方法区(Method Area)、Java 栈和 Java 堆。</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1、方法区是静态分配的，编译器将变量绑定在某个存储位置上，而且这些绑定不会在运行时改变。</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常数池，源代码中的命名常量、String 常量和 static 变量保存在方法区。</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2、Java Stack 是一个逻辑概念，特点是后进先出。一个栈的空间可能是连续的，也可能是不连续的。</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最典型的 Stack 应用是方法的调用，Java 虚拟机每调用一次方法就创建一个方法帧（frame），退出该方法则对应的 方法帧被弹出(pop)。栈中存储的数据也是运行时确定的。</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3、Java 堆分配(heap allocation)意味着以随意的顺序，在运行时进行存储空间分配和收回的内存管理模型。</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堆中存储的数据常常是大小、数量和生命期在编译时无法确定的。Java 对象的内存总是在 heap 中分配。我们每天都在写代码，每天都在使用 JVM 的内存。</w:t>
      </w:r>
    </w:p>
    <w:p>
      <w:pPr>
        <w:widowControl w:val="0"/>
        <w:numPr>
          <w:ilvl w:val="0"/>
          <w:numId w:val="0"/>
        </w:numPr>
        <w:ind w:firstLine="480" w:firstLineChars="200"/>
        <w:jc w:val="both"/>
        <w:rPr>
          <w:rFonts w:hint="eastAsia"/>
          <w:sz w:val="24"/>
          <w:szCs w:val="28"/>
          <w:lang w:val="en-US" w:eastAsia="zh-CN"/>
        </w:rPr>
      </w:pPr>
    </w:p>
    <w:p>
      <w:pPr>
        <w:widowControl w:val="0"/>
        <w:numPr>
          <w:ilvl w:val="0"/>
          <w:numId w:val="0"/>
        </w:numPr>
        <w:ind w:firstLine="480" w:firstLineChars="200"/>
        <w:jc w:val="both"/>
        <w:rPr>
          <w:rFonts w:hint="eastAsia"/>
          <w:color w:val="FF0000"/>
          <w:sz w:val="24"/>
          <w:szCs w:val="28"/>
          <w:lang w:val="en-US" w:eastAsia="zh-CN"/>
        </w:rPr>
      </w:pPr>
      <w:r>
        <w:rPr>
          <w:rFonts w:hint="eastAsia"/>
          <w:color w:val="FF0000"/>
          <w:sz w:val="24"/>
          <w:szCs w:val="28"/>
          <w:lang w:val="en-US" w:eastAsia="zh-CN"/>
        </w:rPr>
        <w:t>b) java 内存分配</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1、基础数据类型直接在栈空间分配;</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2、方法的形式参数，直接在栈空间分配，当方法调用完成后从栈空间回收;</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3、引用数据类型，需要用 new 来创建，既在栈空间分配一个地址空间，又在堆空间分配对象的类变量;</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4、方法的引用参数，在栈空间分配一个地址空间，并指向堆空间的对象区，当方法调用完后从栈空间回收;</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5、局部变量 new 出来时，在栈空间和堆空间中分配空间，当局部变量生命周期结束后，栈空间立刻被回收，堆空间区域等待 GC 回收;</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6、方法调用时传入的实际参数，先在栈空间分配，在方法调用完成后从栈空间释放;</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7、字符串常量在 DATA 区域分配 ，this 在堆空间分配;</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 xml:space="preserve"> 8、数组既在栈空间分配数组名称， 又在堆空间分配数组实际的大小！</w:t>
      </w:r>
    </w:p>
    <w:p>
      <w:pPr>
        <w:widowControl w:val="0"/>
        <w:numPr>
          <w:ilvl w:val="0"/>
          <w:numId w:val="0"/>
        </w:numPr>
        <w:ind w:firstLine="480" w:firstLineChars="200"/>
        <w:jc w:val="both"/>
        <w:rPr>
          <w:rFonts w:hint="eastAsia"/>
          <w:sz w:val="24"/>
          <w:szCs w:val="28"/>
          <w:lang w:val="en-US" w:eastAsia="zh-CN"/>
        </w:rPr>
      </w:pPr>
    </w:p>
    <w:p>
      <w:pPr>
        <w:rPr>
          <w:rFonts w:hint="eastAsia" w:ascii="Arial" w:hAnsi="Arial" w:eastAsia="Arial" w:cs="Arial"/>
          <w:i w:val="0"/>
          <w:caps w:val="0"/>
          <w:color w:val="333333"/>
          <w:spacing w:val="0"/>
          <w:sz w:val="19"/>
          <w:szCs w:val="19"/>
          <w:shd w:val="clear" w:fill="FFFFFF"/>
          <w:lang w:val="en-US" w:eastAsia="zh-CN"/>
        </w:rPr>
      </w:pPr>
    </w:p>
    <w:p>
      <w:pPr>
        <w:pStyle w:val="3"/>
        <w:rPr>
          <w:rFonts w:hint="eastAsia" w:ascii="黑体" w:hAnsi="黑体" w:eastAsia="黑体" w:cs="黑体"/>
          <w:i w:val="0"/>
          <w:caps w:val="0"/>
          <w:color w:val="333333"/>
          <w:spacing w:val="0"/>
          <w:sz w:val="32"/>
          <w:szCs w:val="32"/>
          <w:shd w:val="clear" w:fill="FFFFFF"/>
          <w:lang w:val="en-US" w:eastAsia="zh-CN"/>
        </w:rPr>
      </w:pPr>
      <w:r>
        <w:rPr>
          <w:rFonts w:hint="eastAsia" w:ascii="黑体" w:hAnsi="黑体" w:eastAsia="黑体" w:cs="黑体"/>
          <w:i w:val="0"/>
          <w:caps w:val="0"/>
          <w:color w:val="333333"/>
          <w:spacing w:val="0"/>
          <w:sz w:val="32"/>
          <w:szCs w:val="32"/>
          <w:shd w:val="clear" w:fill="FFFFFF"/>
          <w:lang w:val="en-US" w:eastAsia="zh-CN"/>
        </w:rPr>
        <w:t>类什么</w:t>
      </w:r>
      <w:r>
        <w:rPr>
          <w:rFonts w:hint="eastAsia" w:ascii="黑体" w:hAnsi="黑体" w:eastAsia="黑体" w:cs="黑体"/>
          <w:sz w:val="32"/>
          <w:szCs w:val="32"/>
          <w:lang w:val="en-US" w:eastAsia="zh-CN"/>
        </w:rPr>
        <w:t>时候</w:t>
      </w:r>
      <w:r>
        <w:rPr>
          <w:rFonts w:hint="eastAsia" w:ascii="黑体" w:hAnsi="黑体" w:eastAsia="黑体" w:cs="黑体"/>
          <w:i w:val="0"/>
          <w:caps w:val="0"/>
          <w:color w:val="333333"/>
          <w:spacing w:val="0"/>
          <w:sz w:val="32"/>
          <w:szCs w:val="32"/>
          <w:shd w:val="clear" w:fill="FFFFFF"/>
          <w:lang w:val="en-US" w:eastAsia="zh-CN"/>
        </w:rPr>
        <w:t>被初始化？</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1）创建类的实例，也就是 new 一个对象</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2）访问某个类或接口的静态变量，或者对该静态变量赋值</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3）调用类的静态方法</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4）反射（Class.forName("com.lyj.load")）</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5）初始化一个类的子类（会首先初始化子类的父类）</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6）JVM 启动时标明的启动类，即文件名和类名相同的那个类</w:t>
      </w:r>
    </w:p>
    <w:p>
      <w:pPr>
        <w:rPr>
          <w:rFonts w:hint="eastAsia" w:ascii="Arial" w:hAnsi="Arial" w:eastAsia="Arial" w:cs="Arial"/>
          <w:i w:val="0"/>
          <w:caps w:val="0"/>
          <w:color w:val="333333"/>
          <w:spacing w:val="0"/>
          <w:sz w:val="19"/>
          <w:szCs w:val="19"/>
          <w:shd w:val="clear" w:fill="FFFFFF"/>
          <w:lang w:val="en-US" w:eastAsia="zh-CN"/>
        </w:rPr>
      </w:pPr>
    </w:p>
    <w:p>
      <w:pPr>
        <w:pStyle w:val="3"/>
        <w:rPr>
          <w:rFonts w:hint="eastAsia"/>
          <w:lang w:val="en-US" w:eastAsia="zh-CN"/>
        </w:rPr>
      </w:pPr>
      <w:r>
        <w:rPr>
          <w:rFonts w:hint="eastAsia"/>
          <w:lang w:val="en-US" w:eastAsia="zh-CN"/>
        </w:rPr>
        <w:t>Throw 和Throws 区别?</w:t>
      </w:r>
    </w:p>
    <w:p>
      <w:pPr>
        <w:numPr>
          <w:ilvl w:val="0"/>
          <w:numId w:val="29"/>
        </w:numPr>
        <w:rPr>
          <w:rFonts w:hint="default" w:ascii="Arial" w:hAnsi="Arial" w:eastAsia="Arial" w:cs="Arial"/>
          <w:i w:val="0"/>
          <w:caps w:val="0"/>
          <w:color w:val="333333"/>
          <w:spacing w:val="0"/>
          <w:sz w:val="19"/>
          <w:szCs w:val="19"/>
          <w:shd w:val="clear" w:fill="FFFFFF"/>
        </w:rPr>
      </w:pPr>
      <w:r>
        <w:rPr>
          <w:rFonts w:hint="default" w:ascii="Arial" w:hAnsi="Arial" w:eastAsia="Arial" w:cs="Arial"/>
          <w:i w:val="0"/>
          <w:caps w:val="0"/>
          <w:color w:val="FF0000"/>
          <w:spacing w:val="0"/>
          <w:sz w:val="19"/>
          <w:szCs w:val="19"/>
          <w:shd w:val="clear" w:fill="FFFFFF"/>
        </w:rPr>
        <w:t>throws</w:t>
      </w:r>
      <w:r>
        <w:rPr>
          <w:rFonts w:hint="default" w:ascii="Arial" w:hAnsi="Arial" w:eastAsia="Arial" w:cs="Arial"/>
          <w:i w:val="0"/>
          <w:caps w:val="0"/>
          <w:color w:val="333333"/>
          <w:spacing w:val="0"/>
          <w:sz w:val="19"/>
          <w:szCs w:val="19"/>
          <w:shd w:val="clear" w:fill="FFFFFF"/>
        </w:rPr>
        <w:t>出现在方法函数头；而</w:t>
      </w:r>
      <w:r>
        <w:rPr>
          <w:rFonts w:hint="default" w:ascii="Arial" w:hAnsi="Arial" w:eastAsia="Arial" w:cs="Arial"/>
          <w:i w:val="0"/>
          <w:caps w:val="0"/>
          <w:color w:val="FF0000"/>
          <w:spacing w:val="0"/>
          <w:sz w:val="19"/>
          <w:szCs w:val="19"/>
          <w:shd w:val="clear" w:fill="FFFFFF"/>
        </w:rPr>
        <w:t>throw</w:t>
      </w:r>
      <w:r>
        <w:rPr>
          <w:rFonts w:hint="default" w:ascii="Arial" w:hAnsi="Arial" w:eastAsia="Arial" w:cs="Arial"/>
          <w:i w:val="0"/>
          <w:caps w:val="0"/>
          <w:color w:val="333333"/>
          <w:spacing w:val="0"/>
          <w:sz w:val="19"/>
          <w:szCs w:val="19"/>
          <w:shd w:val="clear" w:fill="FFFFFF"/>
        </w:rPr>
        <w:t>出现在函数体。</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2、throws表示出现异常的一种可能性，并不一定会发生这些异常；throw则是抛出了异常，执行throw则一定抛出了某种异常。</w:t>
      </w:r>
      <w:r>
        <w:rPr>
          <w:rFonts w:hint="default" w:ascii="Arial" w:hAnsi="Arial" w:eastAsia="Arial" w:cs="Arial"/>
          <w:i w:val="0"/>
          <w:caps w:val="0"/>
          <w:color w:val="333333"/>
          <w:spacing w:val="0"/>
          <w:sz w:val="19"/>
          <w:szCs w:val="19"/>
          <w:shd w:val="clear" w:fill="FFFFFF"/>
        </w:rPr>
        <w:br w:type="textWrapping"/>
      </w:r>
      <w:r>
        <w:rPr>
          <w:rFonts w:hint="default" w:ascii="Arial" w:hAnsi="Arial" w:eastAsia="Arial" w:cs="Arial"/>
          <w:i w:val="0"/>
          <w:caps w:val="0"/>
          <w:color w:val="333333"/>
          <w:spacing w:val="0"/>
          <w:sz w:val="19"/>
          <w:szCs w:val="19"/>
          <w:shd w:val="clear" w:fill="FFFFFF"/>
        </w:rPr>
        <w:t>3、两者都是消极处理异常的方式（这里的消极并不是说这种方式不好），只是抛出或者可能抛出异常，但是不会由函数去处理异常，真正的处理异常由函数的上层调用处理。</w:t>
      </w:r>
    </w:p>
    <w:p>
      <w:pPr>
        <w:numPr>
          <w:ilvl w:val="0"/>
          <w:numId w:val="0"/>
        </w:numPr>
        <w:rPr>
          <w:rFonts w:hint="default" w:ascii="Arial" w:hAnsi="Arial" w:eastAsia="Arial" w:cs="Arial"/>
          <w:i w:val="0"/>
          <w:caps w:val="0"/>
          <w:color w:val="333333"/>
          <w:spacing w:val="0"/>
          <w:sz w:val="19"/>
          <w:szCs w:val="19"/>
          <w:shd w:val="clear" w:fill="FFFFFF"/>
        </w:rPr>
      </w:pPr>
    </w:p>
    <w:p>
      <w:pPr>
        <w:pStyle w:val="3"/>
        <w:rPr>
          <w:rFonts w:hint="eastAsia"/>
          <w:lang w:val="en-US" w:eastAsia="zh-CN"/>
        </w:rPr>
      </w:pPr>
      <w:r>
        <w:rPr>
          <w:rFonts w:hint="eastAsia"/>
          <w:lang w:val="en-US" w:eastAsia="zh-CN"/>
        </w:rPr>
        <w:t>int 和Integer 什么区别  int a = 2 和Integer b =3 ,你是怎么比较大小的?</w:t>
      </w:r>
    </w:p>
    <w:p>
      <w:pPr>
        <w:numPr>
          <w:ilvl w:val="0"/>
          <w:numId w:val="0"/>
        </w:numPr>
        <w:rPr>
          <w:rFonts w:hint="eastAsia" w:ascii="Arial" w:hAnsi="Arial" w:eastAsia="Arial" w:cs="Arial"/>
          <w:i w:val="0"/>
          <w:caps w:val="0"/>
          <w:color w:val="333333"/>
          <w:spacing w:val="0"/>
          <w:sz w:val="19"/>
          <w:szCs w:val="19"/>
          <w:shd w:val="clear" w:fill="FFFFFF"/>
        </w:rPr>
      </w:pPr>
      <w:r>
        <w:rPr>
          <w:rFonts w:hint="eastAsia" w:ascii="Arial" w:hAnsi="Arial" w:eastAsia="Arial" w:cs="Arial"/>
          <w:i w:val="0"/>
          <w:caps w:val="0"/>
          <w:color w:val="FF0000"/>
          <w:spacing w:val="0"/>
          <w:sz w:val="19"/>
          <w:szCs w:val="19"/>
          <w:shd w:val="clear" w:fill="FFFFFF"/>
        </w:rPr>
        <w:t>int</w:t>
      </w:r>
      <w:r>
        <w:rPr>
          <w:rFonts w:hint="eastAsia" w:ascii="Arial" w:hAnsi="Arial" w:eastAsia="Arial" w:cs="Arial"/>
          <w:i w:val="0"/>
          <w:caps w:val="0"/>
          <w:color w:val="333333"/>
          <w:spacing w:val="0"/>
          <w:sz w:val="19"/>
          <w:szCs w:val="19"/>
          <w:shd w:val="clear" w:fill="FFFFFF"/>
        </w:rPr>
        <w:t xml:space="preserve"> </w:t>
      </w:r>
      <w:r>
        <w:rPr>
          <w:rFonts w:hint="eastAsia" w:ascii="Arial" w:hAnsi="Arial" w:eastAsia="宋体" w:cs="Arial"/>
          <w:i w:val="0"/>
          <w:caps w:val="0"/>
          <w:color w:val="333333"/>
          <w:spacing w:val="0"/>
          <w:sz w:val="19"/>
          <w:szCs w:val="19"/>
          <w:shd w:val="clear" w:fill="FFFFFF"/>
          <w:lang w:val="en-US" w:eastAsia="zh-CN"/>
        </w:rPr>
        <w:t xml:space="preserve"> </w:t>
      </w:r>
      <w:r>
        <w:rPr>
          <w:rFonts w:hint="eastAsia" w:ascii="Arial" w:hAnsi="Arial" w:eastAsia="Arial" w:cs="Arial"/>
          <w:i w:val="0"/>
          <w:caps w:val="0"/>
          <w:color w:val="333333"/>
          <w:spacing w:val="0"/>
          <w:sz w:val="19"/>
          <w:szCs w:val="19"/>
          <w:shd w:val="clear" w:fill="FFFFFF"/>
        </w:rPr>
        <w:t>是基本数据类型</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FF0000"/>
          <w:spacing w:val="0"/>
          <w:sz w:val="19"/>
          <w:szCs w:val="19"/>
          <w:shd w:val="clear" w:fill="FFFFFF"/>
        </w:rPr>
        <w:t>Integer</w:t>
      </w:r>
      <w:r>
        <w:rPr>
          <w:rFonts w:hint="eastAsia" w:ascii="Arial" w:hAnsi="Arial" w:eastAsia="宋体" w:cs="Arial"/>
          <w:i w:val="0"/>
          <w:caps w:val="0"/>
          <w:color w:val="FF0000"/>
          <w:spacing w:val="0"/>
          <w:sz w:val="19"/>
          <w:szCs w:val="19"/>
          <w:shd w:val="clear" w:fill="FFFFFF"/>
          <w:lang w:val="en-US" w:eastAsia="zh-CN"/>
        </w:rPr>
        <w:t xml:space="preserve"> </w:t>
      </w:r>
      <w:r>
        <w:rPr>
          <w:rFonts w:hint="eastAsia" w:ascii="Arial" w:hAnsi="Arial" w:eastAsia="Arial" w:cs="Arial"/>
          <w:i w:val="0"/>
          <w:caps w:val="0"/>
          <w:color w:val="333333"/>
          <w:spacing w:val="0"/>
          <w:sz w:val="19"/>
          <w:szCs w:val="19"/>
          <w:shd w:val="clear" w:fill="FFFFFF"/>
        </w:rPr>
        <w:t>是其包装类，注意是一个类。</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为什么要提供包装类呢？？？</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一是为了在各种类型间转化，通过各种方法的调用。否则 你无法直接通过变量转化。</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比如，现在int要转为String</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int a=0;</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String result=Integer.toString(a);</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在java中包装类，比较多的用途是用在于各种数据类型的转化中。</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我写几个demo</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//通过包装类来实现转化的</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int </w:t>
      </w:r>
      <w:r>
        <w:rPr>
          <w:rFonts w:hint="eastAsia" w:ascii="Arial" w:hAnsi="Arial" w:eastAsia="Arial" w:cs="Arial"/>
          <w:i w:val="0"/>
          <w:caps w:val="0"/>
          <w:color w:val="333333"/>
          <w:spacing w:val="0"/>
          <w:sz w:val="19"/>
          <w:szCs w:val="19"/>
          <w:shd w:val="clear" w:fill="FFFFFF"/>
        </w:rPr>
        <w:fldChar w:fldCharType="begin"/>
      </w:r>
      <w:r>
        <w:rPr>
          <w:rFonts w:hint="eastAsia" w:ascii="Arial" w:hAnsi="Arial" w:eastAsia="Arial" w:cs="Arial"/>
          <w:i w:val="0"/>
          <w:caps w:val="0"/>
          <w:color w:val="333333"/>
          <w:spacing w:val="0"/>
          <w:sz w:val="19"/>
          <w:szCs w:val="19"/>
          <w:shd w:val="clear" w:fill="FFFFFF"/>
        </w:rPr>
        <w:instrText xml:space="preserve"> HYPERLINK "https://www.baidu.com/s?wd=num&amp;tn=SE_PcZhidaonwhc_ngpagmjz&amp;rsv_dl=gh_pc_zhidao" \t "https://zhidao.baidu.com/question/_blank" </w:instrText>
      </w:r>
      <w:r>
        <w:rPr>
          <w:rFonts w:hint="eastAsia" w:ascii="Arial" w:hAnsi="Arial" w:eastAsia="Arial" w:cs="Arial"/>
          <w:i w:val="0"/>
          <w:caps w:val="0"/>
          <w:color w:val="333333"/>
          <w:spacing w:val="0"/>
          <w:sz w:val="19"/>
          <w:szCs w:val="19"/>
          <w:shd w:val="clear" w:fill="FFFFFF"/>
        </w:rPr>
        <w:fldChar w:fldCharType="separate"/>
      </w:r>
      <w:r>
        <w:rPr>
          <w:rFonts w:hint="eastAsia" w:ascii="Arial" w:hAnsi="Arial" w:eastAsia="Arial" w:cs="Arial"/>
          <w:i w:val="0"/>
          <w:caps w:val="0"/>
          <w:color w:val="333333"/>
          <w:spacing w:val="0"/>
          <w:sz w:val="19"/>
          <w:szCs w:val="19"/>
          <w:shd w:val="clear" w:fill="FFFFFF"/>
        </w:rPr>
        <w:t>num</w:t>
      </w:r>
      <w:r>
        <w:rPr>
          <w:rFonts w:hint="eastAsia" w:ascii="Arial" w:hAnsi="Arial" w:eastAsia="Arial" w:cs="Arial"/>
          <w:i w:val="0"/>
          <w:caps w:val="0"/>
          <w:color w:val="333333"/>
          <w:spacing w:val="0"/>
          <w:sz w:val="19"/>
          <w:szCs w:val="19"/>
          <w:shd w:val="clear" w:fill="FFFFFF"/>
        </w:rPr>
        <w:fldChar w:fldCharType="end"/>
      </w:r>
      <w:r>
        <w:rPr>
          <w:rFonts w:hint="eastAsia" w:ascii="Arial" w:hAnsi="Arial" w:eastAsia="Arial" w:cs="Arial"/>
          <w:i w:val="0"/>
          <w:caps w:val="0"/>
          <w:color w:val="333333"/>
          <w:spacing w:val="0"/>
          <w:sz w:val="19"/>
          <w:szCs w:val="19"/>
          <w:shd w:val="clear" w:fill="FFFFFF"/>
        </w:rPr>
        <w:t>=Integer.valueOf("12");</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int </w:t>
      </w:r>
      <w:r>
        <w:rPr>
          <w:rFonts w:hint="eastAsia" w:ascii="Arial" w:hAnsi="Arial" w:eastAsia="Arial" w:cs="Arial"/>
          <w:i w:val="0"/>
          <w:caps w:val="0"/>
          <w:color w:val="333333"/>
          <w:spacing w:val="0"/>
          <w:sz w:val="19"/>
          <w:szCs w:val="19"/>
          <w:shd w:val="clear" w:fill="FFFFFF"/>
        </w:rPr>
        <w:fldChar w:fldCharType="begin"/>
      </w:r>
      <w:r>
        <w:rPr>
          <w:rFonts w:hint="eastAsia" w:ascii="Arial" w:hAnsi="Arial" w:eastAsia="Arial" w:cs="Arial"/>
          <w:i w:val="0"/>
          <w:caps w:val="0"/>
          <w:color w:val="333333"/>
          <w:spacing w:val="0"/>
          <w:sz w:val="19"/>
          <w:szCs w:val="19"/>
          <w:shd w:val="clear" w:fill="FFFFFF"/>
        </w:rPr>
        <w:instrText xml:space="preserve"> HYPERLINK "https://www.baidu.com/s?wd=num&amp;tn=SE_PcZhidaonwhc_ngpagmjz&amp;rsv_dl=gh_pc_zhidao" \t "https://zhidao.baidu.com/question/_blank" </w:instrText>
      </w:r>
      <w:r>
        <w:rPr>
          <w:rFonts w:hint="eastAsia" w:ascii="Arial" w:hAnsi="Arial" w:eastAsia="Arial" w:cs="Arial"/>
          <w:i w:val="0"/>
          <w:caps w:val="0"/>
          <w:color w:val="333333"/>
          <w:spacing w:val="0"/>
          <w:sz w:val="19"/>
          <w:szCs w:val="19"/>
          <w:shd w:val="clear" w:fill="FFFFFF"/>
        </w:rPr>
        <w:fldChar w:fldCharType="separate"/>
      </w:r>
      <w:r>
        <w:rPr>
          <w:rFonts w:hint="eastAsia" w:ascii="Arial" w:hAnsi="Arial" w:eastAsia="Arial" w:cs="Arial"/>
          <w:i w:val="0"/>
          <w:caps w:val="0"/>
          <w:color w:val="333333"/>
          <w:spacing w:val="0"/>
          <w:sz w:val="19"/>
          <w:szCs w:val="19"/>
          <w:shd w:val="clear" w:fill="FFFFFF"/>
        </w:rPr>
        <w:t>num</w:t>
      </w:r>
      <w:r>
        <w:rPr>
          <w:rFonts w:hint="eastAsia" w:ascii="Arial" w:hAnsi="Arial" w:eastAsia="Arial" w:cs="Arial"/>
          <w:i w:val="0"/>
          <w:caps w:val="0"/>
          <w:color w:val="333333"/>
          <w:spacing w:val="0"/>
          <w:sz w:val="19"/>
          <w:szCs w:val="19"/>
          <w:shd w:val="clear" w:fill="FFFFFF"/>
        </w:rPr>
        <w:fldChar w:fldCharType="end"/>
      </w:r>
      <w:r>
        <w:rPr>
          <w:rFonts w:hint="eastAsia" w:ascii="Arial" w:hAnsi="Arial" w:eastAsia="Arial" w:cs="Arial"/>
          <w:i w:val="0"/>
          <w:caps w:val="0"/>
          <w:color w:val="333333"/>
          <w:spacing w:val="0"/>
          <w:sz w:val="19"/>
          <w:szCs w:val="19"/>
          <w:shd w:val="clear" w:fill="FFFFFF"/>
        </w:rPr>
        <w:t>2=Integer.parseInt("12");</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double </w:t>
      </w:r>
      <w:r>
        <w:rPr>
          <w:rFonts w:hint="eastAsia" w:ascii="Arial" w:hAnsi="Arial" w:eastAsia="Arial" w:cs="Arial"/>
          <w:i w:val="0"/>
          <w:caps w:val="0"/>
          <w:color w:val="333333"/>
          <w:spacing w:val="0"/>
          <w:sz w:val="19"/>
          <w:szCs w:val="19"/>
          <w:shd w:val="clear" w:fill="FFFFFF"/>
        </w:rPr>
        <w:fldChar w:fldCharType="begin"/>
      </w:r>
      <w:r>
        <w:rPr>
          <w:rFonts w:hint="eastAsia" w:ascii="Arial" w:hAnsi="Arial" w:eastAsia="Arial" w:cs="Arial"/>
          <w:i w:val="0"/>
          <w:caps w:val="0"/>
          <w:color w:val="333333"/>
          <w:spacing w:val="0"/>
          <w:sz w:val="19"/>
          <w:szCs w:val="19"/>
          <w:shd w:val="clear" w:fill="FFFFFF"/>
        </w:rPr>
        <w:instrText xml:space="preserve"> HYPERLINK "https://www.baidu.com/s?wd=num&amp;tn=SE_PcZhidaonwhc_ngpagmjz&amp;rsv_dl=gh_pc_zhidao" \t "https://zhidao.baidu.com/question/_blank" </w:instrText>
      </w:r>
      <w:r>
        <w:rPr>
          <w:rFonts w:hint="eastAsia" w:ascii="Arial" w:hAnsi="Arial" w:eastAsia="Arial" w:cs="Arial"/>
          <w:i w:val="0"/>
          <w:caps w:val="0"/>
          <w:color w:val="333333"/>
          <w:spacing w:val="0"/>
          <w:sz w:val="19"/>
          <w:szCs w:val="19"/>
          <w:shd w:val="clear" w:fill="FFFFFF"/>
        </w:rPr>
        <w:fldChar w:fldCharType="separate"/>
      </w:r>
      <w:r>
        <w:rPr>
          <w:rFonts w:hint="eastAsia" w:ascii="Arial" w:hAnsi="Arial" w:eastAsia="Arial" w:cs="Arial"/>
          <w:i w:val="0"/>
          <w:caps w:val="0"/>
          <w:color w:val="333333"/>
          <w:spacing w:val="0"/>
          <w:sz w:val="19"/>
          <w:szCs w:val="19"/>
          <w:shd w:val="clear" w:fill="FFFFFF"/>
        </w:rPr>
        <w:t>num</w:t>
      </w:r>
      <w:r>
        <w:rPr>
          <w:rFonts w:hint="eastAsia" w:ascii="Arial" w:hAnsi="Arial" w:eastAsia="Arial" w:cs="Arial"/>
          <w:i w:val="0"/>
          <w:caps w:val="0"/>
          <w:color w:val="333333"/>
          <w:spacing w:val="0"/>
          <w:sz w:val="19"/>
          <w:szCs w:val="19"/>
          <w:shd w:val="clear" w:fill="FFFFFF"/>
        </w:rPr>
        <w:fldChar w:fldCharType="end"/>
      </w:r>
      <w:r>
        <w:rPr>
          <w:rFonts w:hint="eastAsia" w:ascii="Arial" w:hAnsi="Arial" w:eastAsia="Arial" w:cs="Arial"/>
          <w:i w:val="0"/>
          <w:caps w:val="0"/>
          <w:color w:val="333333"/>
          <w:spacing w:val="0"/>
          <w:sz w:val="19"/>
          <w:szCs w:val="19"/>
          <w:shd w:val="clear" w:fill="FFFFFF"/>
        </w:rPr>
        <w:t>3=Double.valueOf("12.2");</w:t>
      </w:r>
      <w:r>
        <w:rPr>
          <w:rFonts w:hint="eastAsia" w:ascii="Arial" w:hAnsi="Arial" w:eastAsia="Arial" w:cs="Arial"/>
          <w:i w:val="0"/>
          <w:caps w:val="0"/>
          <w:color w:val="333333"/>
          <w:spacing w:val="0"/>
          <w:sz w:val="19"/>
          <w:szCs w:val="19"/>
          <w:shd w:val="clear" w:fill="FFFFFF"/>
        </w:rPr>
        <w:br w:type="textWrapping"/>
      </w:r>
      <w:r>
        <w:rPr>
          <w:rFonts w:hint="eastAsia" w:ascii="Arial" w:hAnsi="Arial" w:eastAsia="Arial" w:cs="Arial"/>
          <w:i w:val="0"/>
          <w:caps w:val="0"/>
          <w:color w:val="333333"/>
          <w:spacing w:val="0"/>
          <w:sz w:val="19"/>
          <w:szCs w:val="19"/>
          <w:shd w:val="clear" w:fill="FFFFFF"/>
        </w:rPr>
        <w:t>double num4=Double.parseDouble("12.2");</w:t>
      </w:r>
      <w:r>
        <w:rPr>
          <w:rFonts w:hint="eastAsia" w:ascii="Arial" w:hAnsi="Arial" w:eastAsia="Arial" w:cs="Arial"/>
          <w:i w:val="0"/>
          <w:caps w:val="0"/>
          <w:color w:val="333333"/>
          <w:spacing w:val="0"/>
          <w:sz w:val="19"/>
          <w:szCs w:val="19"/>
          <w:shd w:val="clear" w:fill="FFFFFF"/>
        </w:rPr>
        <w:br w:type="textWrapping"/>
      </w:r>
    </w:p>
    <w:p>
      <w:pPr>
        <w:pStyle w:val="3"/>
        <w:rPr>
          <w:rFonts w:hint="eastAsia"/>
          <w:lang w:val="en-US" w:eastAsia="zh-CN"/>
        </w:rPr>
      </w:pPr>
      <w:r>
        <w:rPr>
          <w:rFonts w:hint="eastAsia"/>
          <w:lang w:val="en-US" w:eastAsia="zh-CN"/>
        </w:rPr>
        <w:t>== 和equal 什么区别,String 比较大小你是用哪一个比较大小的?</w:t>
      </w:r>
    </w:p>
    <w:p>
      <w:pPr>
        <w:numPr>
          <w:ilvl w:val="0"/>
          <w:numId w:val="0"/>
        </w:numPr>
        <w:rPr>
          <w:rFonts w:hint="eastAsia" w:ascii="Arial" w:hAnsi="Arial" w:eastAsia="Arial" w:cs="Arial"/>
          <w:i w:val="0"/>
          <w:caps w:val="0"/>
          <w:color w:val="333333"/>
          <w:spacing w:val="0"/>
          <w:sz w:val="19"/>
          <w:szCs w:val="19"/>
          <w:shd w:val="clear" w:fill="FFFFFF"/>
        </w:rPr>
      </w:pPr>
      <w:r>
        <w:rPr>
          <w:rFonts w:hint="eastAsia" w:ascii="Arial" w:hAnsi="Arial" w:eastAsia="Arial" w:cs="Arial"/>
          <w:i w:val="0"/>
          <w:caps w:val="0"/>
          <w:color w:val="333333"/>
          <w:spacing w:val="0"/>
          <w:sz w:val="19"/>
          <w:szCs w:val="19"/>
          <w:shd w:val="clear" w:fill="FFFFFF"/>
        </w:rPr>
        <w:t>equals 和== 最大的区别是一个是方法一个是运算符。</w:t>
      </w:r>
    </w:p>
    <w:p>
      <w:pPr>
        <w:numPr>
          <w:ilvl w:val="0"/>
          <w:numId w:val="0"/>
        </w:numPr>
        <w:rPr>
          <w:rFonts w:hint="eastAsia" w:ascii="Arial" w:hAnsi="Arial" w:eastAsia="Arial" w:cs="Arial"/>
          <w:i w:val="0"/>
          <w:caps w:val="0"/>
          <w:color w:val="333333"/>
          <w:spacing w:val="0"/>
          <w:sz w:val="19"/>
          <w:szCs w:val="19"/>
          <w:shd w:val="clear" w:fill="FFFFFF"/>
        </w:rPr>
      </w:pPr>
      <w:r>
        <w:rPr>
          <w:rFonts w:hint="eastAsia" w:ascii="Arial" w:hAnsi="Arial" w:eastAsia="Arial" w:cs="Arial"/>
          <w:i w:val="0"/>
          <w:caps w:val="0"/>
          <w:color w:val="333333"/>
          <w:spacing w:val="0"/>
          <w:sz w:val="19"/>
          <w:szCs w:val="19"/>
          <w:shd w:val="clear" w:fill="FFFFFF"/>
        </w:rPr>
        <w:t>==：如果比较的对象是基本数据类型，则比较的是数值是否相等；如果比较的是引用数据类型，则比较的是对象</w:t>
      </w:r>
    </w:p>
    <w:p>
      <w:pPr>
        <w:numPr>
          <w:ilvl w:val="0"/>
          <w:numId w:val="0"/>
        </w:numPr>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Arial" w:cs="Arial"/>
          <w:i w:val="0"/>
          <w:caps w:val="0"/>
          <w:color w:val="333333"/>
          <w:spacing w:val="0"/>
          <w:sz w:val="19"/>
          <w:szCs w:val="19"/>
          <w:shd w:val="clear" w:fill="FFFFFF"/>
        </w:rPr>
        <w:t>的地址值是否相等。</w:t>
      </w:r>
    </w:p>
    <w:p>
      <w:pPr>
        <w:numPr>
          <w:ilvl w:val="0"/>
          <w:numId w:val="0"/>
        </w:numPr>
        <w:rPr>
          <w:rFonts w:hint="eastAsia" w:ascii="Arial" w:hAnsi="Arial" w:eastAsia="Arial" w:cs="Arial"/>
          <w:i w:val="0"/>
          <w:caps w:val="0"/>
          <w:color w:val="333333"/>
          <w:spacing w:val="0"/>
          <w:sz w:val="19"/>
          <w:szCs w:val="19"/>
          <w:shd w:val="clear" w:fill="FFFFFF"/>
        </w:rPr>
      </w:pPr>
      <w:r>
        <w:rPr>
          <w:rFonts w:hint="eastAsia" w:ascii="Arial" w:hAnsi="Arial" w:eastAsia="Arial" w:cs="Arial"/>
          <w:i w:val="0"/>
          <w:caps w:val="0"/>
          <w:color w:val="333333"/>
          <w:spacing w:val="0"/>
          <w:sz w:val="19"/>
          <w:szCs w:val="19"/>
          <w:shd w:val="clear" w:fill="FFFFFF"/>
        </w:rPr>
        <w:t>equals()：用来比较方法两个对象的内容是否相等。</w:t>
      </w:r>
    </w:p>
    <w:p>
      <w:pPr>
        <w:numPr>
          <w:ilvl w:val="0"/>
          <w:numId w:val="0"/>
        </w:numPr>
        <w:rPr>
          <w:rFonts w:hint="eastAsia" w:ascii="Arial" w:hAnsi="Arial" w:eastAsia="Arial" w:cs="Arial"/>
          <w:i w:val="0"/>
          <w:caps w:val="0"/>
          <w:color w:val="333333"/>
          <w:spacing w:val="0"/>
          <w:sz w:val="19"/>
          <w:szCs w:val="19"/>
          <w:shd w:val="clear" w:fill="FFFFFF"/>
        </w:rPr>
      </w:pPr>
      <w:r>
        <w:rPr>
          <w:rFonts w:hint="eastAsia" w:ascii="Arial" w:hAnsi="Arial" w:eastAsia="Arial" w:cs="Arial"/>
          <w:i w:val="0"/>
          <w:caps w:val="0"/>
          <w:color w:val="333333"/>
          <w:spacing w:val="0"/>
          <w:sz w:val="19"/>
          <w:szCs w:val="19"/>
          <w:shd w:val="clear" w:fill="FFFFFF"/>
        </w:rPr>
        <w:t>注意：equals 方法不能用于基本数据类型的变量，如果没有对 equals 方法进行重写，则比较的是引用类型的变</w:t>
      </w:r>
    </w:p>
    <w:p>
      <w:pPr>
        <w:numPr>
          <w:ilvl w:val="0"/>
          <w:numId w:val="0"/>
        </w:numPr>
        <w:rPr>
          <w:rFonts w:hint="eastAsia" w:ascii="Arial" w:hAnsi="Arial" w:eastAsia="Arial" w:cs="Arial"/>
          <w:i w:val="0"/>
          <w:caps w:val="0"/>
          <w:color w:val="333333"/>
          <w:spacing w:val="0"/>
          <w:sz w:val="19"/>
          <w:szCs w:val="19"/>
          <w:shd w:val="clear" w:fill="FFFFFF"/>
        </w:rPr>
      </w:pPr>
      <w:r>
        <w:rPr>
          <w:rFonts w:hint="eastAsia" w:ascii="Arial" w:hAnsi="Arial" w:eastAsia="Arial" w:cs="Arial"/>
          <w:i w:val="0"/>
          <w:caps w:val="0"/>
          <w:color w:val="333333"/>
          <w:spacing w:val="0"/>
          <w:sz w:val="19"/>
          <w:szCs w:val="19"/>
          <w:shd w:val="clear" w:fill="FFFFFF"/>
        </w:rPr>
        <w:t>量所指向的对象的地址。</w:t>
      </w:r>
    </w:p>
    <w:p>
      <w:pPr>
        <w:numPr>
          <w:ilvl w:val="0"/>
          <w:numId w:val="0"/>
        </w:numPr>
        <w:rPr>
          <w:rFonts w:hint="eastAsia" w:ascii="Arial" w:hAnsi="Arial" w:eastAsia="Arial" w:cs="Arial"/>
          <w:i w:val="0"/>
          <w:caps w:val="0"/>
          <w:color w:val="333333"/>
          <w:spacing w:val="0"/>
          <w:sz w:val="19"/>
          <w:szCs w:val="19"/>
          <w:shd w:val="clear" w:fill="FFFFFF"/>
        </w:rPr>
      </w:pPr>
    </w:p>
    <w:p>
      <w:pPr>
        <w:pStyle w:val="3"/>
        <w:rPr>
          <w:rFonts w:hint="eastAsia"/>
          <w:lang w:val="en-US" w:eastAsia="zh-CN"/>
        </w:rPr>
      </w:pPr>
      <w:r>
        <w:rPr>
          <w:rFonts w:hint="eastAsia"/>
          <w:lang w:val="en-US" w:eastAsia="zh-CN"/>
        </w:rPr>
        <w:t>String s = "Hello";s = s + " world!";这两行代码执行后，原始的 String 对象中的内容到底变了没有？</w:t>
      </w:r>
    </w:p>
    <w:p>
      <w:pPr>
        <w:rPr>
          <w:rFonts w:hint="eastAsia" w:ascii="黑体" w:hAnsi="黑体" w:eastAsia="黑体" w:cs="黑体"/>
          <w:sz w:val="22"/>
          <w:szCs w:val="22"/>
          <w:lang w:val="en-US" w:eastAsia="zh-CN"/>
        </w:rPr>
      </w:pPr>
      <w:r>
        <w:rPr>
          <w:rFonts w:hint="eastAsia" w:ascii="黑体" w:hAnsi="黑体" w:eastAsia="黑体" w:cs="黑体"/>
          <w:color w:val="FF0000"/>
          <w:sz w:val="22"/>
          <w:szCs w:val="22"/>
          <w:lang w:val="en-US" w:eastAsia="zh-CN"/>
        </w:rPr>
        <w:t>没有。</w:t>
      </w:r>
      <w:r>
        <w:rPr>
          <w:rFonts w:hint="eastAsia" w:ascii="黑体" w:hAnsi="黑体" w:eastAsia="黑体" w:cs="黑体"/>
          <w:sz w:val="22"/>
          <w:szCs w:val="22"/>
          <w:lang w:val="en-US" w:eastAsia="zh-CN"/>
        </w:rPr>
        <w:t>因为 String 被设计成不可变(immutable)类，所以它的所有对象都是不可变对象。在这段代码中，s 原先指向一个 String 对象，内容是 "Hello"，然后我们对 s 进行了“+”操作，那么 s 所指向的那个对象是否发生了改变呢？</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答案是没有。这时，s 不指向原来那个对象了，而指向了另一个 String 对象，内容为"Hello world!"，原来那个对象还存在于内存之中，只是 s 这个引用变量不再指向它了。</w:t>
      </w:r>
    </w:p>
    <w:p>
      <w:pPr>
        <w:rPr>
          <w:rFonts w:hint="eastAsia" w:ascii="黑体" w:hAnsi="黑体" w:eastAsia="黑体" w:cs="黑体"/>
          <w:sz w:val="22"/>
          <w:szCs w:val="22"/>
          <w:lang w:val="en-US" w:eastAsia="zh-CN"/>
        </w:rPr>
      </w:pP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通过上面的说明，我们很容易导出另一个结论，如果经常对字符串进行各种各样的修改，或者说，不可预见的修改，那么使用 String 来代表字符串的话会引起很大的内存开销。因为 String 对象建立之后不能再改变，所以对于每一个不同的字符串，都需要一个 String 对象来表示。这时，应该考虑使用 StringBuffer 类，它允许修改，而不是每个不同的字符串都要生成一个新的对象。并且，这两种类的对象转换十分容易。同时，我们还可以知道，如果要使用内容相同的字符串，不必每次都 new 一个 String。</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例如我们要在构造器中对一个名叫 s 的 String 引用变量进行初始化，把它设置为初始值，应当这样做：</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1．public class Demo {</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2． private String s;</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3． ...</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4． s = "Initial Value";</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5． ...</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6．}</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而非</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1．s = new String("Initial Value");</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后者每次都会调用构造器，生成新对象，性能低下且内存开销大，并且没有意义，因为 String 对象不可改变，所以对于内容相同的字符串，只要一个 String 对象来表示就可以了。也就说，多次调用上面的构造器创建多个对象，他们的 String 类型属性 s 都指向同一个对象。</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上面的结论还基于这样一个事实：对于字符串常量，如果内容相同，Java 认为它们代表同一个 String 对象。</w:t>
      </w:r>
    </w:p>
    <w:p>
      <w:pPr>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而用关键字 new 调用构造器，总是会创建一个新的对象，无论内容是否相同。 至于为什么要把 String 类设计成不可变类，是它的用途决定的。其实不只 String，很多 Java 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 Java 标准类库还提供了一个可变版本，即 StringBuffer。</w:t>
      </w:r>
    </w:p>
    <w:p>
      <w:pPr>
        <w:pStyle w:val="3"/>
        <w:rPr>
          <w:rFonts w:hint="eastAsia"/>
          <w:lang w:val="en-US" w:eastAsia="zh-CN"/>
        </w:rPr>
      </w:pPr>
      <w:r>
        <w:rPr>
          <w:rFonts w:hint="eastAsia"/>
          <w:lang w:val="en-US" w:eastAsia="zh-CN"/>
        </w:rPr>
        <w:t>C/S和B/S的区别？</w:t>
      </w:r>
    </w:p>
    <w:p>
      <w:pPr>
        <w:rPr>
          <w:rFonts w:hint="default" w:ascii="Arial" w:hAnsi="Arial" w:eastAsia="Arial" w:cs="Arial"/>
          <w:i w:val="0"/>
          <w:caps w:val="0"/>
          <w:color w:val="FF0000"/>
          <w:spacing w:val="0"/>
          <w:sz w:val="19"/>
          <w:szCs w:val="19"/>
          <w:shd w:val="clear" w:fill="FFFFFF"/>
        </w:rPr>
      </w:pPr>
      <w:r>
        <w:rPr>
          <w:rFonts w:hint="default" w:ascii="Arial" w:hAnsi="Arial" w:eastAsia="Arial" w:cs="Arial"/>
          <w:i w:val="0"/>
          <w:caps w:val="0"/>
          <w:color w:val="FF0000"/>
          <w:spacing w:val="0"/>
          <w:sz w:val="19"/>
          <w:szCs w:val="19"/>
          <w:shd w:val="clear" w:fill="FFFFFF"/>
        </w:rPr>
        <w:t>两者概念不一样：</w:t>
      </w:r>
    </w:p>
    <w:p>
      <w:pPr>
        <w:rPr>
          <w:rFonts w:hint="eastAsia" w:ascii="黑体" w:hAnsi="黑体" w:eastAsia="黑体" w:cs="黑体"/>
          <w:sz w:val="22"/>
          <w:szCs w:val="22"/>
        </w:rPr>
      </w:pPr>
      <w:r>
        <w:rPr>
          <w:rFonts w:hint="eastAsia" w:ascii="黑体" w:hAnsi="黑体" w:eastAsia="黑体" w:cs="黑体"/>
          <w:sz w:val="22"/>
          <w:szCs w:val="22"/>
        </w:rPr>
        <w:t>C/S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HYPERLINK "https://www.baidu.com/s?wd=Client/Server&amp;tn=SE_PcZhidaonwhc_ngpagmjz&amp;rsv_dl=gh_pc_zhidao" \t "https://zhidao.baidu.com/question/_blank" </w:instrText>
      </w:r>
      <w:r>
        <w:rPr>
          <w:rFonts w:hint="eastAsia" w:ascii="黑体" w:hAnsi="黑体" w:eastAsia="黑体" w:cs="黑体"/>
          <w:sz w:val="22"/>
          <w:szCs w:val="22"/>
        </w:rPr>
        <w:fldChar w:fldCharType="separate"/>
      </w:r>
      <w:r>
        <w:rPr>
          <w:rFonts w:hint="eastAsia" w:ascii="黑体" w:hAnsi="黑体" w:eastAsia="黑体" w:cs="黑体"/>
          <w:sz w:val="22"/>
          <w:szCs w:val="22"/>
        </w:rPr>
        <w:t>Client/Server</w:t>
      </w:r>
      <w:r>
        <w:rPr>
          <w:rFonts w:hint="eastAsia" w:ascii="黑体" w:hAnsi="黑体" w:eastAsia="黑体" w:cs="黑体"/>
          <w:sz w:val="22"/>
          <w:szCs w:val="22"/>
        </w:rPr>
        <w:fldChar w:fldCharType="end"/>
      </w:r>
      <w:r>
        <w:rPr>
          <w:rFonts w:hint="eastAsia" w:ascii="黑体" w:hAnsi="黑体" w:eastAsia="黑体" w:cs="黑体"/>
          <w:sz w:val="22"/>
          <w:szCs w:val="22"/>
        </w:rPr>
        <w:t>）系统：又称</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HYPERLINK "https://www.baidu.com/s?wd=Client/Server&amp;tn=SE_PcZhidaonwhc_ngpagmjz&amp;rsv_dl=gh_pc_zhidao" \t "https://zhidao.baidu.com/question/_blank" </w:instrText>
      </w:r>
      <w:r>
        <w:rPr>
          <w:rFonts w:hint="eastAsia" w:ascii="黑体" w:hAnsi="黑体" w:eastAsia="黑体" w:cs="黑体"/>
          <w:sz w:val="22"/>
          <w:szCs w:val="22"/>
        </w:rPr>
        <w:fldChar w:fldCharType="separate"/>
      </w:r>
      <w:r>
        <w:rPr>
          <w:rFonts w:hint="eastAsia" w:ascii="黑体" w:hAnsi="黑体" w:eastAsia="黑体" w:cs="黑体"/>
          <w:sz w:val="22"/>
          <w:szCs w:val="22"/>
        </w:rPr>
        <w:t>Client/Server</w:t>
      </w:r>
      <w:r>
        <w:rPr>
          <w:rFonts w:hint="eastAsia" w:ascii="黑体" w:hAnsi="黑体" w:eastAsia="黑体" w:cs="黑体"/>
          <w:sz w:val="22"/>
          <w:szCs w:val="22"/>
        </w:rPr>
        <w:fldChar w:fldCharType="end"/>
      </w:r>
      <w:r>
        <w:rPr>
          <w:rFonts w:hint="eastAsia" w:ascii="黑体" w:hAnsi="黑体" w:eastAsia="黑体" w:cs="黑体"/>
          <w:sz w:val="22"/>
          <w:szCs w:val="22"/>
        </w:rPr>
        <w:t>或客户/服务器模式。服务器通常采用高性能的PC、工作站或小型机，并采用大型数据库系统，如ORACLE、SYBASE、InfORMix或 SQL Server。客户端需要安装专用的客户端软件。</w:t>
      </w:r>
    </w:p>
    <w:p>
      <w:pPr>
        <w:rPr>
          <w:rFonts w:hint="eastAsia" w:ascii="黑体" w:hAnsi="黑体" w:eastAsia="黑体" w:cs="黑体"/>
          <w:sz w:val="22"/>
          <w:szCs w:val="22"/>
        </w:rPr>
      </w:pPr>
      <w:r>
        <w:rPr>
          <w:rFonts w:hint="eastAsia" w:ascii="黑体" w:hAnsi="黑体" w:eastAsia="黑体" w:cs="黑体"/>
          <w:sz w:val="22"/>
          <w:szCs w:val="22"/>
        </w:rPr>
        <w:t>B/S 系统（Browser/Server，浏览器/服务器模式）：是WEB兴起后的一种网络结构模式，WEB浏览器是客户端最主要的应用软件。这种模式统一了客户端，将系统功能实现的核心部分集中到服务器上，简化了系统的开发、维护和使用。</w:t>
      </w:r>
    </w:p>
    <w:p>
      <w:pPr>
        <w:rPr>
          <w:rFonts w:hint="default" w:ascii="楷体" w:hAnsi="楷体" w:eastAsia="楷体"/>
          <w:szCs w:val="21"/>
        </w:rPr>
      </w:pPr>
    </w:p>
    <w:p>
      <w:pPr>
        <w:rPr>
          <w:rFonts w:hint="eastAsia" w:ascii="黑体" w:hAnsi="黑体" w:eastAsia="黑体" w:cs="黑体"/>
          <w:b/>
          <w:bCs/>
          <w:i w:val="0"/>
          <w:caps w:val="0"/>
          <w:color w:val="000000" w:themeColor="text1"/>
          <w:spacing w:val="0"/>
          <w:sz w:val="24"/>
          <w:szCs w:val="24"/>
          <w:shd w:val="clear" w:fill="FFFFFF"/>
          <w14:textFill>
            <w14:solidFill>
              <w14:schemeClr w14:val="tx1"/>
            </w14:solidFill>
          </w14:textFill>
        </w:rPr>
      </w:pPr>
      <w:r>
        <w:rPr>
          <w:rFonts w:hint="eastAsia" w:ascii="黑体" w:hAnsi="黑体" w:eastAsia="黑体" w:cs="黑体"/>
          <w:b/>
          <w:bCs/>
          <w:i w:val="0"/>
          <w:caps w:val="0"/>
          <w:color w:val="000000" w:themeColor="text1"/>
          <w:spacing w:val="0"/>
          <w:sz w:val="24"/>
          <w:szCs w:val="24"/>
          <w:shd w:val="clear" w:fill="FFFFFF"/>
          <w14:textFill>
            <w14:solidFill>
              <w14:schemeClr w14:val="tx1"/>
            </w14:solidFill>
          </w14:textFill>
        </w:rPr>
        <w:t>区别：</w:t>
      </w:r>
    </w:p>
    <w:p>
      <w:pPr>
        <w:numPr>
          <w:ilvl w:val="0"/>
          <w:numId w:val="30"/>
        </w:numPr>
        <w:rPr>
          <w:rFonts w:hint="default" w:ascii="黑体" w:hAnsi="黑体" w:eastAsia="黑体" w:cs="黑体"/>
          <w:sz w:val="22"/>
          <w:szCs w:val="22"/>
        </w:rPr>
      </w:pPr>
      <w:r>
        <w:rPr>
          <w:rFonts w:hint="default" w:ascii="黑体" w:hAnsi="黑体" w:eastAsia="黑体" w:cs="黑体"/>
          <w:color w:val="FF0000"/>
          <w:sz w:val="22"/>
          <w:szCs w:val="22"/>
        </w:rPr>
        <w:t>处理问题不同</w:t>
      </w:r>
      <w:r>
        <w:rPr>
          <w:rFonts w:hint="default" w:ascii="黑体" w:hAnsi="黑体" w:eastAsia="黑体" w:cs="黑体"/>
          <w:sz w:val="22"/>
          <w:szCs w:val="22"/>
        </w:rPr>
        <w:t>：C/S 程序可以处理用户面固定，并且在相同区域,，安全要求高需求，与操作系统相关，应该都是相同的系统。B/S 建立在广域网上，面向不同的用户群，分散地域，这是C/S无法作到的，与操作系统平台关系最小。</w:t>
      </w:r>
    </w:p>
    <w:p>
      <w:pPr>
        <w:numPr>
          <w:ilvl w:val="0"/>
          <w:numId w:val="0"/>
        </w:numPr>
        <w:rPr>
          <w:rFonts w:hint="default" w:ascii="黑体" w:hAnsi="黑体" w:eastAsia="黑体" w:cs="黑体"/>
          <w:sz w:val="22"/>
          <w:szCs w:val="22"/>
        </w:rPr>
      </w:pPr>
    </w:p>
    <w:p>
      <w:pPr>
        <w:rPr>
          <w:rFonts w:hint="default" w:ascii="黑体" w:hAnsi="黑体" w:eastAsia="黑体" w:cs="黑体"/>
          <w:sz w:val="22"/>
          <w:szCs w:val="22"/>
        </w:rPr>
      </w:pPr>
      <w:r>
        <w:rPr>
          <w:rFonts w:hint="eastAsia" w:ascii="黑体" w:hAnsi="黑体" w:eastAsia="黑体" w:cs="黑体"/>
          <w:sz w:val="22"/>
          <w:szCs w:val="22"/>
          <w:lang w:val="en-US" w:eastAsia="zh-CN"/>
        </w:rPr>
        <w:t>2、</w:t>
      </w:r>
      <w:r>
        <w:rPr>
          <w:rFonts w:hint="default" w:ascii="黑体" w:hAnsi="黑体" w:eastAsia="黑体" w:cs="黑体"/>
          <w:color w:val="FF0000"/>
          <w:sz w:val="22"/>
          <w:szCs w:val="22"/>
        </w:rPr>
        <w:t>硬件环境不同</w:t>
      </w:r>
      <w:r>
        <w:rPr>
          <w:rFonts w:hint="default" w:ascii="黑体" w:hAnsi="黑体" w:eastAsia="黑体" w:cs="黑体"/>
          <w:sz w:val="22"/>
          <w:szCs w:val="22"/>
        </w:rPr>
        <w:t>：C/S 一般建立在专用的网络上，小范围里的网络环境，局域网之间再通过专门服务器提供连接和数据交换服务。B/S 建立在广域网之上的， 不必是专门的网络硬件环境。例如电话上网,，租用设备.，信息管理，有比C/S更强的适应范围，一般只要有操作系统和浏览器就行。 </w:t>
      </w:r>
    </w:p>
    <w:p>
      <w:pPr>
        <w:rPr>
          <w:rFonts w:hint="eastAsia" w:ascii="黑体" w:hAnsi="黑体" w:eastAsia="黑体" w:cs="黑体"/>
          <w:sz w:val="22"/>
          <w:szCs w:val="22"/>
          <w:lang w:val="en-US" w:eastAsia="zh-CN"/>
        </w:rPr>
      </w:pPr>
    </w:p>
    <w:p>
      <w:pPr>
        <w:numPr>
          <w:ilvl w:val="0"/>
          <w:numId w:val="0"/>
        </w:numPr>
        <w:ind w:leftChars="0"/>
        <w:rPr>
          <w:rFonts w:hint="default" w:ascii="黑体" w:hAnsi="黑体" w:eastAsia="黑体" w:cs="黑体"/>
          <w:sz w:val="22"/>
          <w:szCs w:val="22"/>
        </w:rPr>
      </w:pPr>
      <w:r>
        <w:rPr>
          <w:rFonts w:hint="eastAsia" w:ascii="黑体" w:hAnsi="黑体" w:eastAsia="黑体" w:cs="黑体"/>
          <w:sz w:val="22"/>
          <w:szCs w:val="22"/>
          <w:lang w:val="en-US" w:eastAsia="zh-CN"/>
        </w:rPr>
        <w:t>3、</w:t>
      </w:r>
      <w:r>
        <w:rPr>
          <w:rFonts w:hint="default" w:ascii="黑体" w:hAnsi="黑体" w:eastAsia="黑体" w:cs="黑体"/>
          <w:color w:val="FF0000"/>
          <w:sz w:val="22"/>
          <w:szCs w:val="22"/>
        </w:rPr>
        <w:t>对安全要求不同</w:t>
      </w:r>
      <w:r>
        <w:rPr>
          <w:rFonts w:hint="default" w:ascii="黑体" w:hAnsi="黑体" w:eastAsia="黑体" w:cs="黑体"/>
          <w:sz w:val="22"/>
          <w:szCs w:val="22"/>
        </w:rPr>
        <w:t>：C/S 一般面向相对固定的用户群， 对信息安全的控制能力很强， 一般高度机密的信息系统采用C/S 结构适宜，可以通过B/S发布部分可公开信息。B/S 建立在广域网之上, 对安全的控制能力相对弱，面向是不可知的用户群。</w:t>
      </w:r>
    </w:p>
    <w:p>
      <w:pPr>
        <w:numPr>
          <w:ilvl w:val="0"/>
          <w:numId w:val="0"/>
        </w:numPr>
        <w:ind w:leftChars="0"/>
        <w:rPr>
          <w:rFonts w:hint="default" w:ascii="黑体" w:hAnsi="黑体" w:eastAsia="黑体" w:cs="黑体"/>
          <w:sz w:val="22"/>
          <w:szCs w:val="22"/>
        </w:rPr>
      </w:pPr>
    </w:p>
    <w:p>
      <w:pPr>
        <w:numPr>
          <w:ilvl w:val="0"/>
          <w:numId w:val="0"/>
        </w:numPr>
        <w:ind w:leftChars="0"/>
        <w:rPr>
          <w:rFonts w:hint="default" w:ascii="黑体" w:hAnsi="黑体" w:eastAsia="黑体" w:cs="黑体"/>
          <w:sz w:val="22"/>
          <w:szCs w:val="22"/>
        </w:rPr>
      </w:pPr>
      <w:r>
        <w:rPr>
          <w:rFonts w:hint="eastAsia" w:ascii="黑体" w:hAnsi="黑体" w:eastAsia="黑体" w:cs="黑体"/>
          <w:sz w:val="22"/>
          <w:szCs w:val="22"/>
          <w:lang w:val="en-US" w:eastAsia="zh-CN"/>
        </w:rPr>
        <w:t>4、</w:t>
      </w:r>
      <w:r>
        <w:rPr>
          <w:rFonts w:hint="default" w:ascii="黑体" w:hAnsi="黑体" w:eastAsia="黑体" w:cs="黑体"/>
          <w:color w:val="FF0000"/>
          <w:sz w:val="22"/>
          <w:szCs w:val="22"/>
        </w:rPr>
        <w:t>用户接口不同</w:t>
      </w:r>
      <w:r>
        <w:rPr>
          <w:rFonts w:hint="default" w:ascii="黑体" w:hAnsi="黑体" w:eastAsia="黑体" w:cs="黑体"/>
          <w:sz w:val="22"/>
          <w:szCs w:val="22"/>
        </w:rPr>
        <w:t>：C/S 多是建立的Window平台上，表现方法有限。对程序员普遍要求较高。B/S 建立在浏览器上,，有更加丰富和生动的表现方式与用户交流，并且大部分难度减低，减低开发成本。 </w:t>
      </w:r>
    </w:p>
    <w:p>
      <w:pPr>
        <w:numPr>
          <w:ilvl w:val="0"/>
          <w:numId w:val="0"/>
        </w:numPr>
        <w:ind w:leftChars="0"/>
        <w:rPr>
          <w:rFonts w:hint="default" w:ascii="黑体" w:hAnsi="黑体" w:eastAsia="黑体" w:cs="黑体"/>
          <w:sz w:val="22"/>
          <w:szCs w:val="22"/>
        </w:rPr>
      </w:pPr>
    </w:p>
    <w:p>
      <w:pPr>
        <w:rPr>
          <w:rFonts w:hint="default" w:ascii="黑体" w:hAnsi="黑体" w:eastAsia="黑体" w:cs="黑体"/>
          <w:sz w:val="22"/>
          <w:szCs w:val="22"/>
        </w:rPr>
      </w:pPr>
      <w:r>
        <w:rPr>
          <w:rFonts w:hint="eastAsia" w:ascii="黑体" w:hAnsi="黑体" w:eastAsia="黑体" w:cs="黑体"/>
          <w:sz w:val="22"/>
          <w:szCs w:val="22"/>
          <w:lang w:val="en-US" w:eastAsia="zh-CN"/>
        </w:rPr>
        <w:t>5、</w:t>
      </w:r>
      <w:r>
        <w:rPr>
          <w:rFonts w:hint="default" w:ascii="黑体" w:hAnsi="黑体" w:eastAsia="黑体" w:cs="黑体"/>
          <w:color w:val="FF0000"/>
          <w:sz w:val="22"/>
          <w:szCs w:val="22"/>
        </w:rPr>
        <w:t>系统维护难度不同</w:t>
      </w:r>
      <w:r>
        <w:rPr>
          <w:rFonts w:hint="default" w:ascii="黑体" w:hAnsi="黑体" w:eastAsia="黑体" w:cs="黑体"/>
          <w:sz w:val="22"/>
          <w:szCs w:val="22"/>
        </w:rPr>
        <w:t>：C/S 程序由于整体性,必须整体考察，任何一台电脑出问题，如病毒、硬件损坏，都需要进行安装或维护，还有，系统</w:t>
      </w:r>
      <w:r>
        <w:rPr>
          <w:rFonts w:hint="default" w:ascii="黑体" w:hAnsi="黑体" w:eastAsia="黑体" w:cs="黑体"/>
          <w:sz w:val="22"/>
          <w:szCs w:val="22"/>
        </w:rPr>
        <w:fldChar w:fldCharType="begin"/>
      </w:r>
      <w:r>
        <w:rPr>
          <w:rFonts w:hint="default" w:ascii="黑体" w:hAnsi="黑体" w:eastAsia="黑体" w:cs="黑体"/>
          <w:sz w:val="22"/>
          <w:szCs w:val="22"/>
        </w:rPr>
        <w:instrText xml:space="preserve"> HYPERLINK "https://www.baidu.com/s?wd=%E8%BD%AF%E4%BB%B6%E5%8D%87%E7%BA%A7&amp;tn=SE_PcZhidaonwhc_ngpagmjz&amp;rsv_dl=gh_pc_zhidao" \t "https://zhidao.baidu.com/question/_blank" </w:instrText>
      </w:r>
      <w:r>
        <w:rPr>
          <w:rFonts w:hint="default" w:ascii="黑体" w:hAnsi="黑体" w:eastAsia="黑体" w:cs="黑体"/>
          <w:sz w:val="22"/>
          <w:szCs w:val="22"/>
        </w:rPr>
        <w:fldChar w:fldCharType="separate"/>
      </w:r>
      <w:r>
        <w:rPr>
          <w:rFonts w:hint="default" w:ascii="黑体" w:hAnsi="黑体" w:eastAsia="黑体" w:cs="黑体"/>
          <w:sz w:val="22"/>
          <w:szCs w:val="22"/>
        </w:rPr>
        <w:t>软件升级</w:t>
      </w:r>
      <w:r>
        <w:rPr>
          <w:rFonts w:hint="default" w:ascii="黑体" w:hAnsi="黑体" w:eastAsia="黑体" w:cs="黑体"/>
          <w:sz w:val="22"/>
          <w:szCs w:val="22"/>
        </w:rPr>
        <w:fldChar w:fldCharType="end"/>
      </w:r>
      <w:r>
        <w:rPr>
          <w:rFonts w:hint="default" w:ascii="黑体" w:hAnsi="黑体" w:eastAsia="黑体" w:cs="黑体"/>
          <w:sz w:val="22"/>
          <w:szCs w:val="22"/>
        </w:rPr>
        <w:t>时，每一台客户机需要重新安装，其维护和升级成本非常高。B/S程序由构件组成，方便构件个别的更换，实现系统的无缝升级，系统维护开销减到最小，用户从网上自己下载安装就可以实现升级。 </w:t>
      </w:r>
    </w:p>
    <w:p>
      <w:pPr>
        <w:rPr>
          <w:rFonts w:hint="default" w:ascii="Arial" w:hAnsi="Arial" w:eastAsia="Arial" w:cs="Arial"/>
          <w:i w:val="0"/>
          <w:caps w:val="0"/>
          <w:color w:val="4F4F4F"/>
          <w:spacing w:val="0"/>
          <w:sz w:val="19"/>
          <w:szCs w:val="19"/>
          <w:shd w:val="clear" w:fill="FFFFFF"/>
        </w:rPr>
      </w:pPr>
    </w:p>
    <w:p>
      <w:pPr>
        <w:pStyle w:val="3"/>
        <w:rPr>
          <w:rFonts w:hint="default" w:ascii="Arial" w:hAnsi="Arial" w:eastAsia="Arial" w:cs="Arial"/>
          <w:i w:val="0"/>
          <w:caps w:val="0"/>
          <w:color w:val="4F4F4F"/>
          <w:spacing w:val="0"/>
          <w:sz w:val="19"/>
          <w:szCs w:val="19"/>
          <w:shd w:val="clear" w:fill="FFFFFF"/>
        </w:rPr>
      </w:pPr>
      <w:r>
        <w:rPr>
          <w:rFonts w:hint="eastAsia"/>
          <w:lang w:val="en-US" w:eastAsia="zh-CN"/>
        </w:rPr>
        <w:t>叙述反射？</w:t>
      </w:r>
    </w:p>
    <w:p>
      <w:pPr>
        <w:rPr>
          <w:rFonts w:hint="default" w:ascii="黑体" w:hAnsi="黑体" w:eastAsia="黑体" w:cs="黑体"/>
          <w:sz w:val="22"/>
          <w:szCs w:val="22"/>
        </w:rPr>
      </w:pPr>
      <w:r>
        <w:rPr>
          <w:rFonts w:hint="eastAsia" w:ascii="Arial" w:hAnsi="Arial" w:eastAsia="Arial" w:cs="Arial"/>
          <w:i w:val="0"/>
          <w:caps w:val="0"/>
          <w:color w:val="FF0000"/>
          <w:spacing w:val="0"/>
          <w:sz w:val="21"/>
          <w:szCs w:val="21"/>
          <w:shd w:val="clear" w:fill="FFFFFF"/>
        </w:rPr>
        <w:t>反射</w:t>
      </w:r>
      <w:r>
        <w:rPr>
          <w:rFonts w:hint="eastAsia" w:ascii="黑体" w:hAnsi="黑体" w:eastAsia="黑体" w:cs="黑体"/>
          <w:sz w:val="22"/>
          <w:szCs w:val="22"/>
        </w:rPr>
        <w:t>是一种机制，利用该机制可以在程序运行过程中对类进行解剖并操作类中的方法，属性，构造方法等成员。</w:t>
      </w:r>
    </w:p>
    <w:p>
      <w:pPr>
        <w:rPr>
          <w:rFonts w:hint="default" w:ascii="黑体" w:hAnsi="黑体" w:eastAsia="黑体" w:cs="黑体"/>
          <w:sz w:val="22"/>
          <w:szCs w:val="22"/>
        </w:rPr>
      </w:pPr>
    </w:p>
    <w:p>
      <w:pPr>
        <w:rPr>
          <w:rFonts w:hint="eastAsia" w:ascii="黑体" w:hAnsi="黑体" w:eastAsia="黑体" w:cs="黑体"/>
          <w:sz w:val="22"/>
          <w:szCs w:val="22"/>
          <w:lang w:val="en-US" w:eastAsia="zh-CN"/>
        </w:rPr>
      </w:pPr>
      <w:r>
        <w:rPr>
          <w:rFonts w:hint="eastAsia" w:ascii="黑体" w:hAnsi="黑体" w:eastAsia="黑体" w:cs="黑体"/>
          <w:sz w:val="22"/>
          <w:szCs w:val="22"/>
        </w:rPr>
        <w:t>反射：是另外一种调用类、方法、属性等调用方式</w:t>
      </w:r>
    </w:p>
    <w:p>
      <w:pPr>
        <w:rPr>
          <w:rFonts w:hint="eastAsia" w:ascii="黑体" w:hAnsi="黑体" w:eastAsia="黑体" w:cs="黑体"/>
          <w:sz w:val="22"/>
          <w:szCs w:val="22"/>
          <w:lang w:val="en-US" w:eastAsia="zh-CN"/>
        </w:rPr>
      </w:pPr>
      <w:r>
        <w:rPr>
          <w:rFonts w:hint="eastAsia" w:ascii="黑体" w:hAnsi="黑体" w:eastAsia="黑体" w:cs="黑体"/>
          <w:sz w:val="22"/>
          <w:szCs w:val="22"/>
        </w:rPr>
        <w:t>普通调用：对象.方法名(实参</w:t>
      </w:r>
      <w:r>
        <w:rPr>
          <w:rFonts w:hint="default" w:ascii="黑体" w:hAnsi="黑体" w:eastAsia="黑体" w:cs="黑体"/>
          <w:sz w:val="22"/>
          <w:szCs w:val="22"/>
        </w:rPr>
        <w:t>)</w:t>
      </w:r>
      <w:r>
        <w:rPr>
          <w:rFonts w:hint="eastAsia" w:ascii="黑体" w:hAnsi="黑体" w:eastAsia="黑体" w:cs="黑体"/>
          <w:sz w:val="22"/>
          <w:szCs w:val="22"/>
          <w:lang w:val="en-US" w:eastAsia="zh-CN"/>
        </w:rPr>
        <w:t xml:space="preserve"> </w:t>
      </w:r>
    </w:p>
    <w:p>
      <w:pPr>
        <w:rPr>
          <w:rFonts w:hint="eastAsia" w:ascii="黑体" w:hAnsi="黑体" w:eastAsia="黑体" w:cs="黑体"/>
          <w:sz w:val="22"/>
          <w:szCs w:val="22"/>
        </w:rPr>
      </w:pPr>
      <w:r>
        <w:rPr>
          <w:rFonts w:hint="eastAsia" w:ascii="黑体" w:hAnsi="黑体" w:eastAsia="黑体" w:cs="黑体"/>
          <w:sz w:val="22"/>
          <w:szCs w:val="22"/>
        </w:rPr>
        <w:t>反射调用：操作方法对象的方式来调用的。</w:t>
      </w:r>
    </w:p>
    <w:p>
      <w:pPr>
        <w:rPr>
          <w:rFonts w:hint="eastAsia" w:ascii="Arial" w:hAnsi="Arial" w:eastAsia="Arial" w:cs="Arial"/>
          <w:i w:val="0"/>
          <w:caps w:val="0"/>
          <w:color w:val="4F4F4F"/>
          <w:spacing w:val="0"/>
          <w:sz w:val="19"/>
          <w:szCs w:val="19"/>
          <w:shd w:val="clear" w:fill="FFFFFF"/>
        </w:rPr>
      </w:pPr>
    </w:p>
    <w:p>
      <w:pPr>
        <w:pStyle w:val="3"/>
        <w:rPr>
          <w:rFonts w:hint="eastAsia" w:ascii="黑体" w:hAnsi="黑体" w:eastAsia="黑体" w:cs="黑体"/>
          <w:i w:val="0"/>
          <w:caps w:val="0"/>
          <w:color w:val="4F4F4F"/>
          <w:spacing w:val="0"/>
          <w:sz w:val="32"/>
          <w:szCs w:val="32"/>
          <w:shd w:val="clear" w:fill="FFFFFF"/>
        </w:rPr>
      </w:pPr>
      <w:r>
        <w:rPr>
          <w:rFonts w:hint="eastAsia" w:ascii="黑体" w:hAnsi="黑体" w:eastAsia="黑体" w:cs="黑体"/>
          <w:i w:val="0"/>
          <w:caps w:val="0"/>
          <w:color w:val="4F4F4F"/>
          <w:spacing w:val="0"/>
          <w:sz w:val="32"/>
          <w:szCs w:val="32"/>
          <w:shd w:val="clear" w:fill="FFFFFF"/>
        </w:rPr>
        <w:t>动</w:t>
      </w:r>
      <w:r>
        <w:rPr>
          <w:rFonts w:hint="eastAsia" w:ascii="黑体" w:hAnsi="黑体" w:eastAsia="黑体" w:cs="黑体"/>
          <w:sz w:val="32"/>
          <w:szCs w:val="32"/>
          <w:lang w:val="en-US" w:eastAsia="zh-CN"/>
        </w:rPr>
        <w:t>静态</w:t>
      </w:r>
      <w:r>
        <w:rPr>
          <w:rFonts w:hint="eastAsia" w:ascii="黑体" w:hAnsi="黑体" w:eastAsia="黑体" w:cs="黑体"/>
          <w:i w:val="0"/>
          <w:caps w:val="0"/>
          <w:color w:val="4F4F4F"/>
          <w:spacing w:val="0"/>
          <w:sz w:val="32"/>
          <w:szCs w:val="32"/>
          <w:shd w:val="clear" w:fill="FFFFFF"/>
        </w:rPr>
        <w:t>代理的区别，什么场景使用？</w:t>
      </w:r>
    </w:p>
    <w:p>
      <w:pPr>
        <w:rPr>
          <w:rFonts w:hint="eastAsia" w:ascii="黑体" w:hAnsi="黑体" w:eastAsia="黑体" w:cs="黑体"/>
          <w:sz w:val="22"/>
          <w:szCs w:val="22"/>
        </w:rPr>
      </w:pPr>
      <w:r>
        <w:rPr>
          <w:rFonts w:hint="eastAsia" w:ascii="黑体" w:hAnsi="黑体" w:eastAsia="黑体" w:cs="黑体"/>
          <w:color w:val="FF0000"/>
          <w:sz w:val="22"/>
          <w:szCs w:val="22"/>
        </w:rPr>
        <w:t>静态代理</w:t>
      </w:r>
      <w:r>
        <w:rPr>
          <w:rFonts w:hint="eastAsia" w:ascii="黑体" w:hAnsi="黑体" w:eastAsia="黑体" w:cs="黑体"/>
          <w:sz w:val="22"/>
          <w:szCs w:val="22"/>
        </w:rPr>
        <w:t>通常只代理一个类，</w:t>
      </w:r>
      <w:r>
        <w:rPr>
          <w:rFonts w:hint="eastAsia" w:ascii="黑体" w:hAnsi="黑体" w:eastAsia="黑体" w:cs="黑体"/>
          <w:color w:val="FF0000"/>
          <w:sz w:val="22"/>
          <w:szCs w:val="22"/>
        </w:rPr>
        <w:t>动态代理</w:t>
      </w:r>
      <w:r>
        <w:rPr>
          <w:rFonts w:hint="eastAsia" w:ascii="黑体" w:hAnsi="黑体" w:eastAsia="黑体" w:cs="黑体"/>
          <w:sz w:val="22"/>
          <w:szCs w:val="22"/>
        </w:rPr>
        <w:t>是</w:t>
      </w:r>
      <w:r>
        <w:rPr>
          <w:rFonts w:ascii="微软雅黑" w:hAnsi="微软雅黑" w:eastAsia="微软雅黑" w:cs="微软雅黑"/>
          <w:i w:val="0"/>
          <w:caps w:val="0"/>
          <w:color w:val="1A1A1A"/>
          <w:spacing w:val="0"/>
          <w:sz w:val="22"/>
          <w:szCs w:val="22"/>
          <w:shd w:val="clear" w:fill="FFFFFF"/>
        </w:rPr>
        <w:t>在程序运行时，通过反射机制动态生成。</w:t>
      </w:r>
      <w:r>
        <w:rPr>
          <w:rFonts w:hint="eastAsia" w:ascii="微软雅黑" w:hAnsi="微软雅黑" w:eastAsia="微软雅黑" w:cs="微软雅黑"/>
          <w:i w:val="0"/>
          <w:caps w:val="0"/>
          <w:color w:val="1A1A1A"/>
          <w:spacing w:val="0"/>
          <w:sz w:val="22"/>
          <w:szCs w:val="22"/>
          <w:shd w:val="clear" w:fill="FFFFFF"/>
          <w:lang w:val="en-US" w:eastAsia="zh-CN"/>
        </w:rPr>
        <w:t>是</w:t>
      </w:r>
      <w:r>
        <w:rPr>
          <w:rFonts w:hint="eastAsia" w:ascii="黑体" w:hAnsi="黑体" w:eastAsia="黑体" w:cs="黑体"/>
          <w:sz w:val="22"/>
          <w:szCs w:val="22"/>
        </w:rPr>
        <w:t>代理一个接口下的多个实现类。</w:t>
      </w:r>
    </w:p>
    <w:p>
      <w:pPr>
        <w:rPr>
          <w:rFonts w:hint="eastAsia" w:ascii="黑体" w:hAnsi="黑体" w:eastAsia="黑体" w:cs="黑体"/>
          <w:sz w:val="22"/>
          <w:szCs w:val="22"/>
        </w:rPr>
      </w:pPr>
    </w:p>
    <w:p>
      <w:pPr>
        <w:rPr>
          <w:rFonts w:hint="eastAsia" w:ascii="黑体" w:hAnsi="黑体" w:eastAsia="黑体" w:cs="黑体"/>
          <w:sz w:val="22"/>
          <w:szCs w:val="22"/>
        </w:rPr>
      </w:pPr>
      <w:r>
        <w:rPr>
          <w:rFonts w:hint="eastAsia" w:ascii="黑体" w:hAnsi="黑体" w:eastAsia="黑体" w:cs="黑体"/>
          <w:color w:val="FF0000"/>
          <w:sz w:val="22"/>
          <w:szCs w:val="22"/>
        </w:rPr>
        <w:t>静态代理</w:t>
      </w:r>
      <w:r>
        <w:rPr>
          <w:rFonts w:hint="eastAsia" w:ascii="黑体" w:hAnsi="黑体" w:eastAsia="黑体" w:cs="黑体"/>
          <w:sz w:val="22"/>
          <w:szCs w:val="22"/>
        </w:rPr>
        <w:t>事先知道要代理的是什么，而</w:t>
      </w:r>
      <w:r>
        <w:rPr>
          <w:rFonts w:hint="eastAsia" w:ascii="黑体" w:hAnsi="黑体" w:eastAsia="黑体" w:cs="黑体"/>
          <w:color w:val="FF0000"/>
          <w:sz w:val="22"/>
          <w:szCs w:val="22"/>
        </w:rPr>
        <w:t>动态代理</w:t>
      </w:r>
      <w:r>
        <w:rPr>
          <w:rFonts w:hint="eastAsia" w:ascii="黑体" w:hAnsi="黑体" w:eastAsia="黑体" w:cs="黑体"/>
          <w:sz w:val="22"/>
          <w:szCs w:val="22"/>
        </w:rPr>
        <w:t>不知道要代理什么东西，只有在运行时才知道。</w:t>
      </w:r>
    </w:p>
    <w:p>
      <w:pPr>
        <w:rPr>
          <w:rFonts w:hint="eastAsia" w:ascii="黑体" w:hAnsi="黑体" w:eastAsia="黑体" w:cs="黑体"/>
          <w:sz w:val="22"/>
          <w:szCs w:val="22"/>
        </w:rPr>
      </w:pPr>
    </w:p>
    <w:p>
      <w:pPr>
        <w:rPr>
          <w:rFonts w:hint="eastAsia" w:ascii="黑体" w:hAnsi="黑体" w:eastAsia="黑体" w:cs="黑体"/>
          <w:sz w:val="22"/>
          <w:szCs w:val="22"/>
        </w:rPr>
      </w:pPr>
      <w:r>
        <w:rPr>
          <w:rFonts w:hint="eastAsia" w:ascii="黑体" w:hAnsi="黑体" w:eastAsia="黑体" w:cs="黑体"/>
          <w:sz w:val="22"/>
          <w:szCs w:val="22"/>
        </w:rPr>
        <w:t>静态代理类：由程序员创建或者由第三方工具生成，再进行编译；在程序运行之前，代理类的.class文件已经存在了。</w:t>
      </w:r>
    </w:p>
    <w:p>
      <w:pPr>
        <w:rPr>
          <w:rFonts w:hint="eastAsia" w:ascii="黑体" w:hAnsi="黑体" w:eastAsia="黑体" w:cs="黑体"/>
          <w:sz w:val="22"/>
          <w:szCs w:val="22"/>
        </w:rPr>
      </w:pPr>
      <w:r>
        <w:rPr>
          <w:rFonts w:hint="eastAsia" w:ascii="黑体" w:hAnsi="黑体" w:eastAsia="黑体" w:cs="黑体"/>
          <w:color w:val="FF0000"/>
          <w:sz w:val="22"/>
          <w:szCs w:val="22"/>
        </w:rPr>
        <w:t>动态代理</w:t>
      </w:r>
      <w:r>
        <w:rPr>
          <w:rFonts w:hint="eastAsia" w:ascii="黑体" w:hAnsi="黑体" w:eastAsia="黑体" w:cs="黑体"/>
          <w:sz w:val="22"/>
          <w:szCs w:val="22"/>
        </w:rPr>
        <w:t>是实现 JDK 里的 InvocationHandler 接口的 invoke 方法，但注意的是代理的是接口，也就是你的业务类必须要实现接口，通过 Proxy 里的 newProxyInstance 得到代理对象。</w:t>
      </w:r>
    </w:p>
    <w:p>
      <w:pPr>
        <w:rPr>
          <w:rFonts w:hint="eastAsia" w:ascii="黑体" w:hAnsi="黑体" w:eastAsia="黑体" w:cs="黑体"/>
          <w:sz w:val="22"/>
          <w:szCs w:val="22"/>
        </w:rPr>
      </w:pPr>
      <w:r>
        <w:rPr>
          <w:rFonts w:hint="eastAsia" w:ascii="黑体" w:hAnsi="黑体" w:eastAsia="黑体" w:cs="黑体"/>
          <w:sz w:val="22"/>
          <w:szCs w:val="22"/>
        </w:rPr>
        <w:t xml:space="preserve"> 还有一种动态代理 CGLIB，代理的是类，不需要业务类继承接口，通过派生的子类来实现代理。通过在运行时，动态修改字节码达到修改类的目的。</w:t>
      </w:r>
    </w:p>
    <w:p>
      <w:pPr>
        <w:rPr>
          <w:rFonts w:hint="eastAsia" w:ascii="黑体" w:hAnsi="黑体" w:eastAsia="黑体" w:cs="黑体"/>
          <w:sz w:val="22"/>
          <w:szCs w:val="22"/>
        </w:rPr>
      </w:pPr>
      <w:r>
        <w:rPr>
          <w:rFonts w:hint="eastAsia" w:ascii="黑体" w:hAnsi="黑体" w:eastAsia="黑体" w:cs="黑体"/>
          <w:sz w:val="22"/>
          <w:szCs w:val="22"/>
        </w:rPr>
        <w:t>AOP 编程就是基于动态代理实现的，比如著名的 Spring 框架、Hibernate 框架等等都是动态代理的使用例子。</w:t>
      </w:r>
    </w:p>
    <w:p>
      <w:pPr>
        <w:rPr>
          <w:rFonts w:hint="eastAsia" w:ascii="黑体" w:hAnsi="黑体" w:eastAsia="黑体" w:cs="黑体"/>
          <w:sz w:val="22"/>
          <w:szCs w:val="22"/>
        </w:rPr>
      </w:pPr>
    </w:p>
    <w:p>
      <w:pPr>
        <w:pStyle w:val="3"/>
        <w:rPr>
          <w:rFonts w:hint="eastAsia"/>
          <w:lang w:val="en-US" w:eastAsia="zh-CN"/>
        </w:rPr>
      </w:pPr>
      <w:r>
        <w:rPr>
          <w:rFonts w:hint="default"/>
          <w:lang w:val="en-US" w:eastAsia="zh-CN"/>
        </w:rPr>
        <w:t>Java</w:t>
      </w:r>
      <w:r>
        <w:rPr>
          <w:rFonts w:hint="eastAsia"/>
          <w:lang w:val="en-US" w:eastAsia="zh-CN"/>
        </w:rPr>
        <w:t>1.</w:t>
      </w:r>
      <w:r>
        <w:rPr>
          <w:rFonts w:hint="default"/>
          <w:lang w:val="en-US" w:eastAsia="zh-CN"/>
        </w:rPr>
        <w:t>8 新</w:t>
      </w:r>
      <w:r>
        <w:rPr>
          <w:rFonts w:hint="eastAsia"/>
          <w:lang w:val="en-US" w:eastAsia="zh-CN"/>
        </w:rPr>
        <w:t>特性？</w:t>
      </w:r>
    </w:p>
    <w:p>
      <w:pPr>
        <w:pStyle w:val="14"/>
        <w:keepNext w:val="0"/>
        <w:keepLines w:val="0"/>
        <w:widowControl/>
        <w:suppressLineNumbers w:val="0"/>
        <w:spacing w:before="168" w:beforeAutospacing="0" w:after="168" w:afterAutospacing="0"/>
        <w:ind w:left="0" w:right="0" w:firstLine="0"/>
        <w:rPr>
          <w:rFonts w:hint="eastAsia" w:ascii="Open Sans" w:hAnsi="Open Sans" w:cs="Open Sans"/>
          <w:b w:val="0"/>
          <w:i w:val="0"/>
          <w:caps w:val="0"/>
          <w:color w:val="333333"/>
          <w:spacing w:val="0"/>
          <w:sz w:val="19"/>
          <w:szCs w:val="19"/>
          <w:lang w:eastAsia="zh-CN"/>
        </w:rPr>
      </w:pPr>
      <w:r>
        <w:rPr>
          <w:rFonts w:hint="default" w:ascii="Open Sans" w:hAnsi="Open Sans" w:eastAsia="Open Sans" w:cs="Open Sans"/>
          <w:b w:val="0"/>
          <w:i w:val="0"/>
          <w:caps w:val="0"/>
          <w:color w:val="FF0000"/>
          <w:spacing w:val="0"/>
          <w:sz w:val="19"/>
          <w:szCs w:val="19"/>
        </w:rPr>
        <w:t>Lambda 表达式</w:t>
      </w:r>
      <w:r>
        <w:rPr>
          <w:rFonts w:hint="default" w:ascii="Open Sans" w:hAnsi="Open Sans" w:eastAsia="Open Sans" w:cs="Open Sans"/>
          <w:b w:val="0"/>
          <w:i w:val="0"/>
          <w:caps w:val="0"/>
          <w:color w:val="333333"/>
          <w:spacing w:val="0"/>
          <w:sz w:val="19"/>
          <w:szCs w:val="19"/>
        </w:rPr>
        <w:t> − lambda表达式本质上是一段匿名内部类，也可以是一段可以传递的代码</w:t>
      </w:r>
      <w:r>
        <w:rPr>
          <w:rFonts w:hint="eastAsia" w:ascii="Open Sans" w:hAnsi="Open Sans" w:cs="Open Sans"/>
          <w:b w:val="0"/>
          <w:i w:val="0"/>
          <w:caps w:val="0"/>
          <w:color w:val="333333"/>
          <w:spacing w:val="0"/>
          <w:sz w:val="19"/>
          <w:szCs w:val="19"/>
          <w:lang w:eastAsia="zh-CN"/>
        </w:rPr>
        <w:t>，</w:t>
      </w:r>
      <w:r>
        <w:rPr>
          <w:rFonts w:hint="default" w:ascii="Open Sans" w:hAnsi="Open Sans" w:eastAsia="Open Sans" w:cs="Open Sans"/>
          <w:b w:val="0"/>
          <w:i w:val="0"/>
          <w:caps w:val="0"/>
          <w:color w:val="333333"/>
          <w:spacing w:val="0"/>
          <w:sz w:val="19"/>
          <w:szCs w:val="19"/>
        </w:rPr>
        <w:t>允许把函数作为参数传递进方法中。引入lambda表达式的一个最直观的作用就是大大的简化了代码的开发</w:t>
      </w:r>
      <w:r>
        <w:rPr>
          <w:rFonts w:hint="eastAsia" w:ascii="Open Sans" w:hAnsi="Open Sans" w:cs="Open Sans"/>
          <w:b w:val="0"/>
          <w:i w:val="0"/>
          <w:caps w:val="0"/>
          <w:color w:val="333333"/>
          <w:spacing w:val="0"/>
          <w:sz w:val="19"/>
          <w:szCs w:val="19"/>
          <w:lang w:eastAsia="zh-CN"/>
        </w:rPr>
        <w:t>。</w:t>
      </w:r>
    </w:p>
    <w:p>
      <w:pPr>
        <w:pStyle w:val="14"/>
        <w:keepNext w:val="0"/>
        <w:keepLines w:val="0"/>
        <w:widowControl/>
        <w:suppressLineNumbers w:val="0"/>
        <w:spacing w:before="168" w:beforeAutospacing="0" w:after="168" w:afterAutospacing="0"/>
        <w:ind w:left="0" w:right="0" w:firstLine="0"/>
        <w:rPr>
          <w:rFonts w:hint="eastAsia" w:ascii="Open Sans" w:hAnsi="Open Sans" w:eastAsia="宋体" w:cs="Open Sans"/>
          <w:b w:val="0"/>
          <w:i w:val="0"/>
          <w:caps w:val="0"/>
          <w:color w:val="333333"/>
          <w:spacing w:val="0"/>
          <w:sz w:val="19"/>
          <w:szCs w:val="19"/>
          <w:lang w:val="en-US" w:eastAsia="zh-CN"/>
        </w:rPr>
      </w:pPr>
      <w:r>
        <w:rPr>
          <w:rFonts w:hint="eastAsia" w:ascii="Open Sans" w:hAnsi="Open Sans" w:eastAsia="Open Sans" w:cs="Open Sans"/>
          <w:b w:val="0"/>
          <w:i w:val="0"/>
          <w:caps w:val="0"/>
          <w:color w:val="FF0000"/>
          <w:spacing w:val="0"/>
          <w:sz w:val="19"/>
          <w:szCs w:val="19"/>
          <w:lang w:val="en-US" w:eastAsia="zh-CN"/>
        </w:rPr>
        <w:t>函数式接口</w:t>
      </w:r>
      <w:r>
        <w:rPr>
          <w:rFonts w:hint="eastAsia" w:ascii="Open Sans" w:hAnsi="Open Sans" w:cs="Open Sans"/>
          <w:b w:val="0"/>
          <w:i w:val="0"/>
          <w:caps w:val="0"/>
          <w:color w:val="333333"/>
          <w:spacing w:val="0"/>
          <w:sz w:val="19"/>
          <w:szCs w:val="19"/>
          <w:lang w:val="en-US" w:eastAsia="zh-CN"/>
        </w:rPr>
        <w:t>—</w:t>
      </w:r>
      <w:r>
        <w:rPr>
          <w:rFonts w:hint="default" w:ascii="Open Sans" w:hAnsi="Open Sans" w:eastAsia="Open Sans" w:cs="Open Sans"/>
          <w:b w:val="0"/>
          <w:i w:val="0"/>
          <w:caps w:val="0"/>
          <w:color w:val="333333"/>
          <w:spacing w:val="0"/>
          <w:sz w:val="19"/>
          <w:szCs w:val="19"/>
        </w:rPr>
        <w:t>简单来说就是只定义了一个抽象方法的接口（Object类的public方法除外），就是函数式接口</w:t>
      </w:r>
      <w:r>
        <w:rPr>
          <w:rFonts w:hint="eastAsia" w:ascii="Open Sans" w:hAnsi="Open Sans" w:cs="Open Sans"/>
          <w:b w:val="0"/>
          <w:i w:val="0"/>
          <w:caps w:val="0"/>
          <w:color w:val="333333"/>
          <w:spacing w:val="0"/>
          <w:sz w:val="19"/>
          <w:szCs w:val="19"/>
          <w:lang w:eastAsia="zh-CN"/>
        </w:rPr>
        <w:t>。</w:t>
      </w:r>
      <w:r>
        <w:rPr>
          <w:rFonts w:hint="default" w:ascii="Open Sans" w:hAnsi="Open Sans" w:eastAsia="Open Sans" w:cs="Open Sans"/>
          <w:b w:val="0"/>
          <w:i w:val="0"/>
          <w:caps w:val="0"/>
          <w:color w:val="333333"/>
          <w:spacing w:val="0"/>
          <w:sz w:val="19"/>
          <w:szCs w:val="19"/>
        </w:rPr>
        <w:t>为了给Lambda表达式的使用提供更好的支持。</w:t>
      </w:r>
    </w:p>
    <w:p>
      <w:pPr>
        <w:pStyle w:val="14"/>
        <w:keepNext w:val="0"/>
        <w:keepLines w:val="0"/>
        <w:widowControl/>
        <w:suppressLineNumbers w:val="0"/>
        <w:spacing w:before="168" w:beforeAutospacing="0" w:after="168" w:afterAutospacing="0"/>
        <w:ind w:left="0" w:right="0" w:firstLine="0"/>
        <w:rPr>
          <w:rFonts w:hint="eastAsia" w:ascii="Open Sans" w:hAnsi="Open Sans" w:eastAsia="宋体" w:cs="Open Sans"/>
          <w:b w:val="0"/>
          <w:i w:val="0"/>
          <w:caps w:val="0"/>
          <w:color w:val="333333"/>
          <w:spacing w:val="0"/>
          <w:sz w:val="19"/>
          <w:szCs w:val="19"/>
          <w:lang w:eastAsia="zh-CN"/>
        </w:rPr>
      </w:pPr>
      <w:r>
        <w:rPr>
          <w:rFonts w:hint="default" w:ascii="Open Sans" w:hAnsi="Open Sans" w:eastAsia="Open Sans" w:cs="Open Sans"/>
          <w:b w:val="0"/>
          <w:i w:val="0"/>
          <w:caps w:val="0"/>
          <w:color w:val="FF0000"/>
          <w:spacing w:val="0"/>
          <w:sz w:val="19"/>
          <w:szCs w:val="19"/>
        </w:rPr>
        <w:t>方法引用</w:t>
      </w:r>
      <w:r>
        <w:rPr>
          <w:rFonts w:hint="default" w:ascii="Open Sans" w:hAnsi="Open Sans" w:eastAsia="Open Sans" w:cs="Open Sans"/>
          <w:b w:val="0"/>
          <w:i w:val="0"/>
          <w:caps w:val="0"/>
          <w:color w:val="333333"/>
          <w:spacing w:val="0"/>
          <w:sz w:val="19"/>
          <w:szCs w:val="19"/>
        </w:rPr>
        <w:t> − 可以直接引用已有Java类的方法或构造器。是lambda表达式的另外一种表现形式并且其语法比lambda表达式更加简单</w:t>
      </w:r>
      <w:r>
        <w:rPr>
          <w:rFonts w:hint="eastAsia" w:ascii="Open Sans" w:hAnsi="Open Sans" w:cs="Open Sans"/>
          <w:b w:val="0"/>
          <w:i w:val="0"/>
          <w:caps w:val="0"/>
          <w:color w:val="333333"/>
          <w:spacing w:val="0"/>
          <w:sz w:val="19"/>
          <w:szCs w:val="19"/>
          <w:lang w:eastAsia="zh-CN"/>
        </w:rPr>
        <w:t>。</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FF0000"/>
          <w:spacing w:val="0"/>
          <w:sz w:val="19"/>
          <w:szCs w:val="19"/>
        </w:rPr>
        <w:t>默认方法 −</w:t>
      </w:r>
      <w:r>
        <w:rPr>
          <w:rFonts w:hint="default" w:ascii="Open Sans" w:hAnsi="Open Sans" w:eastAsia="Open Sans" w:cs="Open Sans"/>
          <w:b w:val="0"/>
          <w:i w:val="0"/>
          <w:caps w:val="0"/>
          <w:color w:val="333333"/>
          <w:spacing w:val="0"/>
          <w:sz w:val="19"/>
          <w:szCs w:val="19"/>
        </w:rPr>
        <w:t xml:space="preserve"> 默认方法就是一个在接口里面有了一个实现的方法。</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FF0000"/>
          <w:spacing w:val="0"/>
          <w:sz w:val="19"/>
          <w:szCs w:val="19"/>
        </w:rPr>
        <w:t>Stream API </w:t>
      </w:r>
      <w:r>
        <w:rPr>
          <w:rFonts w:hint="default" w:ascii="Open Sans" w:hAnsi="Open Sans" w:eastAsia="Open Sans" w:cs="Open Sans"/>
          <w:b w:val="0"/>
          <w:i w:val="0"/>
          <w:caps w:val="0"/>
          <w:color w:val="333333"/>
          <w:spacing w:val="0"/>
          <w:sz w:val="19"/>
          <w:szCs w:val="19"/>
        </w:rPr>
        <w:t>−新添加的Stream API（java.util.stream） 把真正的函数式编程风格引入到Java中。</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val="0"/>
          <w:i w:val="0"/>
          <w:caps w:val="0"/>
          <w:color w:val="333333"/>
          <w:spacing w:val="0"/>
          <w:sz w:val="19"/>
          <w:szCs w:val="19"/>
        </w:rPr>
      </w:pPr>
      <w:r>
        <w:rPr>
          <w:rFonts w:hint="eastAsia" w:ascii="Open Sans" w:hAnsi="Open Sans" w:cs="Open Sans"/>
          <w:b w:val="0"/>
          <w:i w:val="0"/>
          <w:caps w:val="0"/>
          <w:color w:val="FF0000"/>
          <w:spacing w:val="0"/>
          <w:sz w:val="19"/>
          <w:szCs w:val="19"/>
          <w:lang w:val="en-US" w:eastAsia="zh-CN"/>
        </w:rPr>
        <w:t>新时间日期API （</w:t>
      </w:r>
      <w:r>
        <w:rPr>
          <w:rFonts w:hint="default" w:ascii="Open Sans" w:hAnsi="Open Sans" w:eastAsia="Open Sans" w:cs="Open Sans"/>
          <w:b w:val="0"/>
          <w:i w:val="0"/>
          <w:caps w:val="0"/>
          <w:color w:val="FF0000"/>
          <w:spacing w:val="0"/>
          <w:sz w:val="19"/>
          <w:szCs w:val="19"/>
        </w:rPr>
        <w:t>Date Time API</w:t>
      </w:r>
      <w:r>
        <w:rPr>
          <w:rFonts w:hint="eastAsia" w:ascii="Open Sans" w:hAnsi="Open Sans" w:cs="Open Sans"/>
          <w:b w:val="0"/>
          <w:i w:val="0"/>
          <w:caps w:val="0"/>
          <w:color w:val="FF0000"/>
          <w:spacing w:val="0"/>
          <w:sz w:val="19"/>
          <w:szCs w:val="19"/>
          <w:lang w:val="en-US" w:eastAsia="zh-CN"/>
        </w:rPr>
        <w:t>）</w:t>
      </w:r>
      <w:r>
        <w:rPr>
          <w:rFonts w:hint="default" w:ascii="Open Sans" w:hAnsi="Open Sans" w:eastAsia="Open Sans" w:cs="Open Sans"/>
          <w:b w:val="0"/>
          <w:i w:val="0"/>
          <w:caps w:val="0"/>
          <w:color w:val="333333"/>
          <w:spacing w:val="0"/>
          <w:sz w:val="19"/>
          <w:szCs w:val="19"/>
        </w:rPr>
        <w:t> − 加强对日期与时间的处理。</w:t>
      </w:r>
    </w:p>
    <w:p>
      <w:pPr>
        <w:rPr>
          <w:rFonts w:hint="eastAsia" w:ascii="宋体" w:hAnsi="宋体" w:eastAsia="宋体"/>
          <w:sz w:val="22"/>
          <w:lang w:val="en-US" w:eastAsia="zh-CN"/>
        </w:rPr>
      </w:pPr>
    </w:p>
    <w:p>
      <w:pPr>
        <w:pStyle w:val="3"/>
        <w:rPr>
          <w:rFonts w:hint="default"/>
          <w:lang w:val="en-US" w:eastAsia="zh-CN"/>
        </w:rPr>
      </w:pPr>
      <w:r>
        <w:rPr>
          <w:rFonts w:hint="eastAsia"/>
          <w:lang w:val="en-US" w:eastAsia="zh-CN"/>
        </w:rPr>
        <w:t>HashMap和HashSet的区别</w:t>
      </w:r>
    </w:p>
    <w:p>
      <w:pPr>
        <w:pStyle w:val="14"/>
        <w:keepNext w:val="0"/>
        <w:keepLines w:val="0"/>
        <w:widowControl/>
        <w:suppressLineNumbers w:val="0"/>
        <w:spacing w:before="168" w:beforeAutospacing="0" w:after="168" w:afterAutospacing="0"/>
        <w:ind w:left="0" w:right="0" w:firstLine="0"/>
        <w:rPr>
          <w:rFonts w:hint="eastAsia" w:ascii="Open Sans" w:hAnsi="Open Sans" w:eastAsia="宋体" w:cs="Open Sans"/>
          <w:b w:val="0"/>
          <w:i w:val="0"/>
          <w:caps w:val="0"/>
          <w:color w:val="FF0000"/>
          <w:spacing w:val="0"/>
          <w:sz w:val="19"/>
          <w:szCs w:val="19"/>
          <w:lang w:eastAsia="zh-CN"/>
        </w:rPr>
      </w:pPr>
      <w:r>
        <w:rPr>
          <w:rFonts w:hint="eastAsia" w:ascii="Open Sans" w:hAnsi="Open Sans" w:eastAsia="Open Sans" w:cs="Open Sans"/>
          <w:b w:val="0"/>
          <w:i w:val="0"/>
          <w:caps w:val="0"/>
          <w:color w:val="FF0000"/>
          <w:spacing w:val="0"/>
          <w:sz w:val="19"/>
          <w:szCs w:val="19"/>
        </w:rPr>
        <w:t>什么是HashSet</w:t>
      </w:r>
      <w:r>
        <w:rPr>
          <w:rFonts w:hint="eastAsia" w:ascii="Open Sans" w:hAnsi="Open Sans" w:cs="Open Sans"/>
          <w:b w:val="0"/>
          <w:i w:val="0"/>
          <w:caps w:val="0"/>
          <w:color w:val="FF0000"/>
          <w:spacing w:val="0"/>
          <w:sz w:val="19"/>
          <w:szCs w:val="19"/>
          <w:lang w:eastAsia="zh-CN"/>
        </w:rPr>
        <w:t>？</w:t>
      </w:r>
    </w:p>
    <w:p>
      <w:pPr>
        <w:pStyle w:val="14"/>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rPr>
      </w:pPr>
      <w:r>
        <w:rPr>
          <w:rFonts w:hint="eastAsia" w:ascii="Open Sans" w:hAnsi="Open Sans" w:eastAsia="Open Sans" w:cs="Open Sans"/>
          <w:b w:val="0"/>
          <w:i w:val="0"/>
          <w:caps w:val="0"/>
          <w:color w:val="333333"/>
          <w:spacing w:val="0"/>
          <w:sz w:val="19"/>
          <w:szCs w:val="19"/>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pStyle w:val="14"/>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rPr>
      </w:pPr>
      <w:r>
        <w:rPr>
          <w:rFonts w:hint="eastAsia" w:ascii="Open Sans" w:hAnsi="Open Sans" w:eastAsia="Open Sans" w:cs="Open Sans"/>
          <w:b w:val="0"/>
          <w:i w:val="0"/>
          <w:caps w:val="0"/>
          <w:color w:val="333333"/>
          <w:spacing w:val="0"/>
          <w:sz w:val="19"/>
          <w:szCs w:val="19"/>
        </w:rPr>
        <w:t>public boolean add(Object o)方法用来在Set中添加元素，当元素值重复时则会立即返回false，如果成功添加的话会返回true。</w:t>
      </w:r>
    </w:p>
    <w:p>
      <w:pPr>
        <w:pStyle w:val="14"/>
        <w:keepNext w:val="0"/>
        <w:keepLines w:val="0"/>
        <w:widowControl/>
        <w:suppressLineNumbers w:val="0"/>
        <w:spacing w:before="168" w:beforeAutospacing="0" w:after="168" w:afterAutospacing="0"/>
        <w:ind w:left="0" w:right="0" w:firstLine="0"/>
        <w:rPr>
          <w:rFonts w:hint="eastAsia" w:ascii="Open Sans" w:hAnsi="Open Sans" w:cs="Open Sans"/>
          <w:b w:val="0"/>
          <w:i w:val="0"/>
          <w:caps w:val="0"/>
          <w:color w:val="FF0000"/>
          <w:spacing w:val="0"/>
          <w:sz w:val="19"/>
          <w:szCs w:val="19"/>
          <w:lang w:val="en-US" w:eastAsia="zh-CN"/>
        </w:rPr>
      </w:pPr>
      <w:r>
        <w:rPr>
          <w:rFonts w:hint="eastAsia" w:ascii="Open Sans" w:hAnsi="Open Sans" w:cs="Open Sans"/>
          <w:b w:val="0"/>
          <w:i w:val="0"/>
          <w:caps w:val="0"/>
          <w:color w:val="FF0000"/>
          <w:spacing w:val="0"/>
          <w:sz w:val="19"/>
          <w:szCs w:val="19"/>
          <w:lang w:val="en-US" w:eastAsia="zh-CN"/>
        </w:rPr>
        <w:t>HashSet实现原理？</w:t>
      </w:r>
    </w:p>
    <w:p>
      <w:pPr>
        <w:pStyle w:val="14"/>
        <w:keepNext w:val="0"/>
        <w:keepLines w:val="0"/>
        <w:widowControl/>
        <w:suppressLineNumbers w:val="0"/>
        <w:spacing w:before="168" w:beforeAutospacing="0" w:after="168" w:afterAutospacing="0"/>
        <w:ind w:left="0" w:right="0" w:firstLine="0"/>
        <w:rPr>
          <w:rFonts w:hint="eastAsia" w:ascii="Open Sans" w:hAnsi="Open Sans" w:eastAsia="宋体" w:cs="Open Sans"/>
          <w:b w:val="0"/>
          <w:i w:val="0"/>
          <w:caps w:val="0"/>
          <w:color w:val="333333"/>
          <w:spacing w:val="0"/>
          <w:sz w:val="19"/>
          <w:szCs w:val="19"/>
          <w:lang w:val="en-US" w:eastAsia="zh-CN"/>
        </w:rPr>
      </w:pPr>
      <w:r>
        <w:rPr>
          <w:rFonts w:ascii="Verdana" w:hAnsi="Verdana" w:eastAsia="宋体" w:cs="Verdana"/>
          <w:i w:val="0"/>
          <w:caps w:val="0"/>
          <w:color w:val="333333"/>
          <w:spacing w:val="0"/>
          <w:sz w:val="16"/>
          <w:szCs w:val="16"/>
          <w:shd w:val="clear" w:fill="FFFFFF"/>
        </w:rPr>
        <w:t>对于HashSet而言，它是基于HashMap实现的，HashSet底层使用HashMap来保存所有元素，因此HashSet 的实现比较简单，相关HashSet的操作，基本上都是直接调用底层HashMap的相关方法来完成</w:t>
      </w:r>
      <w:r>
        <w:rPr>
          <w:rFonts w:hint="eastAsia" w:ascii="Verdana" w:hAnsi="Verdana" w:cs="Verdana"/>
          <w:i w:val="0"/>
          <w:caps w:val="0"/>
          <w:color w:val="333333"/>
          <w:spacing w:val="0"/>
          <w:sz w:val="16"/>
          <w:szCs w:val="16"/>
          <w:shd w:val="clear" w:fill="FFFFFF"/>
          <w:lang w:eastAsia="zh-CN"/>
        </w:rPr>
        <w:t>。</w:t>
      </w:r>
    </w:p>
    <w:p>
      <w:pPr>
        <w:pStyle w:val="14"/>
        <w:keepNext w:val="0"/>
        <w:keepLines w:val="0"/>
        <w:widowControl/>
        <w:suppressLineNumbers w:val="0"/>
        <w:spacing w:before="168" w:beforeAutospacing="0" w:after="168" w:afterAutospacing="0"/>
        <w:ind w:left="0" w:right="0" w:firstLine="0"/>
        <w:rPr>
          <w:rFonts w:hint="eastAsia" w:ascii="Open Sans" w:hAnsi="Open Sans" w:eastAsia="宋体" w:cs="Open Sans"/>
          <w:b w:val="0"/>
          <w:i w:val="0"/>
          <w:caps w:val="0"/>
          <w:color w:val="FF0000"/>
          <w:spacing w:val="0"/>
          <w:sz w:val="19"/>
          <w:szCs w:val="19"/>
          <w:lang w:eastAsia="zh-CN"/>
        </w:rPr>
      </w:pPr>
      <w:bookmarkStart w:id="8" w:name="%E4%BB%80%E4%B9%88%E6%98%AFhashmap"/>
      <w:r>
        <w:rPr>
          <w:rFonts w:hint="eastAsia" w:ascii="Open Sans" w:hAnsi="Open Sans" w:eastAsia="Open Sans" w:cs="Open Sans"/>
          <w:b w:val="0"/>
          <w:i w:val="0"/>
          <w:caps w:val="0"/>
          <w:color w:val="FF0000"/>
          <w:spacing w:val="0"/>
          <w:sz w:val="19"/>
          <w:szCs w:val="19"/>
        </w:rPr>
        <w:fldChar w:fldCharType="begin"/>
      </w:r>
      <w:r>
        <w:rPr>
          <w:rFonts w:hint="eastAsia" w:ascii="Open Sans" w:hAnsi="Open Sans" w:eastAsia="Open Sans" w:cs="Open Sans"/>
          <w:b w:val="0"/>
          <w:i w:val="0"/>
          <w:caps w:val="0"/>
          <w:color w:val="FF0000"/>
          <w:spacing w:val="0"/>
          <w:sz w:val="19"/>
          <w:szCs w:val="19"/>
        </w:rPr>
        <w:instrText xml:space="preserve"> HYPERLINK "https://github.com/stephanietang/ImportNew/blob/master/Java/Difference between HashMap and HashSet in Java.md" \l "%E4%BB%80%E4%B9%88%E6%98%AFhashmap" </w:instrText>
      </w:r>
      <w:r>
        <w:rPr>
          <w:rFonts w:hint="eastAsia" w:ascii="Open Sans" w:hAnsi="Open Sans" w:eastAsia="Open Sans" w:cs="Open Sans"/>
          <w:b w:val="0"/>
          <w:i w:val="0"/>
          <w:caps w:val="0"/>
          <w:color w:val="FF0000"/>
          <w:spacing w:val="0"/>
          <w:sz w:val="19"/>
          <w:szCs w:val="19"/>
        </w:rPr>
        <w:fldChar w:fldCharType="separate"/>
      </w:r>
      <w:bookmarkEnd w:id="8"/>
      <w:r>
        <w:rPr>
          <w:rFonts w:hint="eastAsia" w:ascii="Open Sans" w:hAnsi="Open Sans" w:eastAsia="Open Sans" w:cs="Open Sans"/>
          <w:b w:val="0"/>
          <w:i w:val="0"/>
          <w:caps w:val="0"/>
          <w:color w:val="FF0000"/>
          <w:spacing w:val="0"/>
          <w:sz w:val="19"/>
          <w:szCs w:val="19"/>
        </w:rPr>
        <w:fldChar w:fldCharType="end"/>
      </w:r>
      <w:r>
        <w:rPr>
          <w:rFonts w:hint="eastAsia" w:ascii="Open Sans" w:hAnsi="Open Sans" w:eastAsia="Open Sans" w:cs="Open Sans"/>
          <w:b w:val="0"/>
          <w:i w:val="0"/>
          <w:caps w:val="0"/>
          <w:color w:val="FF0000"/>
          <w:spacing w:val="0"/>
          <w:sz w:val="19"/>
          <w:szCs w:val="19"/>
        </w:rPr>
        <w:t>什么是HashMap</w:t>
      </w:r>
      <w:r>
        <w:rPr>
          <w:rFonts w:hint="eastAsia" w:ascii="Open Sans" w:hAnsi="Open Sans" w:cs="Open Sans"/>
          <w:b w:val="0"/>
          <w:i w:val="0"/>
          <w:caps w:val="0"/>
          <w:color w:val="FF0000"/>
          <w:spacing w:val="0"/>
          <w:sz w:val="19"/>
          <w:szCs w:val="19"/>
          <w:lang w:eastAsia="zh-CN"/>
        </w:rPr>
        <w:t>？</w:t>
      </w:r>
    </w:p>
    <w:p>
      <w:pPr>
        <w:pStyle w:val="14"/>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rPr>
      </w:pPr>
      <w:r>
        <w:rPr>
          <w:rFonts w:hint="eastAsia" w:ascii="Open Sans" w:hAnsi="Open Sans" w:eastAsia="Open Sans" w:cs="Open Sans"/>
          <w:b w:val="0"/>
          <w:i w:val="0"/>
          <w:caps w:val="0"/>
          <w:color w:val="333333"/>
          <w:spacing w:val="0"/>
          <w:sz w:val="19"/>
          <w:szCs w:val="19"/>
        </w:rPr>
        <w:t>HashMap实现了Map接口，Map接口对键值对进行映射。Map中不允许重复的键。Map接口有两个基本的实现，HashMap和TreeMap。TreeMap保存了对象的排列次序，而HashMap则不能。HashMap允许键和值为null。HashMap是非synchronized的，但collection框架提供方法能保证HashMap synchronized，这样多个线程同时访问HashMap时，能保证只有一个线程更改Map。</w:t>
      </w:r>
    </w:p>
    <w:p>
      <w:pPr>
        <w:pStyle w:val="14"/>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rPr>
      </w:pPr>
      <w:r>
        <w:rPr>
          <w:rFonts w:hint="eastAsia" w:ascii="Open Sans" w:hAnsi="Open Sans" w:eastAsia="Open Sans" w:cs="Open Sans"/>
          <w:b w:val="0"/>
          <w:i w:val="0"/>
          <w:caps w:val="0"/>
          <w:color w:val="333333"/>
          <w:spacing w:val="0"/>
          <w:sz w:val="19"/>
          <w:szCs w:val="19"/>
        </w:rPr>
        <w:t>public Object put(Object Key,Object value)方法用来将元素添加到map中。</w:t>
      </w:r>
    </w:p>
    <w:p>
      <w:pPr>
        <w:pStyle w:val="14"/>
        <w:keepNext w:val="0"/>
        <w:keepLines w:val="0"/>
        <w:widowControl/>
        <w:suppressLineNumbers w:val="0"/>
        <w:spacing w:before="168" w:beforeAutospacing="0" w:after="168" w:afterAutospacing="0"/>
        <w:ind w:left="0" w:right="0" w:firstLine="0"/>
        <w:rPr>
          <w:rFonts w:hint="eastAsia" w:ascii="微软雅黑" w:hAnsi="微软雅黑" w:eastAsia="微软雅黑" w:cs="微软雅黑"/>
          <w:i w:val="0"/>
          <w:caps w:val="0"/>
          <w:color w:val="000000"/>
          <w:spacing w:val="0"/>
          <w:sz w:val="16"/>
          <w:szCs w:val="16"/>
        </w:rPr>
      </w:pPr>
      <w:r>
        <w:rPr>
          <w:rFonts w:hint="eastAsia" w:ascii="Open Sans" w:hAnsi="Open Sans" w:eastAsia="Open Sans" w:cs="Open Sans"/>
          <w:b w:val="0"/>
          <w:i w:val="0"/>
          <w:caps w:val="0"/>
          <w:color w:val="333333"/>
          <w:spacing w:val="0"/>
          <w:sz w:val="19"/>
          <w:szCs w:val="19"/>
        </w:rPr>
        <w:t>你可以阅读</w:t>
      </w:r>
      <w:r>
        <w:rPr>
          <w:rFonts w:hint="eastAsia" w:ascii="Open Sans" w:hAnsi="Open Sans" w:eastAsia="Open Sans" w:cs="Open Sans"/>
          <w:b w:val="0"/>
          <w:i w:val="0"/>
          <w:caps w:val="0"/>
          <w:color w:val="333333"/>
          <w:spacing w:val="0"/>
          <w:sz w:val="19"/>
          <w:szCs w:val="19"/>
        </w:rPr>
        <w:fldChar w:fldCharType="begin"/>
      </w:r>
      <w:r>
        <w:rPr>
          <w:rFonts w:hint="eastAsia" w:ascii="Open Sans" w:hAnsi="Open Sans" w:eastAsia="Open Sans" w:cs="Open Sans"/>
          <w:b w:val="0"/>
          <w:i w:val="0"/>
          <w:caps w:val="0"/>
          <w:color w:val="333333"/>
          <w:spacing w:val="0"/>
          <w:sz w:val="19"/>
          <w:szCs w:val="19"/>
        </w:rPr>
        <w:instrText xml:space="preserve"> HYPERLINK "http://www.importnew.com/7099.html" \t "http://www.importnew.com/_blank" </w:instrText>
      </w:r>
      <w:r>
        <w:rPr>
          <w:rFonts w:hint="eastAsia" w:ascii="Open Sans" w:hAnsi="Open Sans" w:eastAsia="Open Sans" w:cs="Open Sans"/>
          <w:b w:val="0"/>
          <w:i w:val="0"/>
          <w:caps w:val="0"/>
          <w:color w:val="333333"/>
          <w:spacing w:val="0"/>
          <w:sz w:val="19"/>
          <w:szCs w:val="19"/>
        </w:rPr>
        <w:fldChar w:fldCharType="separate"/>
      </w:r>
      <w:r>
        <w:rPr>
          <w:rFonts w:hint="eastAsia" w:ascii="Open Sans" w:hAnsi="Open Sans" w:eastAsia="Open Sans" w:cs="Open Sans"/>
          <w:b w:val="0"/>
          <w:i w:val="0"/>
          <w:caps w:val="0"/>
          <w:color w:val="333333"/>
          <w:spacing w:val="0"/>
          <w:sz w:val="19"/>
          <w:szCs w:val="19"/>
        </w:rPr>
        <w:t>这篇文章</w:t>
      </w:r>
      <w:r>
        <w:rPr>
          <w:rFonts w:hint="eastAsia" w:ascii="Open Sans" w:hAnsi="Open Sans" w:eastAsia="Open Sans" w:cs="Open Sans"/>
          <w:b w:val="0"/>
          <w:i w:val="0"/>
          <w:caps w:val="0"/>
          <w:color w:val="333333"/>
          <w:spacing w:val="0"/>
          <w:sz w:val="19"/>
          <w:szCs w:val="19"/>
        </w:rPr>
        <w:fldChar w:fldCharType="end"/>
      </w:r>
      <w:r>
        <w:rPr>
          <w:rFonts w:hint="eastAsia" w:ascii="Open Sans" w:hAnsi="Open Sans" w:eastAsia="Open Sans" w:cs="Open Sans"/>
          <w:b w:val="0"/>
          <w:i w:val="0"/>
          <w:caps w:val="0"/>
          <w:color w:val="333333"/>
          <w:spacing w:val="0"/>
          <w:sz w:val="19"/>
          <w:szCs w:val="19"/>
        </w:rPr>
        <w:t>看看HashMap的工作原理，以及</w:t>
      </w:r>
      <w:r>
        <w:rPr>
          <w:rFonts w:hint="eastAsia" w:ascii="Open Sans" w:hAnsi="Open Sans" w:eastAsia="Open Sans" w:cs="Open Sans"/>
          <w:b w:val="0"/>
          <w:i w:val="0"/>
          <w:caps w:val="0"/>
          <w:color w:val="333333"/>
          <w:spacing w:val="0"/>
          <w:sz w:val="19"/>
          <w:szCs w:val="19"/>
        </w:rPr>
        <w:fldChar w:fldCharType="begin"/>
      </w:r>
      <w:r>
        <w:rPr>
          <w:rFonts w:hint="eastAsia" w:ascii="Open Sans" w:hAnsi="Open Sans" w:eastAsia="Open Sans" w:cs="Open Sans"/>
          <w:b w:val="0"/>
          <w:i w:val="0"/>
          <w:caps w:val="0"/>
          <w:color w:val="333333"/>
          <w:spacing w:val="0"/>
          <w:sz w:val="19"/>
          <w:szCs w:val="19"/>
        </w:rPr>
        <w:instrText xml:space="preserve"> HYPERLINK "http://www.importnew.com/7010.html" \t "http://www.importnew.com/_blank" </w:instrText>
      </w:r>
      <w:r>
        <w:rPr>
          <w:rFonts w:hint="eastAsia" w:ascii="Open Sans" w:hAnsi="Open Sans" w:eastAsia="Open Sans" w:cs="Open Sans"/>
          <w:b w:val="0"/>
          <w:i w:val="0"/>
          <w:caps w:val="0"/>
          <w:color w:val="333333"/>
          <w:spacing w:val="0"/>
          <w:sz w:val="19"/>
          <w:szCs w:val="19"/>
        </w:rPr>
        <w:fldChar w:fldCharType="separate"/>
      </w:r>
      <w:r>
        <w:rPr>
          <w:rFonts w:hint="eastAsia" w:ascii="Open Sans" w:hAnsi="Open Sans" w:eastAsia="Open Sans" w:cs="Open Sans"/>
          <w:b w:val="0"/>
          <w:i w:val="0"/>
          <w:caps w:val="0"/>
          <w:color w:val="333333"/>
          <w:spacing w:val="0"/>
          <w:sz w:val="19"/>
          <w:szCs w:val="19"/>
        </w:rPr>
        <w:t>这篇文章</w:t>
      </w:r>
      <w:r>
        <w:rPr>
          <w:rFonts w:hint="eastAsia" w:ascii="Open Sans" w:hAnsi="Open Sans" w:eastAsia="Open Sans" w:cs="Open Sans"/>
          <w:b w:val="0"/>
          <w:i w:val="0"/>
          <w:caps w:val="0"/>
          <w:color w:val="333333"/>
          <w:spacing w:val="0"/>
          <w:sz w:val="19"/>
          <w:szCs w:val="19"/>
        </w:rPr>
        <w:fldChar w:fldCharType="end"/>
      </w:r>
      <w:r>
        <w:rPr>
          <w:rFonts w:hint="eastAsia" w:ascii="Open Sans" w:hAnsi="Open Sans" w:eastAsia="Open Sans" w:cs="Open Sans"/>
          <w:b w:val="0"/>
          <w:i w:val="0"/>
          <w:caps w:val="0"/>
          <w:color w:val="333333"/>
          <w:spacing w:val="0"/>
          <w:sz w:val="19"/>
          <w:szCs w:val="19"/>
        </w:rPr>
        <w:t>看看HashMap和HashTable的区别。</w:t>
      </w:r>
    </w:p>
    <w:p>
      <w:pPr>
        <w:pStyle w:val="3"/>
        <w:rPr>
          <w:rFonts w:hint="eastAsia"/>
          <w:lang w:val="en-US" w:eastAsia="zh-CN"/>
        </w:rPr>
      </w:pPr>
      <w:bookmarkStart w:id="9" w:name="hashset%E5%92%8Chashmap%E7%9A%84%E5%8C%BA%E5%88%AB"/>
      <w:r>
        <w:rPr>
          <w:rFonts w:hint="eastAsia"/>
          <w:lang w:val="en-US" w:eastAsia="zh-CN"/>
        </w:rPr>
        <w:fldChar w:fldCharType="begin"/>
      </w:r>
      <w:r>
        <w:rPr>
          <w:rFonts w:hint="eastAsia"/>
          <w:lang w:val="en-US" w:eastAsia="zh-CN"/>
        </w:rPr>
        <w:instrText xml:space="preserve"> HYPERLINK "https://github.com/stephanietang/ImportNew/blob/master/Java/Difference between HashMap and HashSet in Java.md" \l "hashset%E5%92%8Chashmap%E7%9A%84%E5%8C%BA%E5%88%AB" \t "http://www.importnew.com/_blank" </w:instrText>
      </w:r>
      <w:r>
        <w:rPr>
          <w:rFonts w:hint="eastAsia"/>
          <w:lang w:val="en-US" w:eastAsia="zh-CN"/>
        </w:rPr>
        <w:fldChar w:fldCharType="separate"/>
      </w:r>
      <w:bookmarkEnd w:id="9"/>
      <w:r>
        <w:rPr>
          <w:rFonts w:hint="eastAsia"/>
          <w:lang w:val="en-US" w:eastAsia="zh-CN"/>
        </w:rPr>
        <w:fldChar w:fldCharType="end"/>
      </w:r>
      <w:r>
        <w:rPr>
          <w:rFonts w:hint="eastAsia"/>
          <w:lang w:val="en-US" w:eastAsia="zh-CN"/>
        </w:rPr>
        <w:t>HashSet和HashMap的区别</w:t>
      </w:r>
    </w:p>
    <w:tbl>
      <w:tblPr>
        <w:tblStyle w:val="16"/>
        <w:tblW w:w="9027" w:type="dxa"/>
        <w:tblInd w:w="-6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136"/>
        <w:gridCol w:w="5891"/>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83" w:hRule="atLeast"/>
        </w:trPr>
        <w:tc>
          <w:tcPr>
            <w:tcW w:w="3136"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*HashMap*</w:t>
            </w:r>
          </w:p>
        </w:tc>
        <w:tc>
          <w:tcPr>
            <w:tcW w:w="5891"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*HashSet*</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508" w:hRule="atLeast"/>
        </w:trPr>
        <w:tc>
          <w:tcPr>
            <w:tcW w:w="3136"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HashMap实现了Map接口</w:t>
            </w:r>
          </w:p>
        </w:tc>
        <w:tc>
          <w:tcPr>
            <w:tcW w:w="5891"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HashSet实现了Set接口</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CellMar>
            <w:top w:w="0" w:type="dxa"/>
            <w:left w:w="0" w:type="dxa"/>
            <w:bottom w:w="0" w:type="dxa"/>
            <w:right w:w="0" w:type="dxa"/>
          </w:tblCellMar>
        </w:tblPrEx>
        <w:tc>
          <w:tcPr>
            <w:tcW w:w="3136"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HashMap储存键值对</w:t>
            </w:r>
          </w:p>
        </w:tc>
        <w:tc>
          <w:tcPr>
            <w:tcW w:w="5891"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HashSet仅仅存储对象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CellMar>
            <w:top w:w="0" w:type="dxa"/>
            <w:left w:w="0" w:type="dxa"/>
            <w:bottom w:w="0" w:type="dxa"/>
            <w:right w:w="0" w:type="dxa"/>
          </w:tblCellMar>
        </w:tblPrEx>
        <w:tc>
          <w:tcPr>
            <w:tcW w:w="3136"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使用put()方法将元素放入map中</w:t>
            </w:r>
          </w:p>
        </w:tc>
        <w:tc>
          <w:tcPr>
            <w:tcW w:w="5891"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使用add()方法将元素放入set中</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1219" w:hRule="atLeast"/>
        </w:trPr>
        <w:tc>
          <w:tcPr>
            <w:tcW w:w="3136"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HashMap中使用键对象来计算hashcode值</w:t>
            </w:r>
          </w:p>
        </w:tc>
        <w:tc>
          <w:tcPr>
            <w:tcW w:w="5891"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HashSet使用成员对象来计算hashcode值，对于两个对象来说hashcode可能相同，所以equals()方法用来判断对象的相等性，如果两个对象不同的话，那么返回false</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CellMar>
            <w:top w:w="0" w:type="dxa"/>
            <w:left w:w="0" w:type="dxa"/>
            <w:bottom w:w="0" w:type="dxa"/>
            <w:right w:w="0" w:type="dxa"/>
          </w:tblCellMar>
        </w:tblPrEx>
        <w:tc>
          <w:tcPr>
            <w:tcW w:w="3136"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HashMap比较快，因为是使用唯一的键来获取对象</w:t>
            </w:r>
          </w:p>
        </w:tc>
        <w:tc>
          <w:tcPr>
            <w:tcW w:w="5891" w:type="dxa"/>
            <w:tcBorders>
              <w:top w:val="nil"/>
              <w:left w:val="nil"/>
              <w:bottom w:val="nil"/>
              <w:right w:val="nil"/>
            </w:tcBorders>
            <w:shd w:val="clear" w:color="auto" w:fill="FFFFFF"/>
            <w:tcMar>
              <w:top w:w="60" w:type="dxa"/>
              <w:bottom w:w="60" w:type="dxa"/>
            </w:tcMar>
            <w:vAlign w:val="center"/>
          </w:tcPr>
          <w:p>
            <w:pPr>
              <w:keepNext w:val="0"/>
              <w:keepLines w:val="0"/>
              <w:widowControl/>
              <w:suppressLineNumbers w:val="0"/>
              <w:spacing w:before="0" w:beforeAutospacing="0" w:after="0" w:afterAutospacing="0"/>
              <w:ind w:left="0" w:right="0" w:firstLine="0"/>
              <w:jc w:val="center"/>
              <w:textAlignment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HashSet较HashMap来说比较慢</w:t>
            </w:r>
          </w:p>
        </w:tc>
      </w:tr>
    </w:tbl>
    <w:p>
      <w:pPr>
        <w:rPr>
          <w:rFonts w:hint="eastAsia" w:ascii="宋体" w:hAnsi="宋体" w:eastAsia="宋体"/>
          <w:sz w:val="22"/>
          <w:lang w:val="en-US" w:eastAsia="zh-CN"/>
        </w:rPr>
      </w:pPr>
    </w:p>
    <w:p>
      <w:pPr>
        <w:numPr>
          <w:ilvl w:val="0"/>
          <w:numId w:val="0"/>
        </w:numPr>
        <w:ind w:firstLine="240" w:firstLineChars="100"/>
        <w:rPr>
          <w:rFonts w:hint="default"/>
          <w:sz w:val="24"/>
          <w:szCs w:val="28"/>
          <w:lang w:val="en-US" w:eastAsia="zh-CN"/>
        </w:rPr>
      </w:pP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写出几个流行的打印报表工具名称？</w:t>
      </w:r>
    </w:p>
    <w:p>
      <w:pPr>
        <w:rPr>
          <w:rFonts w:hint="eastAsia"/>
          <w:lang w:val="en-US" w:eastAsia="zh-CN"/>
        </w:rPr>
      </w:pPr>
      <w:r>
        <w:rPr>
          <w:rFonts w:hint="eastAsia"/>
          <w:lang w:val="en-US" w:eastAsia="zh-CN"/>
        </w:rPr>
        <w:t>报表就是用表格、图表等格式来动态显示数据。</w:t>
      </w:r>
    </w:p>
    <w:p>
      <w:pPr>
        <w:numPr>
          <w:ilvl w:val="0"/>
          <w:numId w:val="0"/>
        </w:numPr>
        <w:rPr>
          <w:rFonts w:hint="eastAsia" w:asciiTheme="minorHAnsi" w:hAnsiTheme="minorHAnsi" w:eastAsiaTheme="minorEastAsia" w:cstheme="minorBidi"/>
          <w:b w:val="0"/>
          <w:bCs w:val="0"/>
          <w:kern w:val="2"/>
          <w:sz w:val="24"/>
          <w:szCs w:val="28"/>
          <w:lang w:val="en-US" w:eastAsia="zh-CN" w:bidi="ar-SA"/>
        </w:rPr>
      </w:pPr>
      <w:r>
        <w:rPr>
          <w:rFonts w:hint="eastAsia" w:cstheme="minorBidi"/>
          <w:b w:val="0"/>
          <w:bCs w:val="0"/>
          <w:color w:val="FF0000"/>
          <w:kern w:val="2"/>
          <w:sz w:val="24"/>
          <w:szCs w:val="28"/>
          <w:lang w:val="en-US" w:eastAsia="zh-CN" w:bidi="ar-SA"/>
        </w:rPr>
        <w:t>1、</w:t>
      </w:r>
      <w:r>
        <w:rPr>
          <w:rFonts w:hint="eastAsia" w:asciiTheme="minorHAnsi" w:hAnsiTheme="minorHAnsi" w:eastAsiaTheme="minorEastAsia" w:cstheme="minorBidi"/>
          <w:b w:val="0"/>
          <w:bCs w:val="0"/>
          <w:color w:val="FF0000"/>
          <w:kern w:val="2"/>
          <w:sz w:val="24"/>
          <w:szCs w:val="28"/>
          <w:lang w:val="en-US" w:eastAsia="zh-CN" w:bidi="ar-SA"/>
        </w:rPr>
        <w:t>Jasperreport</w:t>
      </w:r>
      <w:r>
        <w:rPr>
          <w:rFonts w:hint="eastAsia" w:asciiTheme="minorHAnsi" w:hAnsiTheme="minorHAnsi" w:eastAsiaTheme="minorEastAsia" w:cstheme="minorBidi"/>
          <w:b w:val="0"/>
          <w:bCs w:val="0"/>
          <w:kern w:val="2"/>
          <w:sz w:val="24"/>
          <w:szCs w:val="28"/>
          <w:lang w:val="en-US" w:eastAsia="zh-CN" w:bidi="ar-SA"/>
        </w:rPr>
        <w:t>：最常用的报表工具，常和Ireport搭配使用。可以在java环境下制作报表，支持PDF、XLS、HTML、CSV、XLM文件输出格式。</w:t>
      </w:r>
    </w:p>
    <w:p>
      <w:pPr>
        <w:numPr>
          <w:ilvl w:val="0"/>
          <w:numId w:val="0"/>
        </w:numPr>
        <w:rPr>
          <w:rFonts w:hint="eastAsia" w:asciiTheme="minorHAnsi" w:hAnsiTheme="minorHAnsi" w:eastAsiaTheme="minorEastAsia" w:cstheme="minorBidi"/>
          <w:b w:val="0"/>
          <w:bCs w:val="0"/>
          <w:kern w:val="2"/>
          <w:sz w:val="24"/>
          <w:szCs w:val="28"/>
          <w:lang w:val="en-US" w:eastAsia="zh-CN" w:bidi="ar-SA"/>
        </w:rPr>
      </w:pPr>
      <w:r>
        <w:rPr>
          <w:rFonts w:hint="eastAsia" w:asciiTheme="minorHAnsi" w:hAnsiTheme="minorHAnsi" w:eastAsiaTheme="minorEastAsia" w:cstheme="minorBidi"/>
          <w:b w:val="0"/>
          <w:bCs w:val="0"/>
          <w:kern w:val="2"/>
          <w:sz w:val="24"/>
          <w:szCs w:val="28"/>
          <w:lang w:val="en-US" w:eastAsia="zh-CN" w:bidi="ar-SA"/>
        </w:rPr>
        <w:br w:type="textWrapping"/>
      </w:r>
      <w:r>
        <w:rPr>
          <w:rFonts w:hint="eastAsia" w:cstheme="minorBidi"/>
          <w:b w:val="0"/>
          <w:bCs w:val="0"/>
          <w:color w:val="FF0000"/>
          <w:kern w:val="2"/>
          <w:sz w:val="24"/>
          <w:szCs w:val="28"/>
          <w:lang w:val="en-US" w:eastAsia="zh-CN" w:bidi="ar-SA"/>
        </w:rPr>
        <w:t>2、</w:t>
      </w:r>
      <w:r>
        <w:rPr>
          <w:rFonts w:hint="eastAsia" w:asciiTheme="minorHAnsi" w:hAnsiTheme="minorHAnsi" w:eastAsiaTheme="minorEastAsia" w:cstheme="minorBidi"/>
          <w:b w:val="0"/>
          <w:bCs w:val="0"/>
          <w:color w:val="FF0000"/>
          <w:kern w:val="2"/>
          <w:sz w:val="24"/>
          <w:szCs w:val="28"/>
          <w:lang w:val="en-US" w:eastAsia="zh-CN" w:bidi="ar-SA"/>
        </w:rPr>
        <w:t>Irepoer</w:t>
      </w:r>
      <w:r>
        <w:rPr>
          <w:rFonts w:hint="eastAsia" w:asciiTheme="minorHAnsi" w:hAnsiTheme="minorHAnsi" w:eastAsiaTheme="minorEastAsia" w:cstheme="minorBidi"/>
          <w:b w:val="0"/>
          <w:bCs w:val="0"/>
          <w:kern w:val="2"/>
          <w:sz w:val="24"/>
          <w:szCs w:val="28"/>
          <w:lang w:val="en-US" w:eastAsia="zh-CN" w:bidi="ar-SA"/>
        </w:rPr>
        <w:t>：允许用户可视化编辑包含charts，图片，子报表等的复杂报表，还集成了TFreechart图表制作包。</w:t>
      </w:r>
    </w:p>
    <w:p>
      <w:pPr>
        <w:numPr>
          <w:ilvl w:val="0"/>
          <w:numId w:val="0"/>
        </w:numPr>
        <w:rPr>
          <w:rFonts w:hint="eastAsia" w:asciiTheme="minorHAnsi" w:hAnsiTheme="minorHAnsi" w:eastAsiaTheme="minorEastAsia" w:cstheme="minorBidi"/>
          <w:b w:val="0"/>
          <w:bCs w:val="0"/>
          <w:kern w:val="2"/>
          <w:sz w:val="24"/>
          <w:szCs w:val="28"/>
          <w:lang w:val="en-US" w:eastAsia="zh-CN" w:bidi="ar-SA"/>
        </w:rPr>
      </w:pPr>
    </w:p>
    <w:p>
      <w:pPr>
        <w:numPr>
          <w:ilvl w:val="0"/>
          <w:numId w:val="0"/>
        </w:numPr>
        <w:ind w:leftChars="0"/>
        <w:rPr>
          <w:rFonts w:hint="eastAsia" w:asciiTheme="minorHAnsi" w:hAnsiTheme="minorHAnsi" w:eastAsiaTheme="minorEastAsia" w:cstheme="minorBidi"/>
          <w:b w:val="0"/>
          <w:bCs w:val="0"/>
          <w:kern w:val="2"/>
          <w:sz w:val="24"/>
          <w:szCs w:val="28"/>
          <w:lang w:val="en-US" w:eastAsia="zh-CN" w:bidi="ar-SA"/>
        </w:rPr>
      </w:pPr>
      <w:r>
        <w:rPr>
          <w:rFonts w:hint="eastAsia" w:cstheme="minorBidi"/>
          <w:b w:val="0"/>
          <w:bCs w:val="0"/>
          <w:color w:val="FF0000"/>
          <w:kern w:val="2"/>
          <w:sz w:val="24"/>
          <w:szCs w:val="28"/>
          <w:lang w:val="en-US" w:eastAsia="zh-CN" w:bidi="ar-SA"/>
        </w:rPr>
        <w:t>3、</w:t>
      </w:r>
      <w:r>
        <w:rPr>
          <w:rFonts w:hint="eastAsia" w:asciiTheme="minorHAnsi" w:hAnsiTheme="minorHAnsi" w:eastAsiaTheme="minorEastAsia" w:cstheme="minorBidi"/>
          <w:b w:val="0"/>
          <w:bCs w:val="0"/>
          <w:color w:val="FF0000"/>
          <w:kern w:val="2"/>
          <w:sz w:val="24"/>
          <w:szCs w:val="28"/>
          <w:lang w:val="en-US" w:eastAsia="zh-CN" w:bidi="ar-SA"/>
        </w:rPr>
        <w:t>BIRT</w:t>
      </w:r>
      <w:r>
        <w:rPr>
          <w:rFonts w:hint="eastAsia" w:asciiTheme="minorHAnsi" w:hAnsiTheme="minorHAnsi" w:eastAsiaTheme="minorEastAsia" w:cstheme="minorBidi"/>
          <w:b w:val="0"/>
          <w:bCs w:val="0"/>
          <w:kern w:val="2"/>
          <w:sz w:val="24"/>
          <w:szCs w:val="28"/>
          <w:lang w:val="en-US" w:eastAsia="zh-CN" w:bidi="ar-SA"/>
        </w:rPr>
        <w:t>：由数据连接，数据转换，业务逻辑设计，表现四个组成逻辑构成，可以设计制作简单的列表报表，交叉报表和文本报表，也支持饼图、折线图、柱形图等基础图表。</w:t>
      </w:r>
    </w:p>
    <w:p>
      <w:pPr>
        <w:numPr>
          <w:ilvl w:val="0"/>
          <w:numId w:val="0"/>
        </w:numPr>
        <w:ind w:leftChars="0"/>
        <w:rPr>
          <w:rFonts w:hint="eastAsia" w:asciiTheme="minorHAnsi" w:hAnsiTheme="minorHAnsi" w:eastAsiaTheme="minorEastAsia" w:cstheme="minorBidi"/>
          <w:b w:val="0"/>
          <w:bCs w:val="0"/>
          <w:kern w:val="2"/>
          <w:sz w:val="24"/>
          <w:szCs w:val="28"/>
          <w:lang w:val="en-US" w:eastAsia="zh-CN" w:bidi="ar-SA"/>
        </w:rPr>
      </w:pPr>
      <w:r>
        <w:rPr>
          <w:rFonts w:hint="eastAsia" w:asciiTheme="minorHAnsi" w:hAnsiTheme="minorHAnsi" w:eastAsiaTheme="minorEastAsia" w:cstheme="minorBidi"/>
          <w:b w:val="0"/>
          <w:bCs w:val="0"/>
          <w:kern w:val="2"/>
          <w:sz w:val="24"/>
          <w:szCs w:val="28"/>
          <w:lang w:val="en-US" w:eastAsia="zh-CN" w:bidi="ar-SA"/>
        </w:rPr>
        <w:br w:type="textWrapping"/>
      </w:r>
      <w:r>
        <w:rPr>
          <w:rFonts w:hint="eastAsia" w:cstheme="minorBidi"/>
          <w:b w:val="0"/>
          <w:bCs w:val="0"/>
          <w:color w:val="FF0000"/>
          <w:kern w:val="2"/>
          <w:sz w:val="24"/>
          <w:szCs w:val="28"/>
          <w:lang w:val="en-US" w:eastAsia="zh-CN" w:bidi="ar-SA"/>
        </w:rPr>
        <w:t>4、</w:t>
      </w:r>
      <w:r>
        <w:rPr>
          <w:rFonts w:hint="eastAsia" w:asciiTheme="minorHAnsi" w:hAnsiTheme="minorHAnsi" w:eastAsiaTheme="minorEastAsia" w:cstheme="minorBidi"/>
          <w:b w:val="0"/>
          <w:bCs w:val="0"/>
          <w:color w:val="FF0000"/>
          <w:kern w:val="2"/>
          <w:sz w:val="24"/>
          <w:szCs w:val="28"/>
          <w:lang w:val="en-US" w:eastAsia="zh-CN" w:bidi="ar-SA"/>
        </w:rPr>
        <w:t>FineReport</w:t>
      </w:r>
      <w:r>
        <w:rPr>
          <w:rFonts w:hint="eastAsia" w:asciiTheme="minorHAnsi" w:hAnsiTheme="minorHAnsi" w:eastAsiaTheme="minorEastAsia" w:cstheme="minorBidi"/>
          <w:b w:val="0"/>
          <w:bCs w:val="0"/>
          <w:kern w:val="2"/>
          <w:sz w:val="24"/>
          <w:szCs w:val="28"/>
          <w:lang w:val="en-US" w:eastAsia="zh-CN" w:bidi="ar-SA"/>
        </w:rPr>
        <w:t>：类EXCEL界面，特色功能报表制作，报表权限配置，报表管理还有填报，支持各种数据库，能去各种数据源，专门针对解决复杂的中国式报表。</w:t>
      </w: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break 和 continue 的区别？</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break 和 continue 都是用来控制循环的语句。</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break 用于完全结束一个循环，跳出循环体执行循环后面的语句。</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continue 用于跳过本次循环，执行下次循环。</w:t>
      </w:r>
    </w:p>
    <w:p>
      <w:pPr>
        <w:numPr>
          <w:ilvl w:val="0"/>
          <w:numId w:val="0"/>
        </w:numPr>
        <w:rPr>
          <w:rFonts w:hint="eastAsia" w:ascii="微软雅黑" w:hAnsi="微软雅黑" w:eastAsia="微软雅黑"/>
          <w:sz w:val="22"/>
          <w:lang w:val="en-US" w:eastAsia="zh-CN"/>
        </w:rPr>
      </w:pP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String 、StringBuilder 、StringBuffer 的区别？</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Java 平台提供了两种类型的字符串：String 和 StringBuffer/StringBuilder，它们都可以储存和操作字符串，区别如下。</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1）String 是只读字符串，也就意味着 String 引用的字符串内容是不能被改变的。初学者可能会有这样的误解：</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1. String str = “abc”；</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2. str = “bcd”;</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如上，字符串 str 明明是可以改变的呀！其实不然，str 仅仅是一个引用对象，它指向一个字符串对象“abc”。第二行代码的含义是让 str 重新指向了一个新的字符串“bcd”对象，而“abc”对象并没有任何改变，只不过该对象已经成为一个不可及对象罢了。</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2）StringBuffer/StringBuilder 表示的字符串对象可以直接进行修改。</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3）StringBuilder 是 Java5 中引入的，它和 StringBuffer 的方法完全相同，区别在于它是在单线程环境下使用的，因为它的所有方法都没有被 synchronized 修饰，因此它的效率理论上也比 StringBuffer 要高。</w:t>
      </w:r>
    </w:p>
    <w:p>
      <w:pPr>
        <w:numPr>
          <w:ilvl w:val="0"/>
          <w:numId w:val="0"/>
        </w:numPr>
        <w:rPr>
          <w:rFonts w:hint="eastAsia" w:ascii="微软雅黑" w:hAnsi="微软雅黑" w:eastAsia="微软雅黑"/>
          <w:sz w:val="22"/>
          <w:lang w:val="en-US" w:eastAsia="zh-CN"/>
        </w:rPr>
      </w:pPr>
    </w:p>
    <w:p>
      <w:pPr>
        <w:pStyle w:val="3"/>
        <w:rPr>
          <w:rFonts w:hint="eastAsia"/>
          <w:lang w:val="en-US" w:eastAsia="zh-CN"/>
        </w:rPr>
      </w:pPr>
      <w:r>
        <w:rPr>
          <w:rFonts w:hint="eastAsia"/>
          <w:lang w:val="en-US" w:eastAsia="zh-CN"/>
        </w:rPr>
        <w:t>Java 中有几种类型的流？</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color w:val="FF0000"/>
          <w:sz w:val="22"/>
          <w:lang w:val="en-US" w:eastAsia="zh-CN"/>
        </w:rPr>
        <w:t>按照流的方向</w:t>
      </w:r>
      <w:r>
        <w:rPr>
          <w:rFonts w:hint="eastAsia" w:ascii="微软雅黑" w:hAnsi="微软雅黑" w:eastAsia="微软雅黑"/>
          <w:sz w:val="22"/>
          <w:lang w:val="en-US" w:eastAsia="zh-CN"/>
        </w:rPr>
        <w:t>：</w:t>
      </w:r>
      <w:r>
        <w:rPr>
          <w:rFonts w:hint="eastAsia" w:ascii="微软雅黑" w:hAnsi="微软雅黑" w:eastAsia="微软雅黑"/>
          <w:color w:val="000000" w:themeColor="text1"/>
          <w:sz w:val="22"/>
          <w:lang w:val="en-US" w:eastAsia="zh-CN"/>
          <w14:textFill>
            <w14:solidFill>
              <w14:schemeClr w14:val="tx1"/>
            </w14:solidFill>
          </w14:textFill>
        </w:rPr>
        <w:t>输入流（inputStream）和输出流（outputStream）。</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color w:val="FF0000"/>
          <w:sz w:val="22"/>
          <w:lang w:val="en-US" w:eastAsia="zh-CN"/>
        </w:rPr>
        <w:t>按照实现功能分</w:t>
      </w:r>
      <w:r>
        <w:rPr>
          <w:rFonts w:hint="eastAsia" w:ascii="微软雅黑" w:hAnsi="微软雅黑" w:eastAsia="微软雅黑"/>
          <w:sz w:val="22"/>
          <w:lang w:val="en-US" w:eastAsia="zh-CN"/>
        </w:rPr>
        <w:t>：节点流（可以从或向一个特定的地方（节点）读写数据。如 FileReader）和处理流（是对一个已存在的流的连接和封装，通过所封装的流的功能调用实现数据读写。如 BufferedReader。处理流的构造方法总是要带一个其他的流对象做参数。一个流对象经过其他流的多次包装，称为流的链接。）</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color w:val="FF0000"/>
          <w:sz w:val="22"/>
          <w:lang w:val="en-US" w:eastAsia="zh-CN"/>
        </w:rPr>
        <w:t>按照处理数据的单位</w:t>
      </w:r>
      <w:r>
        <w:rPr>
          <w:rFonts w:hint="eastAsia" w:ascii="微软雅黑" w:hAnsi="微软雅黑" w:eastAsia="微软雅黑"/>
          <w:sz w:val="22"/>
          <w:lang w:val="en-US" w:eastAsia="zh-CN"/>
        </w:rPr>
        <w:t>：字节流和字符流。字节流继承于 InputStream 和 OutputStream，字符流继承于InputStreamReader 和 OutputStreamWriter。</w:t>
      </w:r>
    </w:p>
    <w:p>
      <w:pPr>
        <w:numPr>
          <w:ilvl w:val="0"/>
          <w:numId w:val="0"/>
        </w:numPr>
        <w:rPr>
          <w:rFonts w:hint="eastAsia" w:ascii="微软雅黑" w:hAnsi="微软雅黑" w:eastAsia="微软雅黑"/>
          <w:sz w:val="22"/>
          <w:lang w:val="en-US" w:eastAsia="zh-CN"/>
        </w:rPr>
      </w:pPr>
    </w:p>
    <w:p>
      <w:pPr>
        <w:pStyle w:val="3"/>
        <w:rPr>
          <w:rFonts w:hint="eastAsia" w:ascii="微软雅黑" w:hAnsi="微软雅黑" w:eastAsia="微软雅黑"/>
          <w:sz w:val="32"/>
          <w:szCs w:val="44"/>
          <w:lang w:val="en-US" w:eastAsia="zh-CN"/>
        </w:rPr>
      </w:pPr>
      <w:r>
        <w:rPr>
          <w:rFonts w:hint="eastAsia" w:ascii="微软雅黑" w:hAnsi="微软雅黑" w:eastAsia="微软雅黑"/>
          <w:sz w:val="32"/>
          <w:szCs w:val="44"/>
          <w:lang w:val="en-US" w:eastAsia="zh-CN"/>
        </w:rPr>
        <w:t>字节流如何转为字符流？</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字节输入流转字符输入流通过 InputStreamReader 实现，该类的构造函数可以传入 InputStream 对象。</w:t>
      </w:r>
    </w:p>
    <w:p>
      <w:pPr>
        <w:numPr>
          <w:ilvl w:val="0"/>
          <w:numId w:val="0"/>
        </w:numPr>
        <w:rPr>
          <w:rFonts w:hint="eastAsia" w:ascii="微软雅黑" w:hAnsi="微软雅黑" w:eastAsia="微软雅黑"/>
          <w:sz w:val="22"/>
          <w:lang w:val="en-US" w:eastAsia="zh-CN"/>
        </w:rPr>
      </w:pPr>
      <w:r>
        <w:rPr>
          <w:rFonts w:hint="eastAsia" w:ascii="微软雅黑" w:hAnsi="微软雅黑" w:eastAsia="微软雅黑"/>
          <w:sz w:val="22"/>
          <w:lang w:val="en-US" w:eastAsia="zh-CN"/>
        </w:rPr>
        <w:t>字节输出流转字符输出流通过 OutputStreamWriter 实现，该类的构造函数可以传入 OutputStream 对象。</w:t>
      </w:r>
    </w:p>
    <w:p>
      <w:pPr>
        <w:pStyle w:val="2"/>
        <w:rPr>
          <w:rFonts w:hint="eastAsia"/>
        </w:rPr>
      </w:pPr>
      <w:r>
        <w:rPr>
          <w:rFonts w:hint="eastAsia"/>
          <w:lang w:val="en-US" w:eastAsia="zh-CN"/>
        </w:rPr>
        <w:t>JavaWEB基础</w:t>
      </w:r>
    </w:p>
    <w:p>
      <w:pPr>
        <w:pStyle w:val="3"/>
        <w:rPr>
          <w:rFonts w:hint="eastAsia"/>
        </w:rPr>
      </w:pPr>
      <w:r>
        <w:rPr>
          <w:rFonts w:hint="eastAsia"/>
          <w:lang w:val="en-US" w:eastAsia="zh-CN"/>
        </w:rPr>
        <w:t xml:space="preserve"> </w:t>
      </w:r>
      <w:r>
        <w:rPr>
          <w:rFonts w:hint="eastAsia"/>
        </w:rPr>
        <w:t>session怎么共享</w:t>
      </w:r>
    </w:p>
    <w:p>
      <w:pPr>
        <w:rPr>
          <w:rFonts w:hint="eastAsia" w:eastAsiaTheme="minorEastAsia"/>
          <w:lang w:eastAsia="zh-CN"/>
        </w:rPr>
      </w:pPr>
      <w:r>
        <w:rPr>
          <w:rFonts w:hint="eastAsia"/>
          <w:lang w:val="en-US" w:eastAsia="zh-CN"/>
        </w:rPr>
        <w:t>1.</w:t>
      </w:r>
      <w:r>
        <w:rPr>
          <w:rFonts w:hint="eastAsia"/>
        </w:rPr>
        <w:t>以cookie加密的方式保存在客户端.优点是减轻服务器端的压力</w:t>
      </w:r>
      <w:r>
        <w:rPr>
          <w:rFonts w:hint="eastAsia"/>
          <w:lang w:val="en-US" w:eastAsia="zh-CN"/>
        </w:rPr>
        <w:t>.</w:t>
      </w:r>
    </w:p>
    <w:p>
      <w:pPr>
        <w:rPr>
          <w:rFonts w:hint="eastAsia"/>
        </w:rPr>
      </w:pPr>
      <w:r>
        <w:rPr>
          <w:rFonts w:hint="eastAsia"/>
          <w:lang w:val="en-US" w:eastAsia="zh-CN"/>
        </w:rPr>
        <w:t>2.</w:t>
      </w:r>
      <w:r>
        <w:rPr>
          <w:rFonts w:hint="eastAsia"/>
        </w:rPr>
        <w:t>使用主-从服务器的架构，当用户在主服务器上登录后，通过脚本或者守护进程的方式，将session信息传递到各个从服务器中，这样，用户访问其它的从服务器时，就可以读到session信息。</w:t>
      </w:r>
    </w:p>
    <w:p>
      <w:pPr>
        <w:rPr>
          <w:rFonts w:hint="eastAsia"/>
        </w:rPr>
      </w:pPr>
      <w:r>
        <w:rPr>
          <w:rFonts w:hint="eastAsia"/>
          <w:lang w:val="en-US" w:eastAsia="zh-CN"/>
        </w:rPr>
        <w:t>3.</w:t>
      </w:r>
      <w:r>
        <w:rPr>
          <w:rFonts w:hint="eastAsia"/>
        </w:rPr>
        <w:t>提供一个群集保存session共享信息.其他应用统统把自己的session信息存放到session集群服务器组。当应用系统需要session信息的时候直接到session群集服务器上读取。目前大多都是使用Memcache来对Session进行存储。</w:t>
      </w:r>
    </w:p>
    <w:p>
      <w:pPr>
        <w:rPr>
          <w:rFonts w:hint="eastAsia"/>
        </w:rPr>
      </w:pPr>
      <w:r>
        <w:rPr>
          <w:rFonts w:hint="eastAsia"/>
        </w:rPr>
        <w:t>4</w:t>
      </w:r>
      <w:r>
        <w:rPr>
          <w:rFonts w:hint="eastAsia"/>
          <w:lang w:val="en-US" w:eastAsia="zh-CN"/>
        </w:rPr>
        <w:t>.</w:t>
      </w:r>
      <w:r>
        <w:rPr>
          <w:rFonts w:hint="eastAsia"/>
        </w:rPr>
        <w:t>把Session持久化到数据库</w:t>
      </w:r>
      <w:r>
        <w:rPr>
          <w:rFonts w:hint="eastAsia"/>
          <w:lang w:val="en-US" w:eastAsia="zh-CN"/>
        </w:rPr>
        <w:t>,</w:t>
      </w:r>
      <w:r>
        <w:rPr>
          <w:rFonts w:hint="eastAsia"/>
        </w:rPr>
        <w:t>其它应用可以从数据库中查出session信息。所使用的数据库一般为mysql。</w:t>
      </w:r>
    </w:p>
    <w:p>
      <w:pPr>
        <w:rPr>
          <w:rFonts w:hint="eastAsia"/>
        </w:rPr>
      </w:pPr>
    </w:p>
    <w:p>
      <w:pPr>
        <w:pStyle w:val="3"/>
        <w:rPr>
          <w:rFonts w:hint="eastAsia"/>
        </w:rPr>
      </w:pPr>
      <w:r>
        <w:rPr>
          <w:rFonts w:hint="eastAsia"/>
        </w:rPr>
        <w:t>Cookie和Session的区别</w:t>
      </w:r>
    </w:p>
    <w:p>
      <w:pPr>
        <w:numPr>
          <w:ilvl w:val="1"/>
          <w:numId w:val="31"/>
        </w:numPr>
        <w:spacing w:line="240" w:lineRule="atLeast"/>
        <w:rPr>
          <w:rFonts w:hint="eastAsia" w:ascii="宋体" w:hAnsi="宋体"/>
          <w:i/>
          <w:szCs w:val="21"/>
        </w:rPr>
      </w:pPr>
      <w:r>
        <w:rPr>
          <w:rFonts w:hint="eastAsia" w:ascii="宋体" w:hAnsi="宋体"/>
          <w:i/>
          <w:szCs w:val="21"/>
        </w:rPr>
        <w:t>定义：</w:t>
      </w:r>
    </w:p>
    <w:p>
      <w:pPr>
        <w:spacing w:line="240" w:lineRule="atLeast"/>
        <w:ind w:left="1260" w:leftChars="200" w:hanging="840" w:hangingChars="400"/>
        <w:rPr>
          <w:rFonts w:hint="eastAsia" w:ascii="宋体" w:hAnsi="宋体"/>
          <w:szCs w:val="21"/>
        </w:rPr>
      </w:pPr>
      <w:r>
        <w:rPr>
          <w:rFonts w:hint="eastAsia" w:ascii="宋体" w:hAnsi="宋体"/>
          <w:szCs w:val="21"/>
        </w:rPr>
        <w:t>Cookie：是浏览器访问某个服务器时，服务器会创建一部分数据（以消息头set-cookie的方式)发送给浏览器，浏览器会将这部分数据保存下来。当浏览器再次访问该服务器时，会将这部分数据发送给服务器。</w:t>
      </w:r>
      <w:r>
        <w:rPr>
          <w:rFonts w:hint="eastAsia" w:ascii="宋体" w:hAnsi="宋体"/>
          <w:szCs w:val="21"/>
          <w:u w:val="double"/>
        </w:rPr>
        <w:t>也是在客户端（浏览器）维护用户状态的一种状态管理技术。</w:t>
      </w:r>
    </w:p>
    <w:p>
      <w:pPr>
        <w:spacing w:line="240" w:lineRule="atLeast"/>
        <w:ind w:left="1365" w:leftChars="200" w:hanging="945" w:hangingChars="450"/>
        <w:rPr>
          <w:rFonts w:hint="eastAsia" w:ascii="宋体" w:hAnsi="宋体"/>
          <w:szCs w:val="21"/>
        </w:rPr>
      </w:pPr>
      <w:r>
        <w:rPr>
          <w:rFonts w:ascii="宋体" w:hAnsi="宋体"/>
          <w:szCs w:val="21"/>
        </w:rPr>
        <w:t>S</w:t>
      </w:r>
      <w:r>
        <w:rPr>
          <w:rFonts w:hint="eastAsia" w:ascii="宋体" w:hAnsi="宋体"/>
          <w:szCs w:val="21"/>
        </w:rPr>
        <w:t>ession：</w:t>
      </w:r>
      <w:r>
        <w:rPr>
          <w:rFonts w:hint="eastAsia" w:ascii="宋体" w:hAnsi="宋体"/>
          <w:szCs w:val="21"/>
          <w:u w:val="double"/>
        </w:rPr>
        <w:t>在服务器端维护用户状态的一种状态管理技术</w:t>
      </w:r>
      <w:r>
        <w:rPr>
          <w:rFonts w:hint="eastAsia" w:ascii="宋体" w:hAnsi="宋体"/>
          <w:szCs w:val="21"/>
        </w:rPr>
        <w:t>。当浏览器访问服务器时，服务器会创建一个对象(session对象),同时，还会生成一个标识该对象的唯一的字符串(sessionId),服务器在默认情况下，使用cookie机制将sessionId发送给浏览器。浏览器下次访问服务器时，会将sessionId携带给服务器，服务器会使用sessionId查找对应的session对象。通过这种方式，来维护用户的状态。</w:t>
      </w:r>
    </w:p>
    <w:p>
      <w:pPr>
        <w:spacing w:line="240" w:lineRule="atLeast"/>
        <w:ind w:firstLine="420"/>
        <w:rPr>
          <w:rFonts w:hint="eastAsia" w:ascii="宋体" w:hAnsi="宋体"/>
          <w:i/>
          <w:szCs w:val="21"/>
        </w:rPr>
      </w:pPr>
      <w:r>
        <w:rPr>
          <w:rFonts w:hint="eastAsia" w:ascii="宋体" w:hAnsi="宋体"/>
          <w:i/>
          <w:szCs w:val="21"/>
        </w:rPr>
        <w:t>(2) cookie 和session 的区别：</w:t>
      </w:r>
    </w:p>
    <w:p>
      <w:pPr>
        <w:spacing w:line="240" w:lineRule="atLeast"/>
        <w:ind w:firstLine="840" w:firstLineChars="400"/>
        <w:rPr>
          <w:rFonts w:hint="eastAsia" w:ascii="宋体" w:hAnsi="宋体"/>
          <w:szCs w:val="21"/>
        </w:rPr>
      </w:pPr>
      <w:r>
        <w:rPr>
          <w:rFonts w:hint="eastAsia" w:ascii="宋体" w:hAnsi="宋体"/>
          <w:szCs w:val="21"/>
        </w:rPr>
        <w:t>① cookie数据存放在客户的浏览器上，session数据放在服务器上。</w:t>
      </w:r>
    </w:p>
    <w:p>
      <w:pPr>
        <w:spacing w:line="240" w:lineRule="atLeast"/>
        <w:ind w:left="1155" w:leftChars="400" w:hanging="315" w:hangingChars="150"/>
        <w:rPr>
          <w:rFonts w:hint="eastAsia" w:ascii="宋体" w:hAnsi="宋体" w:eastAsiaTheme="minorEastAsia"/>
          <w:szCs w:val="21"/>
          <w:lang w:val="en-US" w:eastAsia="zh-CN"/>
        </w:rPr>
      </w:pPr>
      <w:r>
        <w:rPr>
          <w:rFonts w:hint="eastAsia" w:ascii="宋体" w:hAnsi="宋体"/>
          <w:szCs w:val="21"/>
        </w:rPr>
        <w:t>② cookie不是很安全，别人可以分析存放在本地的COOKIE并进行COOKIE欺骗</w:t>
      </w:r>
      <w:r>
        <w:rPr>
          <w:rFonts w:hint="eastAsia" w:ascii="宋体" w:hAnsi="宋体"/>
          <w:szCs w:val="21"/>
          <w:lang w:val="en-US" w:eastAsia="zh-CN"/>
        </w:rPr>
        <w:t>.</w:t>
      </w:r>
    </w:p>
    <w:p>
      <w:pPr>
        <w:spacing w:line="240" w:lineRule="atLeast"/>
        <w:ind w:left="1155" w:leftChars="400" w:hanging="315" w:hangingChars="150"/>
        <w:rPr>
          <w:rFonts w:hint="eastAsia" w:ascii="宋体" w:hAnsi="宋体"/>
          <w:szCs w:val="21"/>
        </w:rPr>
      </w:pPr>
      <w:r>
        <w:rPr>
          <w:rFonts w:hint="eastAsia" w:ascii="宋体" w:hAnsi="宋体"/>
          <w:szCs w:val="21"/>
        </w:rPr>
        <w:t>考虑到安全应当使用session。</w:t>
      </w:r>
    </w:p>
    <w:p>
      <w:pPr>
        <w:spacing w:line="240" w:lineRule="atLeast"/>
        <w:ind w:left="1128" w:leftChars="387" w:hanging="315" w:hangingChars="150"/>
        <w:rPr>
          <w:rFonts w:hint="eastAsia" w:ascii="宋体" w:hAnsi="宋体" w:eastAsiaTheme="minorEastAsia"/>
          <w:szCs w:val="21"/>
          <w:lang w:val="en-US" w:eastAsia="zh-CN"/>
        </w:rPr>
      </w:pPr>
      <w:r>
        <w:rPr>
          <w:rFonts w:hint="eastAsia" w:ascii="宋体" w:hAnsi="宋体"/>
          <w:szCs w:val="21"/>
        </w:rPr>
        <w:t>③ session会在一定时间内保存在服务器上。当访问增多，会比较占用你服务器的性能</w:t>
      </w:r>
      <w:r>
        <w:rPr>
          <w:rFonts w:hint="eastAsia" w:ascii="宋体" w:hAnsi="宋体"/>
          <w:szCs w:val="21"/>
          <w:lang w:val="en-US" w:eastAsia="zh-CN"/>
        </w:rPr>
        <w:t>.</w:t>
      </w:r>
    </w:p>
    <w:p>
      <w:pPr>
        <w:spacing w:line="240" w:lineRule="atLeast"/>
        <w:ind w:left="1128" w:leftChars="387" w:hanging="315" w:hangingChars="150"/>
        <w:rPr>
          <w:rFonts w:hint="eastAsia" w:ascii="宋体" w:hAnsi="宋体"/>
          <w:szCs w:val="21"/>
        </w:rPr>
      </w:pPr>
      <w:r>
        <w:rPr>
          <w:rFonts w:hint="eastAsia" w:ascii="宋体" w:hAnsi="宋体"/>
          <w:szCs w:val="21"/>
        </w:rPr>
        <w:t>如果考虑到减轻服务器性能方面，应当使用COOKIE。</w:t>
      </w:r>
    </w:p>
    <w:p>
      <w:pPr>
        <w:spacing w:line="240" w:lineRule="atLeast"/>
        <w:ind w:left="1155" w:leftChars="400" w:hanging="315" w:hangingChars="150"/>
        <w:rPr>
          <w:rFonts w:hint="eastAsia" w:ascii="宋体" w:hAnsi="宋体"/>
          <w:szCs w:val="21"/>
        </w:rPr>
      </w:pPr>
      <w:r>
        <w:rPr>
          <w:rFonts w:hint="eastAsia" w:ascii="宋体" w:hAnsi="宋体"/>
          <w:szCs w:val="21"/>
        </w:rPr>
        <w:t>④ 单个cookie保存的数据不能超过4K，很多浏览器都限制一个站点最多保存20个cookie。</w:t>
      </w:r>
    </w:p>
    <w:p>
      <w:pPr>
        <w:pStyle w:val="3"/>
        <w:rPr>
          <w:rFonts w:hint="eastAsia"/>
          <w:sz w:val="32"/>
          <w:szCs w:val="36"/>
          <w:lang w:val="en-US" w:eastAsia="zh-CN"/>
        </w:rPr>
      </w:pPr>
      <w:r>
        <w:rPr>
          <w:rFonts w:hint="eastAsia"/>
          <w:sz w:val="32"/>
          <w:szCs w:val="36"/>
          <w:lang w:val="en-US" w:eastAsia="zh-CN"/>
        </w:rPr>
        <w:t>http 常见的状态码有哪些？</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200</w:t>
      </w:r>
      <w:r>
        <w:rPr>
          <w:rFonts w:hint="eastAsia"/>
          <w:sz w:val="24"/>
          <w:szCs w:val="28"/>
          <w:lang w:val="en-US" w:eastAsia="zh-CN"/>
        </w:rPr>
        <w:t xml:space="preserve">  OK //客户端请求成功</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302</w:t>
      </w:r>
      <w:r>
        <w:rPr>
          <w:rFonts w:hint="eastAsia"/>
          <w:sz w:val="24"/>
          <w:szCs w:val="28"/>
          <w:lang w:val="en-US" w:eastAsia="zh-CN"/>
        </w:rPr>
        <w:t xml:space="preserve">  found 重定向</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400</w:t>
      </w:r>
      <w:r>
        <w:rPr>
          <w:rFonts w:hint="eastAsia"/>
          <w:sz w:val="24"/>
          <w:szCs w:val="28"/>
          <w:lang w:val="en-US" w:eastAsia="zh-CN"/>
        </w:rPr>
        <w:t xml:space="preserve">  Bad Request //客户端请求有语法错误，不能被服务器所理解</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401</w:t>
      </w:r>
      <w:r>
        <w:rPr>
          <w:rFonts w:hint="eastAsia"/>
          <w:sz w:val="24"/>
          <w:szCs w:val="28"/>
          <w:lang w:val="en-US" w:eastAsia="zh-CN"/>
        </w:rPr>
        <w:t xml:space="preserve">  Unauthorized //请求未经授权</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403</w:t>
      </w:r>
      <w:r>
        <w:rPr>
          <w:rFonts w:hint="eastAsia"/>
          <w:sz w:val="24"/>
          <w:szCs w:val="28"/>
          <w:lang w:val="en-US" w:eastAsia="zh-CN"/>
        </w:rPr>
        <w:t xml:space="preserve">  Forbidden //服务器收到请求，但是拒绝提供服务</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404</w:t>
      </w:r>
      <w:r>
        <w:rPr>
          <w:rFonts w:hint="eastAsia"/>
          <w:sz w:val="24"/>
          <w:szCs w:val="28"/>
          <w:lang w:val="en-US" w:eastAsia="zh-CN"/>
        </w:rPr>
        <w:t xml:space="preserve">  Not Found //请求资源不存在，eg：输入了错误的 URL</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500</w:t>
      </w:r>
      <w:r>
        <w:rPr>
          <w:rFonts w:hint="eastAsia"/>
          <w:sz w:val="24"/>
          <w:szCs w:val="28"/>
          <w:lang w:val="en-US" w:eastAsia="zh-CN"/>
        </w:rPr>
        <w:t xml:space="preserve">  Internal Server Error //服务器发生不可预期的错误</w:t>
      </w:r>
    </w:p>
    <w:p>
      <w:pPr>
        <w:widowControl w:val="0"/>
        <w:numPr>
          <w:ilvl w:val="0"/>
          <w:numId w:val="0"/>
        </w:numPr>
        <w:ind w:firstLine="480" w:firstLineChars="200"/>
        <w:jc w:val="both"/>
        <w:rPr>
          <w:rFonts w:hint="eastAsia"/>
          <w:sz w:val="24"/>
          <w:szCs w:val="28"/>
          <w:lang w:val="en-US" w:eastAsia="zh-CN"/>
        </w:rPr>
      </w:pPr>
      <w:r>
        <w:rPr>
          <w:rFonts w:hint="eastAsia"/>
          <w:color w:val="FF0000"/>
          <w:sz w:val="24"/>
          <w:szCs w:val="28"/>
          <w:lang w:val="en-US" w:eastAsia="zh-CN"/>
        </w:rPr>
        <w:t>503</w:t>
      </w:r>
      <w:r>
        <w:rPr>
          <w:rFonts w:hint="eastAsia"/>
          <w:sz w:val="24"/>
          <w:szCs w:val="28"/>
          <w:lang w:val="en-US" w:eastAsia="zh-CN"/>
        </w:rPr>
        <w:t xml:space="preserve">  Server Unavailable //服务器当前不能处理客户端的请求，一段时间后可能恢复正常</w:t>
      </w:r>
    </w:p>
    <w:p>
      <w:pPr>
        <w:pStyle w:val="3"/>
        <w:rPr>
          <w:rFonts w:hint="eastAsia" w:ascii="黑体" w:hAnsi="黑体" w:eastAsia="黑体" w:cs="黑体"/>
          <w:b/>
          <w:bCs/>
          <w:i w:val="0"/>
          <w:caps w:val="0"/>
          <w:color w:val="333333"/>
          <w:spacing w:val="0"/>
          <w:sz w:val="32"/>
          <w:szCs w:val="32"/>
        </w:rPr>
      </w:pPr>
      <w:r>
        <w:rPr>
          <w:rFonts w:hint="eastAsia" w:ascii="黑体" w:hAnsi="黑体" w:eastAsia="黑体" w:cs="黑体"/>
          <w:b/>
          <w:bCs/>
          <w:i w:val="0"/>
          <w:caps w:val="0"/>
          <w:color w:val="333333"/>
          <w:spacing w:val="0"/>
          <w:sz w:val="32"/>
          <w:szCs w:val="32"/>
        </w:rPr>
        <w:t>GET 和 POST 的区别？</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bCs/>
          <w:i w:val="0"/>
          <w:caps w:val="0"/>
          <w:color w:val="333333"/>
          <w:spacing w:val="0"/>
          <w:sz w:val="21"/>
          <w:szCs w:val="21"/>
        </w:rPr>
      </w:pPr>
      <w:r>
        <w:rPr>
          <w:rFonts w:hint="default" w:ascii="Open Sans" w:hAnsi="Open Sans" w:eastAsia="Open Sans" w:cs="Open Sans"/>
          <w:b/>
          <w:bCs/>
          <w:i w:val="0"/>
          <w:caps w:val="0"/>
          <w:color w:val="333333"/>
          <w:spacing w:val="0"/>
          <w:sz w:val="21"/>
          <w:szCs w:val="21"/>
        </w:rPr>
        <w:t>从表面现像上面看 GET 和 POST 的区别：</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bCs/>
          <w:i w:val="0"/>
          <w:caps w:val="0"/>
          <w:color w:val="333333"/>
          <w:spacing w:val="0"/>
          <w:sz w:val="21"/>
          <w:szCs w:val="21"/>
        </w:rPr>
      </w:pPr>
      <w:r>
        <w:rPr>
          <w:rFonts w:hint="default" w:ascii="Open Sans" w:hAnsi="Open Sans" w:eastAsia="Open Sans" w:cs="Open Sans"/>
          <w:b/>
          <w:bCs/>
          <w:i w:val="0"/>
          <w:caps w:val="0"/>
          <w:color w:val="FF0000"/>
          <w:spacing w:val="0"/>
          <w:sz w:val="21"/>
          <w:szCs w:val="21"/>
        </w:rPr>
        <w:t>1.</w:t>
      </w:r>
      <w:r>
        <w:rPr>
          <w:rFonts w:hint="default" w:ascii="Open Sans" w:hAnsi="Open Sans" w:eastAsia="Open Sans" w:cs="Open Sans"/>
          <w:b/>
          <w:bCs/>
          <w:i w:val="0"/>
          <w:caps w:val="0"/>
          <w:color w:val="333333"/>
          <w:spacing w:val="0"/>
          <w:sz w:val="21"/>
          <w:szCs w:val="21"/>
        </w:rPr>
        <w:t xml:space="preserve"> </w:t>
      </w:r>
      <w:r>
        <w:rPr>
          <w:rFonts w:hint="eastAsia" w:ascii="Open Sans" w:hAnsi="Open Sans" w:cs="Open Sans"/>
          <w:b/>
          <w:bCs/>
          <w:i w:val="0"/>
          <w:caps w:val="0"/>
          <w:color w:val="333333"/>
          <w:spacing w:val="0"/>
          <w:sz w:val="21"/>
          <w:szCs w:val="21"/>
          <w:lang w:val="en-US" w:eastAsia="zh-CN"/>
        </w:rPr>
        <w:t xml:space="preserve"> </w:t>
      </w:r>
      <w:r>
        <w:rPr>
          <w:rFonts w:hint="default" w:ascii="Open Sans" w:hAnsi="Open Sans" w:eastAsia="Open Sans" w:cs="Open Sans"/>
          <w:b/>
          <w:bCs/>
          <w:i w:val="0"/>
          <w:caps w:val="0"/>
          <w:color w:val="333333"/>
          <w:spacing w:val="0"/>
          <w:sz w:val="21"/>
          <w:szCs w:val="21"/>
        </w:rPr>
        <w:t>GET 请求的数据会附在 URL 之后（就是把数据放置在 HTTP 协议头中），以?分割 URL 和传输数据，参数之间以&amp;相连，如：login.action?name=zhagnsan&amp;password=123456。POST 把提交的数据则放置在是 HTTP 包的包体中。</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bCs/>
          <w:i w:val="0"/>
          <w:caps w:val="0"/>
          <w:color w:val="333333"/>
          <w:spacing w:val="0"/>
          <w:sz w:val="21"/>
          <w:szCs w:val="21"/>
        </w:rPr>
      </w:pPr>
      <w:r>
        <w:rPr>
          <w:rFonts w:hint="default" w:ascii="Open Sans" w:hAnsi="Open Sans" w:eastAsia="Open Sans" w:cs="Open Sans"/>
          <w:b/>
          <w:bCs/>
          <w:i w:val="0"/>
          <w:caps w:val="0"/>
          <w:color w:val="FF0000"/>
          <w:spacing w:val="0"/>
          <w:sz w:val="21"/>
          <w:szCs w:val="21"/>
        </w:rPr>
        <w:t xml:space="preserve">2. </w:t>
      </w:r>
      <w:r>
        <w:rPr>
          <w:rFonts w:hint="eastAsia" w:ascii="Open Sans" w:hAnsi="Open Sans" w:cs="Open Sans"/>
          <w:b/>
          <w:bCs/>
          <w:i w:val="0"/>
          <w:caps w:val="0"/>
          <w:color w:val="FF0000"/>
          <w:spacing w:val="0"/>
          <w:sz w:val="21"/>
          <w:szCs w:val="21"/>
          <w:lang w:val="en-US" w:eastAsia="zh-CN"/>
        </w:rPr>
        <w:t xml:space="preserve"> </w:t>
      </w:r>
      <w:r>
        <w:rPr>
          <w:rFonts w:hint="default" w:ascii="Open Sans" w:hAnsi="Open Sans" w:eastAsia="Open Sans" w:cs="Open Sans"/>
          <w:b/>
          <w:bCs/>
          <w:i w:val="0"/>
          <w:caps w:val="0"/>
          <w:color w:val="333333"/>
          <w:spacing w:val="0"/>
          <w:sz w:val="21"/>
          <w:szCs w:val="21"/>
        </w:rPr>
        <w:t>GET 方式提交的数据最多只能是 1024 字节，理论上 POST 没有限制，可传较大量的数据。其实这样说是错误的，不准确的：</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bCs/>
          <w:i w:val="0"/>
          <w:caps w:val="0"/>
          <w:color w:val="333333"/>
          <w:spacing w:val="0"/>
          <w:sz w:val="21"/>
          <w:szCs w:val="21"/>
        </w:rPr>
      </w:pPr>
      <w:r>
        <w:rPr>
          <w:rFonts w:hint="default" w:ascii="Open Sans" w:hAnsi="Open Sans" w:eastAsia="Open Sans" w:cs="Open Sans"/>
          <w:b/>
          <w:bCs/>
          <w:i w:val="0"/>
          <w:caps w:val="0"/>
          <w:color w:val="333333"/>
          <w:spacing w:val="0"/>
          <w:sz w:val="21"/>
          <w:szCs w:val="21"/>
        </w:rPr>
        <w:t>“GET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长度进行限制。这个限制是特定的浏览器及服务器对它的限制。IE对URL长度的限制是2083字节(2K+35)。对于其他浏览器，如Netscape、FireFox 等，理论上没有长度限制，其限制取决于操作系统的支持。</w:t>
      </w:r>
    </w:p>
    <w:p>
      <w:pPr>
        <w:pStyle w:val="14"/>
        <w:keepNext w:val="0"/>
        <w:keepLines w:val="0"/>
        <w:widowControl/>
        <w:numPr>
          <w:ilvl w:val="0"/>
          <w:numId w:val="0"/>
        </w:numPr>
        <w:suppressLineNumbers w:val="0"/>
        <w:spacing w:before="168" w:beforeAutospacing="0" w:after="168" w:afterAutospacing="0"/>
        <w:ind w:leftChars="0" w:right="0" w:rightChars="0"/>
        <w:rPr>
          <w:rFonts w:hint="default" w:ascii="Open Sans" w:hAnsi="Open Sans" w:eastAsia="Open Sans" w:cs="Open Sans"/>
          <w:b/>
          <w:bCs/>
          <w:i w:val="0"/>
          <w:caps w:val="0"/>
          <w:color w:val="333333"/>
          <w:spacing w:val="0"/>
          <w:sz w:val="21"/>
          <w:szCs w:val="21"/>
        </w:rPr>
      </w:pPr>
      <w:r>
        <w:rPr>
          <w:rFonts w:hint="eastAsia" w:ascii="Open Sans" w:hAnsi="Open Sans" w:cs="Open Sans"/>
          <w:b/>
          <w:bCs/>
          <w:i w:val="0"/>
          <w:caps w:val="0"/>
          <w:color w:val="FF0000"/>
          <w:spacing w:val="0"/>
          <w:sz w:val="21"/>
          <w:szCs w:val="21"/>
          <w:lang w:val="en-US" w:eastAsia="zh-CN"/>
        </w:rPr>
        <w:t xml:space="preserve">3.  </w:t>
      </w:r>
      <w:r>
        <w:rPr>
          <w:rFonts w:hint="default" w:ascii="Open Sans" w:hAnsi="Open Sans" w:eastAsia="Open Sans" w:cs="Open Sans"/>
          <w:b/>
          <w:bCs/>
          <w:i w:val="0"/>
          <w:caps w:val="0"/>
          <w:color w:val="333333"/>
          <w:spacing w:val="0"/>
          <w:sz w:val="21"/>
          <w:szCs w:val="21"/>
        </w:rPr>
        <w:t>POST 的安全性要比 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bCs/>
          <w:i w:val="0"/>
          <w:caps w:val="0"/>
          <w:color w:val="333333"/>
          <w:spacing w:val="0"/>
          <w:sz w:val="21"/>
          <w:szCs w:val="21"/>
        </w:rPr>
      </w:pPr>
      <w:r>
        <w:rPr>
          <w:rFonts w:hint="default" w:ascii="Open Sans" w:hAnsi="Open Sans" w:eastAsia="Open Sans" w:cs="Open Sans"/>
          <w:b/>
          <w:bCs/>
          <w:i w:val="0"/>
          <w:caps w:val="0"/>
          <w:color w:val="333333"/>
          <w:spacing w:val="0"/>
          <w:sz w:val="21"/>
          <w:szCs w:val="21"/>
        </w:rPr>
        <w:t>Get 是向服务器发索取数据的一种请求，而 Post 是向服务器提交数据的一种请求，在 FORM（表单）中，Method</w:t>
      </w:r>
    </w:p>
    <w:p>
      <w:pPr>
        <w:pStyle w:val="14"/>
        <w:keepNext w:val="0"/>
        <w:keepLines w:val="0"/>
        <w:widowControl/>
        <w:suppressLineNumbers w:val="0"/>
        <w:spacing w:before="168" w:beforeAutospacing="0" w:after="168" w:afterAutospacing="0"/>
        <w:ind w:left="0" w:right="0" w:firstLine="0"/>
        <w:rPr>
          <w:rFonts w:hint="default" w:ascii="Open Sans" w:hAnsi="Open Sans" w:eastAsia="Open Sans" w:cs="Open Sans"/>
          <w:b/>
          <w:bCs/>
          <w:i w:val="0"/>
          <w:caps w:val="0"/>
          <w:color w:val="333333"/>
          <w:spacing w:val="0"/>
          <w:sz w:val="21"/>
          <w:szCs w:val="21"/>
        </w:rPr>
      </w:pPr>
      <w:r>
        <w:rPr>
          <w:rFonts w:hint="default" w:ascii="Open Sans" w:hAnsi="Open Sans" w:eastAsia="Open Sans" w:cs="Open Sans"/>
          <w:b/>
          <w:bCs/>
          <w:i w:val="0"/>
          <w:caps w:val="0"/>
          <w:color w:val="333333"/>
          <w:spacing w:val="0"/>
          <w:sz w:val="21"/>
          <w:szCs w:val="21"/>
        </w:rPr>
        <w:t>默认为"GET"，实质上，GET 和 POST 只是发送机制不同，并不是一个取一个发！</w:t>
      </w: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会话追踪</w:t>
      </w:r>
    </w:p>
    <w:p>
      <w:pPr>
        <w:numPr>
          <w:ilvl w:val="0"/>
          <w:numId w:val="0"/>
        </w:numPr>
        <w:ind w:firstLine="240" w:firstLineChars="100"/>
        <w:rPr>
          <w:rFonts w:hint="default"/>
          <w:color w:val="FF0000"/>
          <w:sz w:val="24"/>
          <w:szCs w:val="28"/>
          <w:lang w:val="en-US" w:eastAsia="zh-CN"/>
        </w:rPr>
      </w:pPr>
      <w:r>
        <w:rPr>
          <w:rFonts w:hint="default"/>
          <w:color w:val="FF0000"/>
          <w:sz w:val="24"/>
          <w:szCs w:val="28"/>
          <w:lang w:val="en-US" w:eastAsia="zh-CN"/>
        </w:rPr>
        <w:t>会话跟踪常用的4种方法：URL重写，隐藏表单域，cookie,sesion</w:t>
      </w: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URL重写技术</w:t>
      </w:r>
      <w:r>
        <w:rPr>
          <w:rFonts w:hint="default"/>
          <w:sz w:val="24"/>
          <w:szCs w:val="28"/>
          <w:lang w:val="en-US" w:eastAsia="zh-CN"/>
        </w:rPr>
        <w:t>就是在URL结尾添加一个附加数据以标识该会话，把会话ID通过URL的信息传递过去，以便在服务端进行识别不同的用户，</w:t>
      </w: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隐藏表单域</w:t>
      </w:r>
      <w:r>
        <w:rPr>
          <w:rFonts w:hint="default"/>
          <w:sz w:val="24"/>
          <w:szCs w:val="28"/>
          <w:lang w:val="en-US" w:eastAsia="zh-CN"/>
        </w:rPr>
        <w:t>：将会话ID添加到HTML表单元素中提交到</w:t>
      </w:r>
      <w:r>
        <w:rPr>
          <w:rFonts w:hint="eastAsia"/>
          <w:sz w:val="24"/>
          <w:szCs w:val="28"/>
          <w:lang w:val="en-US" w:eastAsia="zh-CN"/>
        </w:rPr>
        <w:fldChar w:fldCharType="begin"/>
      </w:r>
      <w:r>
        <w:rPr>
          <w:rFonts w:hint="eastAsia"/>
          <w:sz w:val="24"/>
          <w:szCs w:val="28"/>
          <w:lang w:val="en-US" w:eastAsia="zh-CN"/>
        </w:rPr>
        <w:instrText xml:space="preserve"> HYPERLINK "https://www.baidu.com/s?wd=%E6%9C%8D%E5%8A%A1%E5%99%A8&amp;tn=24004469_oem_dg&amp;rsv_dl=gh_pl_sl_csd" \t "https://blog.csdn.net/shuye_gen/article/details/_blank" </w:instrText>
      </w:r>
      <w:r>
        <w:rPr>
          <w:rFonts w:hint="eastAsia"/>
          <w:sz w:val="24"/>
          <w:szCs w:val="28"/>
          <w:lang w:val="en-US" w:eastAsia="zh-CN"/>
        </w:rPr>
        <w:fldChar w:fldCharType="separate"/>
      </w:r>
      <w:r>
        <w:rPr>
          <w:rFonts w:hint="eastAsia"/>
          <w:sz w:val="24"/>
          <w:szCs w:val="28"/>
          <w:lang w:val="en-US" w:eastAsia="zh-CN"/>
        </w:rPr>
        <w:t>服务器</w:t>
      </w:r>
      <w:r>
        <w:rPr>
          <w:rFonts w:hint="eastAsia"/>
          <w:sz w:val="24"/>
          <w:szCs w:val="28"/>
          <w:lang w:val="en-US" w:eastAsia="zh-CN"/>
        </w:rPr>
        <w:fldChar w:fldCharType="end"/>
      </w:r>
      <w:r>
        <w:rPr>
          <w:rFonts w:hint="default"/>
          <w:sz w:val="24"/>
          <w:szCs w:val="28"/>
          <w:lang w:val="en-US" w:eastAsia="zh-CN"/>
        </w:rPr>
        <w:t>，此表单不再客户端显示，</w:t>
      </w:r>
    </w:p>
    <w:p>
      <w:pPr>
        <w:numPr>
          <w:ilvl w:val="0"/>
          <w:numId w:val="0"/>
        </w:numPr>
        <w:ind w:firstLine="240" w:firstLineChars="100"/>
        <w:rPr>
          <w:rFonts w:hint="eastAsia"/>
          <w:sz w:val="24"/>
          <w:szCs w:val="28"/>
          <w:lang w:val="en-US" w:eastAsia="zh-CN"/>
        </w:rPr>
      </w:pPr>
      <w:r>
        <w:rPr>
          <w:rFonts w:hint="default"/>
          <w:color w:val="FF0000"/>
          <w:sz w:val="24"/>
          <w:szCs w:val="28"/>
          <w:lang w:val="en-US" w:eastAsia="zh-CN"/>
        </w:rPr>
        <w:t>cookie</w:t>
      </w:r>
      <w:r>
        <w:rPr>
          <w:rFonts w:hint="default"/>
          <w:sz w:val="24"/>
          <w:szCs w:val="28"/>
          <w:lang w:val="en-US" w:eastAsia="zh-CN"/>
        </w:rPr>
        <w:t>,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numPr>
          <w:ilvl w:val="0"/>
          <w:numId w:val="0"/>
        </w:numPr>
        <w:ind w:firstLine="240" w:firstLineChars="100"/>
        <w:rPr>
          <w:rFonts w:hint="default"/>
          <w:sz w:val="24"/>
          <w:szCs w:val="28"/>
          <w:lang w:val="en-US" w:eastAsia="zh-CN"/>
        </w:rPr>
      </w:pPr>
      <w:r>
        <w:rPr>
          <w:rFonts w:hint="default"/>
          <w:sz w:val="24"/>
          <w:szCs w:val="28"/>
          <w:lang w:val="en-US" w:eastAsia="zh-CN"/>
        </w:rPr>
        <w:t> </w:t>
      </w:r>
      <w:r>
        <w:rPr>
          <w:rFonts w:hint="default"/>
          <w:color w:val="FF0000"/>
          <w:sz w:val="24"/>
          <w:szCs w:val="28"/>
          <w:lang w:val="en-US" w:eastAsia="zh-CN"/>
        </w:rPr>
        <w:t>session</w:t>
      </w:r>
      <w:r>
        <w:rPr>
          <w:rFonts w:hint="default"/>
          <w:sz w:val="24"/>
          <w:szCs w:val="28"/>
          <w:lang w:val="en-US" w:eastAsia="zh-CN"/>
        </w:rPr>
        <w:t>:</w:t>
      </w:r>
    </w:p>
    <w:p>
      <w:pPr>
        <w:numPr>
          <w:ilvl w:val="0"/>
          <w:numId w:val="0"/>
        </w:numPr>
        <w:ind w:firstLine="240" w:firstLineChars="100"/>
        <w:rPr>
          <w:rFonts w:hint="default"/>
          <w:sz w:val="24"/>
          <w:szCs w:val="28"/>
          <w:lang w:val="en-US" w:eastAsia="zh-CN"/>
        </w:rPr>
      </w:pPr>
      <w:r>
        <w:rPr>
          <w:rFonts w:hint="default"/>
          <w:sz w:val="24"/>
          <w:szCs w:val="28"/>
          <w:lang w:val="en-US" w:eastAsia="zh-CN"/>
        </w:rPr>
        <w:t>在服务器端会创建一个session对象，产生一个sessionID来标识这个session对象，然后将这个sessionID放入到Cookie中发送到客户端，下一次访问时，sessionID会发送到服务器，在服务器端进行识别不同的用户 ,</w:t>
      </w:r>
    </w:p>
    <w:p>
      <w:pPr>
        <w:numPr>
          <w:ilvl w:val="0"/>
          <w:numId w:val="0"/>
        </w:numPr>
        <w:ind w:firstLine="240" w:firstLineChars="100"/>
        <w:rPr>
          <w:rFonts w:hint="default"/>
          <w:sz w:val="24"/>
          <w:szCs w:val="28"/>
          <w:lang w:val="en-US" w:eastAsia="zh-CN"/>
        </w:rPr>
      </w:pPr>
      <w:r>
        <w:rPr>
          <w:rFonts w:hint="default"/>
          <w:sz w:val="24"/>
          <w:szCs w:val="28"/>
          <w:lang w:val="en-US" w:eastAsia="zh-CN"/>
        </w:rPr>
        <w:t>Session是依赖Cookie的，如果Cookie被禁用，那么session也将失效 </w:t>
      </w:r>
    </w:p>
    <w:p>
      <w:pPr>
        <w:numPr>
          <w:ilvl w:val="0"/>
          <w:numId w:val="0"/>
        </w:numPr>
        <w:ind w:firstLine="240" w:firstLineChars="100"/>
        <w:rPr>
          <w:rFonts w:hint="default"/>
          <w:sz w:val="24"/>
          <w:szCs w:val="28"/>
          <w:lang w:val="en-US" w:eastAsia="zh-CN"/>
        </w:rPr>
      </w:pPr>
      <w:r>
        <w:rPr>
          <w:rFonts w:hint="default"/>
          <w:sz w:val="24"/>
          <w:szCs w:val="28"/>
          <w:lang w:val="en-US" w:eastAsia="zh-CN"/>
        </w:rPr>
        <w:t>session默认的会话时长为30分钟.</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阐述常见HTTP安全和攻防策略.</w:t>
      </w:r>
    </w:p>
    <w:p>
      <w:pPr>
        <w:numPr>
          <w:ilvl w:val="0"/>
          <w:numId w:val="0"/>
        </w:numPr>
        <w:rPr>
          <w:rFonts w:hint="eastAsia"/>
          <w:color w:val="FF0000"/>
          <w:sz w:val="24"/>
          <w:szCs w:val="28"/>
          <w:lang w:val="en-US" w:eastAsia="zh-CN"/>
        </w:rPr>
      </w:pPr>
      <w:r>
        <w:rPr>
          <w:rFonts w:hint="eastAsia"/>
          <w:color w:val="FF0000"/>
          <w:sz w:val="24"/>
          <w:szCs w:val="28"/>
          <w:lang w:val="en-US" w:eastAsia="zh-CN"/>
        </w:rPr>
        <w:t>Web攻击的常用方式.</w:t>
      </w:r>
    </w:p>
    <w:p>
      <w:pPr>
        <w:numPr>
          <w:ilvl w:val="0"/>
          <w:numId w:val="32"/>
        </w:numPr>
        <w:tabs>
          <w:tab w:val="clear" w:pos="312"/>
        </w:tabs>
        <w:ind w:leftChars="0"/>
        <w:rPr>
          <w:rFonts w:hint="eastAsia"/>
          <w:sz w:val="24"/>
          <w:szCs w:val="28"/>
          <w:lang w:val="en-US" w:eastAsia="zh-CN"/>
        </w:rPr>
      </w:pPr>
      <w:r>
        <w:rPr>
          <w:rFonts w:hint="eastAsia"/>
          <w:sz w:val="24"/>
          <w:szCs w:val="28"/>
          <w:lang w:val="en-US" w:eastAsia="zh-CN"/>
        </w:rPr>
        <w:t>下载数据库.2.上传漏洞.3.SQL注入.4.旁注</w:t>
      </w:r>
    </w:p>
    <w:p>
      <w:pPr>
        <w:numPr>
          <w:ilvl w:val="0"/>
          <w:numId w:val="0"/>
        </w:numPr>
        <w:rPr>
          <w:rFonts w:hint="eastAsia"/>
          <w:sz w:val="24"/>
          <w:szCs w:val="28"/>
          <w:lang w:val="en-US" w:eastAsia="zh-CN"/>
        </w:rPr>
      </w:pPr>
      <w:r>
        <w:rPr>
          <w:rFonts w:hint="eastAsia"/>
          <w:sz w:val="24"/>
          <w:szCs w:val="28"/>
          <w:lang w:val="en-US" w:eastAsia="zh-CN"/>
        </w:rPr>
        <w:t xml:space="preserve">防御 : </w:t>
      </w:r>
    </w:p>
    <w:p>
      <w:pPr>
        <w:numPr>
          <w:ilvl w:val="0"/>
          <w:numId w:val="33"/>
        </w:numPr>
        <w:tabs>
          <w:tab w:val="clear" w:pos="312"/>
        </w:tabs>
        <w:rPr>
          <w:rFonts w:hint="eastAsia"/>
          <w:sz w:val="24"/>
          <w:szCs w:val="28"/>
          <w:lang w:val="en-US" w:eastAsia="zh-CN"/>
        </w:rPr>
      </w:pPr>
      <w:r>
        <w:rPr>
          <w:rFonts w:hint="eastAsia"/>
          <w:sz w:val="24"/>
          <w:szCs w:val="28"/>
          <w:lang w:val="en-US" w:eastAsia="zh-CN"/>
        </w:rPr>
        <w:t>防止数据库下载. 在IIS中添加一个.mdb的解释器.</w:t>
      </w:r>
    </w:p>
    <w:p>
      <w:pPr>
        <w:numPr>
          <w:ilvl w:val="0"/>
          <w:numId w:val="33"/>
        </w:numPr>
        <w:tabs>
          <w:tab w:val="clear" w:pos="312"/>
        </w:tabs>
        <w:rPr>
          <w:rFonts w:hint="eastAsia"/>
          <w:sz w:val="24"/>
          <w:szCs w:val="28"/>
          <w:lang w:val="en-US" w:eastAsia="zh-CN"/>
        </w:rPr>
      </w:pPr>
      <w:r>
        <w:rPr>
          <w:rFonts w:hint="eastAsia"/>
          <w:sz w:val="24"/>
          <w:szCs w:val="28"/>
          <w:lang w:val="en-US" w:eastAsia="zh-CN"/>
        </w:rPr>
        <w:t xml:space="preserve">单一站点,单一用户,防止旁注. </w:t>
      </w:r>
    </w:p>
    <w:p>
      <w:pPr>
        <w:numPr>
          <w:ilvl w:val="0"/>
          <w:numId w:val="33"/>
        </w:numPr>
        <w:tabs>
          <w:tab w:val="clear" w:pos="312"/>
        </w:tabs>
        <w:rPr>
          <w:rFonts w:hint="eastAsia"/>
          <w:sz w:val="24"/>
          <w:szCs w:val="28"/>
          <w:lang w:val="en-US" w:eastAsia="zh-CN"/>
        </w:rPr>
      </w:pPr>
      <w:r>
        <w:rPr>
          <w:rFonts w:hint="eastAsia"/>
          <w:sz w:val="24"/>
          <w:szCs w:val="28"/>
          <w:lang w:val="en-US" w:eastAsia="zh-CN"/>
        </w:rPr>
        <w:t>将上传目录权限更改为</w:t>
      </w:r>
      <w:r>
        <w:rPr>
          <w:rFonts w:hint="default"/>
          <w:sz w:val="24"/>
          <w:szCs w:val="28"/>
          <w:lang w:val="en-US" w:eastAsia="zh-CN"/>
        </w:rPr>
        <w:t>”</w:t>
      </w:r>
      <w:r>
        <w:rPr>
          <w:rFonts w:hint="eastAsia"/>
          <w:sz w:val="24"/>
          <w:szCs w:val="28"/>
          <w:lang w:val="en-US" w:eastAsia="zh-CN"/>
        </w:rPr>
        <w:t>无</w:t>
      </w:r>
      <w:r>
        <w:rPr>
          <w:rFonts w:hint="default"/>
          <w:sz w:val="24"/>
          <w:szCs w:val="28"/>
          <w:lang w:val="en-US" w:eastAsia="zh-CN"/>
        </w:rPr>
        <w:t>”</w:t>
      </w:r>
      <w:r>
        <w:rPr>
          <w:rFonts w:hint="eastAsia"/>
          <w:sz w:val="24"/>
          <w:szCs w:val="28"/>
          <w:lang w:val="en-US" w:eastAsia="zh-CN"/>
        </w:rPr>
        <w:t>,防止asp脚本木马被执行.</w:t>
      </w:r>
    </w:p>
    <w:p>
      <w:pPr>
        <w:numPr>
          <w:ilvl w:val="0"/>
          <w:numId w:val="33"/>
        </w:numPr>
        <w:tabs>
          <w:tab w:val="clear" w:pos="312"/>
        </w:tabs>
        <w:ind w:left="0" w:leftChars="0" w:firstLine="0" w:firstLineChars="0"/>
        <w:rPr>
          <w:rFonts w:hint="eastAsia"/>
          <w:sz w:val="24"/>
          <w:szCs w:val="28"/>
          <w:lang w:val="en-US" w:eastAsia="zh-CN"/>
        </w:rPr>
      </w:pPr>
      <w:r>
        <w:rPr>
          <w:rFonts w:hint="eastAsia"/>
          <w:sz w:val="24"/>
          <w:szCs w:val="28"/>
          <w:lang w:val="en-US" w:eastAsia="zh-CN"/>
        </w:rPr>
        <w:t>采用预编译语句集，它内置了处理SQL注入的能力.</w:t>
      </w:r>
    </w:p>
    <w:p>
      <w:pPr>
        <w:numPr>
          <w:ilvl w:val="0"/>
          <w:numId w:val="0"/>
        </w:numPr>
        <w:ind w:leftChars="0"/>
        <w:rPr>
          <w:rFonts w:hint="eastAsia"/>
          <w:sz w:val="24"/>
          <w:szCs w:val="28"/>
          <w:lang w:val="en-US" w:eastAsia="zh-CN"/>
        </w:rPr>
      </w:pPr>
    </w:p>
    <w:p>
      <w:pPr>
        <w:pStyle w:val="3"/>
        <w:rPr>
          <w:rFonts w:hint="eastAsia" w:ascii="黑体" w:hAnsi="黑体" w:eastAsia="黑体" w:cs="黑体"/>
          <w:i w:val="0"/>
          <w:caps w:val="0"/>
          <w:color w:val="4F4F4F"/>
          <w:spacing w:val="0"/>
          <w:sz w:val="32"/>
          <w:szCs w:val="32"/>
          <w:shd w:val="clear" w:fill="FFFFFF"/>
          <w:lang w:val="en-US" w:eastAsia="zh-CN"/>
        </w:rPr>
      </w:pPr>
      <w:r>
        <w:rPr>
          <w:rFonts w:hint="eastAsia" w:ascii="黑体" w:hAnsi="黑体" w:eastAsia="黑体" w:cs="黑体"/>
          <w:i w:val="0"/>
          <w:caps w:val="0"/>
          <w:color w:val="4F4F4F"/>
          <w:spacing w:val="0"/>
          <w:sz w:val="32"/>
          <w:szCs w:val="32"/>
          <w:shd w:val="clear" w:fill="FFFFFF"/>
          <w:lang w:val="en-US" w:eastAsia="zh-CN"/>
        </w:rPr>
        <w:t>http 中重定向和请求转发的区别？</w:t>
      </w:r>
    </w:p>
    <w:p>
      <w:pPr>
        <w:numPr>
          <w:ilvl w:val="0"/>
          <w:numId w:val="0"/>
        </w:numPr>
        <w:rPr>
          <w:rFonts w:hint="eastAsia"/>
          <w:sz w:val="24"/>
          <w:szCs w:val="28"/>
          <w:lang w:val="en-US" w:eastAsia="zh-CN"/>
        </w:rPr>
      </w:pPr>
      <w:r>
        <w:rPr>
          <w:rFonts w:hint="eastAsia"/>
          <w:color w:val="FF0000"/>
          <w:sz w:val="24"/>
          <w:szCs w:val="28"/>
          <w:lang w:val="en-US" w:eastAsia="zh-CN"/>
        </w:rPr>
        <w:t>本质区别</w:t>
      </w:r>
      <w:r>
        <w:rPr>
          <w:rFonts w:hint="eastAsia"/>
          <w:sz w:val="24"/>
          <w:szCs w:val="28"/>
          <w:lang w:val="en-US" w:eastAsia="zh-CN"/>
        </w:rPr>
        <w:t>：转发是服务器行为，重定向是客户端行为。</w:t>
      </w:r>
    </w:p>
    <w:p>
      <w:pPr>
        <w:numPr>
          <w:ilvl w:val="0"/>
          <w:numId w:val="0"/>
        </w:numPr>
        <w:rPr>
          <w:rFonts w:hint="eastAsia"/>
          <w:sz w:val="24"/>
          <w:szCs w:val="28"/>
          <w:lang w:val="en-US" w:eastAsia="zh-CN"/>
        </w:rPr>
      </w:pPr>
      <w:r>
        <w:rPr>
          <w:rFonts w:hint="eastAsia"/>
          <w:color w:val="FF0000"/>
          <w:sz w:val="24"/>
          <w:szCs w:val="28"/>
          <w:lang w:val="en-US" w:eastAsia="zh-CN"/>
        </w:rPr>
        <w:t>重定向特点</w:t>
      </w:r>
      <w:r>
        <w:rPr>
          <w:rFonts w:hint="eastAsia"/>
          <w:sz w:val="24"/>
          <w:szCs w:val="28"/>
          <w:lang w:val="en-US" w:eastAsia="zh-CN"/>
        </w:rPr>
        <w:t>：两次请求，浏览器地址发生变化，可以访问自己 web 之外的资源，传输的数据会丢失。</w:t>
      </w:r>
    </w:p>
    <w:p>
      <w:pPr>
        <w:numPr>
          <w:ilvl w:val="0"/>
          <w:numId w:val="0"/>
        </w:numPr>
        <w:rPr>
          <w:rFonts w:hint="eastAsia"/>
          <w:sz w:val="24"/>
          <w:szCs w:val="28"/>
          <w:lang w:val="en-US" w:eastAsia="zh-CN"/>
        </w:rPr>
      </w:pPr>
      <w:r>
        <w:rPr>
          <w:rFonts w:hint="eastAsia"/>
          <w:color w:val="FF0000"/>
          <w:sz w:val="24"/>
          <w:szCs w:val="28"/>
          <w:lang w:val="en-US" w:eastAsia="zh-CN"/>
        </w:rPr>
        <w:t>请求转发特点</w:t>
      </w:r>
      <w:r>
        <w:rPr>
          <w:rFonts w:hint="eastAsia"/>
          <w:sz w:val="24"/>
          <w:szCs w:val="28"/>
          <w:lang w:val="en-US" w:eastAsia="zh-CN"/>
        </w:rPr>
        <w:t>：一次强求，浏览器地址不变，访问的是自己本身的 web 资源，传输的数据不会丢失。</w:t>
      </w:r>
    </w:p>
    <w:p>
      <w:pPr>
        <w:rPr>
          <w:rFonts w:hint="eastAsia" w:ascii="Arial" w:hAnsi="Arial" w:eastAsia="Arial" w:cs="Arial"/>
          <w:i w:val="0"/>
          <w:caps w:val="0"/>
          <w:color w:val="4F4F4F"/>
          <w:spacing w:val="0"/>
          <w:sz w:val="19"/>
          <w:szCs w:val="19"/>
          <w:shd w:val="clear" w:fill="FFFFFF"/>
          <w:lang w:val="en-US" w:eastAsia="zh-CN"/>
        </w:rPr>
      </w:pPr>
    </w:p>
    <w:p>
      <w:pPr>
        <w:pStyle w:val="3"/>
        <w:rPr>
          <w:rFonts w:hint="eastAsia" w:ascii="黑体" w:hAnsi="黑体" w:eastAsia="黑体" w:cs="黑体"/>
          <w:i w:val="0"/>
          <w:caps w:val="0"/>
          <w:color w:val="4F4F4F"/>
          <w:spacing w:val="0"/>
          <w:sz w:val="30"/>
          <w:szCs w:val="30"/>
          <w:shd w:val="clear" w:fill="FFFFFF"/>
          <w:lang w:val="en-US" w:eastAsia="zh-CN"/>
        </w:rPr>
      </w:pPr>
      <w:r>
        <w:rPr>
          <w:rFonts w:hint="eastAsia" w:ascii="黑体" w:hAnsi="黑体" w:eastAsia="黑体" w:cs="黑体"/>
          <w:i w:val="0"/>
          <w:caps w:val="0"/>
          <w:color w:val="4F4F4F"/>
          <w:spacing w:val="0"/>
          <w:sz w:val="30"/>
          <w:szCs w:val="30"/>
          <w:shd w:val="clear" w:fill="FFFFFF"/>
          <w:lang w:val="en-US" w:eastAsia="zh-CN"/>
        </w:rPr>
        <w:t>什么是 jsp，什么是Servlet？jsp 和Servlet 有什么区别？</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jsp</w:t>
      </w:r>
      <w:r>
        <w:rPr>
          <w:rFonts w:hint="eastAsia"/>
          <w:sz w:val="24"/>
          <w:szCs w:val="28"/>
          <w:lang w:val="en-US" w:eastAsia="zh-CN"/>
        </w:rPr>
        <w:t xml:space="preserve"> 本质上就是一个 Servlet，它是 Servlet 的一种特殊形式（由 SUN 公司推出），每个 jsp 页面都是一个 servlet实例。</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Servlet</w:t>
      </w:r>
      <w:r>
        <w:rPr>
          <w:rFonts w:hint="eastAsia"/>
          <w:sz w:val="24"/>
          <w:szCs w:val="28"/>
          <w:lang w:val="en-US" w:eastAsia="zh-CN"/>
        </w:rPr>
        <w:t xml:space="preserve"> 是由 Java 提供用于开发 web 服务器应用程序的一个组件，运行在服务端，由 servlet 容器管理，用来生成动态内容。一个 servlet 实例是实现了特殊接口 Servlet 的 Java 类，所有自定义的 servlet 均必须实现 Servlet 接口。</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区别</w:t>
      </w: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jsp 是 html 页面中内嵌的 Java 代码，侧重页面显示；</w:t>
      </w:r>
    </w:p>
    <w:p>
      <w:pPr>
        <w:numPr>
          <w:ilvl w:val="0"/>
          <w:numId w:val="0"/>
        </w:numPr>
        <w:ind w:firstLine="240" w:firstLineChars="100"/>
        <w:rPr>
          <w:rFonts w:hint="eastAsia"/>
          <w:sz w:val="24"/>
          <w:szCs w:val="28"/>
          <w:lang w:val="en-US" w:eastAsia="zh-CN"/>
        </w:rPr>
      </w:pPr>
      <w:r>
        <w:rPr>
          <w:rFonts w:hint="eastAsia"/>
          <w:sz w:val="24"/>
          <w:szCs w:val="28"/>
          <w:lang w:val="en-US" w:eastAsia="zh-CN"/>
        </w:rPr>
        <w:t>Servlet 是 html 代码和 Java 代码分离，侧重逻辑控制，mvc 设计思想中 jsp 位于视图层，servlet 位于控制层。</w:t>
      </w:r>
    </w:p>
    <w:p>
      <w:pPr>
        <w:numPr>
          <w:ilvl w:val="0"/>
          <w:numId w:val="0"/>
        </w:numPr>
        <w:ind w:firstLine="240" w:firstLineChars="100"/>
        <w:rPr>
          <w:rFonts w:hint="eastAsia"/>
          <w:sz w:val="24"/>
          <w:szCs w:val="28"/>
          <w:lang w:val="en-US" w:eastAsia="zh-CN"/>
        </w:rPr>
      </w:pPr>
      <w:r>
        <w:rPr>
          <w:rFonts w:hint="eastAsia"/>
          <w:sz w:val="24"/>
          <w:szCs w:val="28"/>
          <w:lang w:val="en-US" w:eastAsia="zh-CN"/>
        </w:rPr>
        <w:t>Jsp 运行机制：如下图</w:t>
      </w:r>
    </w:p>
    <w:p>
      <w:pPr>
        <w:numPr>
          <w:ilvl w:val="0"/>
          <w:numId w:val="0"/>
        </w:numPr>
        <w:ind w:firstLine="240" w:firstLineChars="100"/>
        <w:rPr>
          <w:rFonts w:hint="eastAsia"/>
          <w:sz w:val="24"/>
          <w:szCs w:val="28"/>
          <w:lang w:val="en-US" w:eastAsia="zh-CN"/>
        </w:rPr>
      </w:pPr>
      <w:r>
        <w:rPr>
          <w:rFonts w:hint="eastAsia"/>
          <w:sz w:val="24"/>
          <w:szCs w:val="28"/>
          <w:lang w:val="en-US" w:eastAsia="zh-CN"/>
        </w:rPr>
        <w:drawing>
          <wp:inline distT="0" distB="0" distL="114300" distR="114300">
            <wp:extent cx="5395595" cy="3086100"/>
            <wp:effectExtent l="0" t="0" r="14605" b="762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
                    <pic:cNvPicPr>
                      <a:picLocks noChangeAspect="1"/>
                    </pic:cNvPicPr>
                  </pic:nvPicPr>
                  <pic:blipFill>
                    <a:blip r:embed="rId18"/>
                    <a:stretch>
                      <a:fillRect/>
                    </a:stretch>
                  </pic:blipFill>
                  <pic:spPr>
                    <a:xfrm>
                      <a:off x="0" y="0"/>
                      <a:ext cx="5395595" cy="3086100"/>
                    </a:xfrm>
                    <a:prstGeom prst="rect">
                      <a:avLst/>
                    </a:prstGeom>
                  </pic:spPr>
                </pic:pic>
              </a:graphicData>
            </a:graphic>
          </wp:inline>
        </w:drawing>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JVM 只能识别 Java 类，并不能识别 jsp 代码！web 容器收到以.jsp 为扩展名的 url 请求时，会将访问请求交给</w:t>
      </w:r>
    </w:p>
    <w:p>
      <w:pPr>
        <w:numPr>
          <w:ilvl w:val="0"/>
          <w:numId w:val="0"/>
        </w:numPr>
        <w:ind w:firstLine="240" w:firstLineChars="100"/>
        <w:rPr>
          <w:rFonts w:hint="eastAsia"/>
          <w:sz w:val="24"/>
          <w:szCs w:val="28"/>
          <w:lang w:val="en-US" w:eastAsia="zh-CN"/>
        </w:rPr>
      </w:pPr>
      <w:r>
        <w:rPr>
          <w:rFonts w:hint="eastAsia"/>
          <w:sz w:val="24"/>
          <w:szCs w:val="28"/>
          <w:lang w:val="en-US" w:eastAsia="zh-CN"/>
        </w:rPr>
        <w:t>tomcat 中 jsp 引擎处理，每个 jsp 页面第一次被访问时，jsp 引擎将 jsp 代码解释为一个 servlet 源程序，接着编译</w:t>
      </w:r>
    </w:p>
    <w:p>
      <w:pPr>
        <w:numPr>
          <w:ilvl w:val="0"/>
          <w:numId w:val="0"/>
        </w:numPr>
        <w:ind w:firstLine="240" w:firstLineChars="100"/>
        <w:rPr>
          <w:rFonts w:hint="eastAsia"/>
          <w:sz w:val="24"/>
          <w:szCs w:val="28"/>
          <w:lang w:val="en-US" w:eastAsia="zh-CN"/>
        </w:rPr>
      </w:pPr>
      <w:r>
        <w:rPr>
          <w:rFonts w:hint="eastAsia"/>
          <w:sz w:val="24"/>
          <w:szCs w:val="28"/>
          <w:lang w:val="en-US" w:eastAsia="zh-CN"/>
        </w:rPr>
        <w:t>servlet 源程序生成.class 文件，再有 web 容器 servlet 引擎去装载执行 servlet 程序，实现页面交互。</w:t>
      </w:r>
    </w:p>
    <w:p>
      <w:pPr>
        <w:pStyle w:val="3"/>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谈谈你对 ajax 的认识？</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 xml:space="preserve">Ajax </w:t>
      </w:r>
      <w:r>
        <w:rPr>
          <w:rFonts w:hint="eastAsia"/>
          <w:sz w:val="24"/>
          <w:szCs w:val="28"/>
          <w:lang w:val="en-US" w:eastAsia="zh-CN"/>
        </w:rPr>
        <w:t>是一种创建交互式网页应用的的网页开发技术；Asynchronous JavaScript and XML”的缩写。</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Ajax</w:t>
      </w:r>
      <w:r>
        <w:rPr>
          <w:rFonts w:hint="eastAsia"/>
          <w:sz w:val="24"/>
          <w:szCs w:val="28"/>
          <w:lang w:val="en-US" w:eastAsia="zh-CN"/>
        </w:rPr>
        <w:t xml:space="preserve"> 的优势：</w:t>
      </w:r>
    </w:p>
    <w:p>
      <w:pPr>
        <w:numPr>
          <w:ilvl w:val="0"/>
          <w:numId w:val="0"/>
        </w:numPr>
        <w:ind w:firstLine="240" w:firstLineChars="100"/>
        <w:rPr>
          <w:rFonts w:hint="eastAsia"/>
          <w:sz w:val="24"/>
          <w:szCs w:val="28"/>
          <w:lang w:val="en-US" w:eastAsia="zh-CN"/>
        </w:rPr>
      </w:pPr>
      <w:r>
        <w:rPr>
          <w:rFonts w:hint="eastAsia"/>
          <w:sz w:val="24"/>
          <w:szCs w:val="28"/>
          <w:lang w:val="en-US" w:eastAsia="zh-CN"/>
        </w:rPr>
        <w:t>通过异步模式，提升了用户体验。</w:t>
      </w:r>
    </w:p>
    <w:p>
      <w:pPr>
        <w:numPr>
          <w:ilvl w:val="0"/>
          <w:numId w:val="0"/>
        </w:numPr>
        <w:ind w:firstLine="240" w:firstLineChars="100"/>
        <w:rPr>
          <w:rFonts w:hint="eastAsia"/>
          <w:sz w:val="24"/>
          <w:szCs w:val="28"/>
          <w:lang w:val="en-US" w:eastAsia="zh-CN"/>
        </w:rPr>
      </w:pPr>
      <w:r>
        <w:rPr>
          <w:rFonts w:hint="eastAsia"/>
          <w:sz w:val="24"/>
          <w:szCs w:val="28"/>
          <w:lang w:val="en-US" w:eastAsia="zh-CN"/>
        </w:rPr>
        <w:t>优化了浏览器和服务器之间的传输，减少不必要的数据往返，减少了带宽占用。</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Ajax</w:t>
      </w:r>
      <w:r>
        <w:rPr>
          <w:rFonts w:hint="eastAsia"/>
          <w:sz w:val="24"/>
          <w:szCs w:val="28"/>
          <w:lang w:val="en-US" w:eastAsia="zh-CN"/>
        </w:rPr>
        <w:t xml:space="preserve"> 引擎在客户端运行，承担了一部分本来由服务器承担的工作，从而减少了大用户量下的服务器负载。</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Ajax</w:t>
      </w:r>
      <w:r>
        <w:rPr>
          <w:rFonts w:hint="eastAsia"/>
          <w:sz w:val="24"/>
          <w:szCs w:val="28"/>
          <w:lang w:val="en-US" w:eastAsia="zh-CN"/>
        </w:rPr>
        <w:t xml:space="preserve"> 的最大特点：</w:t>
      </w:r>
    </w:p>
    <w:p>
      <w:pPr>
        <w:numPr>
          <w:ilvl w:val="0"/>
          <w:numId w:val="0"/>
        </w:numPr>
        <w:ind w:firstLine="240" w:firstLineChars="100"/>
        <w:rPr>
          <w:rFonts w:hint="eastAsia"/>
          <w:sz w:val="24"/>
          <w:szCs w:val="28"/>
          <w:lang w:val="en-US" w:eastAsia="zh-CN"/>
        </w:rPr>
      </w:pPr>
      <w:r>
        <w:rPr>
          <w:rFonts w:hint="eastAsia"/>
          <w:sz w:val="24"/>
          <w:szCs w:val="28"/>
          <w:lang w:val="en-US" w:eastAsia="zh-CN"/>
        </w:rPr>
        <w:t>可以实现局部刷新，在不更新整个页面的前提下维护数据，提升用户体验度。</w:t>
      </w:r>
    </w:p>
    <w:p>
      <w:pPr>
        <w:numPr>
          <w:ilvl w:val="0"/>
          <w:numId w:val="0"/>
        </w:numPr>
        <w:ind w:firstLine="240" w:firstLineChars="100"/>
        <w:rPr>
          <w:rFonts w:hint="eastAsia"/>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说一下常用的 Linux 命令</w:t>
      </w:r>
    </w:p>
    <w:p>
      <w:pPr>
        <w:numPr>
          <w:ilvl w:val="0"/>
          <w:numId w:val="0"/>
        </w:numPr>
        <w:ind w:firstLine="240" w:firstLineChars="100"/>
        <w:rPr>
          <w:rFonts w:hint="eastAsia"/>
          <w:sz w:val="24"/>
          <w:szCs w:val="28"/>
          <w:lang w:val="en-US" w:eastAsia="zh-CN"/>
        </w:rPr>
      </w:pPr>
      <w:r>
        <w:rPr>
          <w:rFonts w:hint="eastAsia"/>
          <w:sz w:val="24"/>
          <w:szCs w:val="28"/>
          <w:lang w:val="en-US" w:eastAsia="zh-CN"/>
        </w:rPr>
        <w:t xml:space="preserve">列出文件列表：ll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r>
        <w:rPr>
          <w:rStyle w:val="19"/>
          <w:rFonts w:ascii="微软雅黑" w:hAnsi="微软雅黑" w:eastAsia="微软雅黑" w:cs="微软雅黑"/>
          <w:b/>
          <w:i w:val="0"/>
          <w:caps w:val="0"/>
          <w:color w:val="FF0000"/>
          <w:spacing w:val="0"/>
          <w:sz w:val="28"/>
          <w:szCs w:val="28"/>
          <w:shd w:val="clear" w:fill="FFFFFF"/>
        </w:rPr>
        <w:t>ll：</w:t>
      </w:r>
      <w:r>
        <w:rPr>
          <w:rStyle w:val="19"/>
          <w:rFonts w:hint="eastAsia" w:ascii="微软雅黑" w:hAnsi="微软雅黑" w:eastAsia="微软雅黑" w:cs="微软雅黑"/>
          <w:b/>
          <w:i w:val="0"/>
          <w:caps w:val="0"/>
          <w:color w:val="4F4F4F"/>
          <w:spacing w:val="0"/>
          <w:sz w:val="19"/>
          <w:szCs w:val="19"/>
          <w:shd w:val="clear" w:fill="FFFFFF"/>
        </w:rPr>
        <w:t>罗列出</w:t>
      </w:r>
      <w:r>
        <w:rPr>
          <w:rStyle w:val="19"/>
          <w:rFonts w:hint="eastAsia" w:ascii="微软雅黑" w:hAnsi="微软雅黑" w:eastAsia="微软雅黑" w:cs="微软雅黑"/>
          <w:b/>
          <w:i w:val="0"/>
          <w:caps w:val="0"/>
          <w:color w:val="FF0000"/>
          <w:spacing w:val="0"/>
          <w:sz w:val="19"/>
          <w:szCs w:val="19"/>
          <w:shd w:val="clear" w:fill="FFFFFF"/>
        </w:rPr>
        <w:t>当前</w:t>
      </w:r>
      <w:r>
        <w:rPr>
          <w:rStyle w:val="19"/>
          <w:rFonts w:hint="eastAsia" w:ascii="微软雅黑" w:hAnsi="微软雅黑" w:eastAsia="微软雅黑" w:cs="微软雅黑"/>
          <w:b/>
          <w:i w:val="0"/>
          <w:caps w:val="0"/>
          <w:color w:val="4F4F4F"/>
          <w:spacing w:val="0"/>
          <w:sz w:val="19"/>
          <w:szCs w:val="19"/>
          <w:shd w:val="clear" w:fill="FFFFFF"/>
        </w:rPr>
        <w:t>文件或目录的详细信息，含有时间、读写权限、大小、时间等信息 ，像Windows显示的详细信息。ll是“ls -l"的别名。相当于Windows里的快捷方式。可以理解为</w:t>
      </w:r>
      <w:r>
        <w:rPr>
          <w:rStyle w:val="19"/>
          <w:rFonts w:hint="eastAsia" w:ascii="微软雅黑" w:hAnsi="微软雅黑" w:eastAsia="微软雅黑" w:cs="微软雅黑"/>
          <w:b/>
          <w:i w:val="0"/>
          <w:caps w:val="0"/>
          <w:color w:val="FF0000"/>
          <w:spacing w:val="0"/>
          <w:sz w:val="19"/>
          <w:szCs w:val="19"/>
          <w:shd w:val="clear" w:fill="FFFFFF"/>
        </w:rPr>
        <w:t> ll</w:t>
      </w:r>
      <w:r>
        <w:rPr>
          <w:rStyle w:val="19"/>
          <w:rFonts w:hint="eastAsia" w:ascii="微软雅黑" w:hAnsi="微软雅黑" w:eastAsia="微软雅黑" w:cs="微软雅黑"/>
          <w:b/>
          <w:i w:val="0"/>
          <w:caps w:val="0"/>
          <w:color w:val="4F4F4F"/>
          <w:spacing w:val="0"/>
          <w:sz w:val="19"/>
          <w:szCs w:val="19"/>
          <w:shd w:val="clear" w:fill="FFFFFF"/>
        </w:rPr>
        <w:t> 和 </w:t>
      </w:r>
      <w:r>
        <w:rPr>
          <w:rStyle w:val="19"/>
          <w:rFonts w:hint="eastAsia" w:ascii="微软雅黑" w:hAnsi="微软雅黑" w:eastAsia="微软雅黑" w:cs="微软雅黑"/>
          <w:b/>
          <w:i w:val="0"/>
          <w:caps w:val="0"/>
          <w:color w:val="FF0000"/>
          <w:spacing w:val="0"/>
          <w:sz w:val="19"/>
          <w:szCs w:val="19"/>
          <w:shd w:val="clear" w:fill="FFFFFF"/>
        </w:rPr>
        <w:t>ls -l </w:t>
      </w:r>
      <w:r>
        <w:rPr>
          <w:rStyle w:val="19"/>
          <w:rFonts w:hint="eastAsia" w:ascii="微软雅黑" w:hAnsi="微软雅黑" w:eastAsia="微软雅黑" w:cs="微软雅黑"/>
          <w:b/>
          <w:i w:val="0"/>
          <w:caps w:val="0"/>
          <w:color w:val="4F4F4F"/>
          <w:spacing w:val="0"/>
          <w:sz w:val="19"/>
          <w:szCs w:val="19"/>
          <w:shd w:val="clear" w:fill="FFFFFF"/>
        </w:rPr>
        <w:t>的功能是相同的，</w:t>
      </w:r>
      <w:r>
        <w:rPr>
          <w:rStyle w:val="19"/>
          <w:rFonts w:hint="eastAsia" w:ascii="微软雅黑" w:hAnsi="微软雅黑" w:eastAsia="微软雅黑" w:cs="微软雅黑"/>
          <w:b/>
          <w:i w:val="0"/>
          <w:caps w:val="0"/>
          <w:color w:val="FF0000"/>
          <w:spacing w:val="0"/>
          <w:sz w:val="19"/>
          <w:szCs w:val="19"/>
          <w:shd w:val="clear" w:fill="FFFFFF"/>
        </w:rPr>
        <w:t> ll</w:t>
      </w:r>
      <w:r>
        <w:rPr>
          <w:rStyle w:val="19"/>
          <w:rFonts w:hint="eastAsia" w:ascii="微软雅黑" w:hAnsi="微软雅黑" w:eastAsia="微软雅黑" w:cs="微软雅黑"/>
          <w:b/>
          <w:i w:val="0"/>
          <w:caps w:val="0"/>
          <w:color w:val="4F4F4F"/>
          <w:spacing w:val="0"/>
          <w:sz w:val="19"/>
          <w:szCs w:val="19"/>
          <w:shd w:val="clear" w:fill="FFFFFF"/>
        </w:rPr>
        <w:t> 是</w:t>
      </w:r>
      <w:r>
        <w:rPr>
          <w:rStyle w:val="19"/>
          <w:rFonts w:hint="eastAsia" w:ascii="微软雅黑" w:hAnsi="微软雅黑" w:eastAsia="微软雅黑" w:cs="微软雅黑"/>
          <w:b/>
          <w:i w:val="0"/>
          <w:caps w:val="0"/>
          <w:color w:val="FF0000"/>
          <w:spacing w:val="0"/>
          <w:sz w:val="19"/>
          <w:szCs w:val="19"/>
          <w:shd w:val="clear" w:fill="FFFFFF"/>
        </w:rPr>
        <w:t> ls -l</w:t>
      </w:r>
      <w:r>
        <w:rPr>
          <w:rStyle w:val="19"/>
          <w:rFonts w:hint="eastAsia" w:ascii="微软雅黑" w:hAnsi="微软雅黑" w:eastAsia="微软雅黑" w:cs="微软雅黑"/>
          <w:b/>
          <w:i w:val="0"/>
          <w:caps w:val="0"/>
          <w:color w:val="4F4F4F"/>
          <w:spacing w:val="0"/>
          <w:sz w:val="19"/>
          <w:szCs w:val="19"/>
          <w:shd w:val="clear" w:fill="FFFFFF"/>
        </w:rPr>
        <w:t> 的</w:t>
      </w:r>
      <w:r>
        <w:rPr>
          <w:rStyle w:val="19"/>
          <w:rFonts w:hint="eastAsia" w:ascii="微软雅黑" w:hAnsi="微软雅黑" w:eastAsia="微软雅黑" w:cs="微软雅黑"/>
          <w:b/>
          <w:i w:val="0"/>
          <w:caps w:val="0"/>
          <w:color w:val="FF0000"/>
          <w:spacing w:val="0"/>
          <w:sz w:val="19"/>
          <w:szCs w:val="19"/>
          <w:shd w:val="clear" w:fill="FFFFFF"/>
        </w:rPr>
        <w:t>别名</w:t>
      </w:r>
      <w:r>
        <w:rPr>
          <w:rStyle w:val="19"/>
          <w:rFonts w:hint="eastAsia" w:ascii="微软雅黑" w:hAnsi="微软雅黑" w:eastAsia="微软雅黑" w:cs="微软雅黑"/>
          <w:b/>
          <w:i w:val="0"/>
          <w:caps w:val="0"/>
          <w:color w:val="4F4F4F"/>
          <w:spacing w:val="0"/>
          <w:sz w:val="19"/>
          <w:szCs w:val="19"/>
          <w:shd w:val="clear" w:fill="FFFFFF"/>
        </w:rPr>
        <w:t>。</w:t>
      </w: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创建目录和移除目录：mkdir  rmdir</w:t>
      </w:r>
    </w:p>
    <w:p>
      <w:pPr>
        <w:numPr>
          <w:ilvl w:val="0"/>
          <w:numId w:val="0"/>
        </w:numPr>
        <w:ind w:firstLine="240" w:firstLineChars="100"/>
        <w:rPr>
          <w:rFonts w:hint="eastAsia"/>
          <w:sz w:val="24"/>
          <w:szCs w:val="28"/>
          <w:lang w:val="en-US" w:eastAsia="zh-CN"/>
        </w:rPr>
      </w:pPr>
      <w:r>
        <w:rPr>
          <w:rFonts w:hint="eastAsia"/>
          <w:sz w:val="24"/>
          <w:szCs w:val="28"/>
          <w:lang w:val="en-US" w:eastAsia="zh-CN"/>
        </w:rPr>
        <w:t>改名：mv （ zoo_sample.cfg  zoo.cfg ）</w:t>
      </w:r>
    </w:p>
    <w:p>
      <w:pPr>
        <w:numPr>
          <w:ilvl w:val="0"/>
          <w:numId w:val="0"/>
        </w:numPr>
        <w:ind w:firstLine="240" w:firstLineChars="100"/>
        <w:rPr>
          <w:rFonts w:hint="eastAsia"/>
          <w:sz w:val="24"/>
          <w:szCs w:val="28"/>
          <w:lang w:val="en-US" w:eastAsia="zh-CN"/>
        </w:rPr>
      </w:pPr>
      <w:r>
        <w:rPr>
          <w:rFonts w:hint="eastAsia"/>
          <w:sz w:val="24"/>
          <w:szCs w:val="28"/>
          <w:lang w:val="en-US" w:eastAsia="zh-CN"/>
        </w:rPr>
        <w:t>切换目录：cd</w:t>
      </w:r>
    </w:p>
    <w:p>
      <w:pPr>
        <w:numPr>
          <w:ilvl w:val="0"/>
          <w:numId w:val="0"/>
        </w:numPr>
        <w:ind w:firstLine="240" w:firstLineChars="100"/>
        <w:rPr>
          <w:rFonts w:hint="eastAsia"/>
          <w:sz w:val="24"/>
          <w:szCs w:val="28"/>
          <w:lang w:val="en-US" w:eastAsia="zh-CN"/>
        </w:rPr>
      </w:pPr>
      <w:r>
        <w:rPr>
          <w:rFonts w:hint="eastAsia"/>
          <w:sz w:val="24"/>
          <w:szCs w:val="28"/>
          <w:lang w:val="en-US" w:eastAsia="zh-CN"/>
        </w:rPr>
        <w:t>用于显示文件后几行内容：tail</w:t>
      </w:r>
    </w:p>
    <w:p>
      <w:pPr>
        <w:numPr>
          <w:ilvl w:val="0"/>
          <w:numId w:val="0"/>
        </w:numPr>
        <w:ind w:firstLine="240" w:firstLineChars="100"/>
        <w:rPr>
          <w:rFonts w:hint="eastAsia"/>
          <w:sz w:val="24"/>
          <w:szCs w:val="28"/>
          <w:lang w:val="en-US" w:eastAsia="zh-CN"/>
        </w:rPr>
      </w:pPr>
      <w:r>
        <w:rPr>
          <w:rFonts w:hint="eastAsia"/>
          <w:sz w:val="24"/>
          <w:szCs w:val="28"/>
          <w:lang w:val="en-US" w:eastAsia="zh-CN"/>
        </w:rPr>
        <w:t>打包：tar -xvf</w:t>
      </w:r>
    </w:p>
    <w:p>
      <w:pPr>
        <w:numPr>
          <w:ilvl w:val="0"/>
          <w:numId w:val="0"/>
        </w:numPr>
        <w:ind w:firstLine="240" w:firstLineChars="100"/>
        <w:rPr>
          <w:rFonts w:hint="eastAsia"/>
          <w:sz w:val="24"/>
          <w:szCs w:val="28"/>
          <w:lang w:val="en-US" w:eastAsia="zh-CN"/>
        </w:rPr>
      </w:pPr>
      <w:r>
        <w:rPr>
          <w:rFonts w:hint="eastAsia"/>
          <w:sz w:val="24"/>
          <w:szCs w:val="28"/>
          <w:lang w:val="en-US" w:eastAsia="zh-CN"/>
        </w:rPr>
        <w:t>解压：tar -zxvf</w:t>
      </w:r>
    </w:p>
    <w:p>
      <w:pPr>
        <w:numPr>
          <w:ilvl w:val="0"/>
          <w:numId w:val="0"/>
        </w:numPr>
        <w:ind w:firstLine="240" w:firstLineChars="100"/>
        <w:rPr>
          <w:rFonts w:hint="eastAsia"/>
          <w:sz w:val="24"/>
          <w:szCs w:val="28"/>
          <w:lang w:val="en-US" w:eastAsia="zh-CN"/>
        </w:rPr>
      </w:pPr>
      <w:r>
        <w:rPr>
          <w:rFonts w:hint="eastAsia"/>
          <w:sz w:val="24"/>
          <w:szCs w:val="28"/>
          <w:lang w:val="en-US" w:eastAsia="zh-CN"/>
        </w:rPr>
        <w:t>查找字符串：grep</w:t>
      </w:r>
    </w:p>
    <w:p>
      <w:pPr>
        <w:numPr>
          <w:ilvl w:val="0"/>
          <w:numId w:val="0"/>
        </w:numPr>
        <w:ind w:firstLine="240" w:firstLineChars="100"/>
        <w:rPr>
          <w:rFonts w:hint="eastAsia"/>
          <w:sz w:val="24"/>
          <w:szCs w:val="28"/>
          <w:lang w:val="en-US" w:eastAsia="zh-CN"/>
        </w:rPr>
      </w:pPr>
      <w:r>
        <w:rPr>
          <w:rFonts w:hint="eastAsia"/>
          <w:sz w:val="24"/>
          <w:szCs w:val="28"/>
          <w:lang w:val="en-US" w:eastAsia="zh-CN"/>
        </w:rPr>
        <w:t>显示当前所在目录：pwd</w:t>
      </w:r>
    </w:p>
    <w:p>
      <w:pPr>
        <w:numPr>
          <w:ilvl w:val="0"/>
          <w:numId w:val="0"/>
        </w:numPr>
        <w:ind w:firstLine="240" w:firstLineChars="100"/>
        <w:rPr>
          <w:rFonts w:hint="eastAsia"/>
          <w:sz w:val="24"/>
          <w:szCs w:val="28"/>
          <w:lang w:val="en-US" w:eastAsia="zh-CN"/>
        </w:rPr>
      </w:pPr>
      <w:r>
        <w:rPr>
          <w:rFonts w:hint="eastAsia"/>
          <w:sz w:val="24"/>
          <w:szCs w:val="28"/>
          <w:lang w:val="en-US" w:eastAsia="zh-CN"/>
        </w:rPr>
        <w:t>创建空文件：touch</w:t>
      </w:r>
    </w:p>
    <w:p>
      <w:pPr>
        <w:numPr>
          <w:ilvl w:val="0"/>
          <w:numId w:val="0"/>
        </w:numPr>
        <w:ind w:firstLine="240" w:firstLineChars="100"/>
        <w:rPr>
          <w:rFonts w:hint="eastAsia"/>
          <w:sz w:val="24"/>
          <w:szCs w:val="28"/>
          <w:lang w:val="en-US" w:eastAsia="zh-CN"/>
        </w:rPr>
      </w:pPr>
      <w:r>
        <w:rPr>
          <w:rFonts w:hint="eastAsia"/>
          <w:sz w:val="24"/>
          <w:szCs w:val="28"/>
          <w:lang w:val="en-US" w:eastAsia="zh-CN"/>
        </w:rPr>
        <w:t>编辑器：vim （vim zoo.cfg）</w:t>
      </w:r>
    </w:p>
    <w:p>
      <w:pPr>
        <w:numPr>
          <w:ilvl w:val="0"/>
          <w:numId w:val="0"/>
        </w:numPr>
        <w:ind w:firstLine="240" w:firstLineChars="100"/>
        <w:rPr>
          <w:rFonts w:hint="default"/>
          <w:sz w:val="24"/>
          <w:szCs w:val="28"/>
          <w:lang w:val="en-US" w:eastAsia="zh-CN"/>
        </w:rPr>
      </w:pPr>
      <w:r>
        <w:rPr>
          <w:rFonts w:hint="eastAsia"/>
          <w:sz w:val="24"/>
          <w:szCs w:val="28"/>
          <w:lang w:val="en-US" w:eastAsia="zh-CN"/>
        </w:rPr>
        <w:t>授权命令：chmod</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Linux 中如何查看日志？</w:t>
      </w:r>
    </w:p>
    <w:p>
      <w:pPr>
        <w:numPr>
          <w:ilvl w:val="0"/>
          <w:numId w:val="0"/>
        </w:numPr>
        <w:ind w:firstLine="240" w:firstLineChars="100"/>
        <w:rPr>
          <w:rFonts w:hint="eastAsia"/>
          <w:sz w:val="24"/>
          <w:szCs w:val="28"/>
          <w:lang w:val="en-US" w:eastAsia="zh-CN"/>
        </w:rPr>
      </w:pPr>
      <w:r>
        <w:rPr>
          <w:rFonts w:hint="eastAsia"/>
          <w:sz w:val="24"/>
          <w:szCs w:val="28"/>
          <w:lang w:val="en-US" w:eastAsia="zh-CN"/>
        </w:rPr>
        <w:t>动态打印日志信息：tail –f 日志文件</w:t>
      </w:r>
    </w:p>
    <w:p>
      <w:pPr>
        <w:numPr>
          <w:ilvl w:val="0"/>
          <w:numId w:val="0"/>
        </w:numPr>
        <w:ind w:firstLine="240" w:firstLineChars="100"/>
        <w:rPr>
          <w:rFonts w:hint="default"/>
          <w:sz w:val="24"/>
          <w:szCs w:val="28"/>
          <w:lang w:val="en-US" w:eastAsia="zh-CN"/>
        </w:rPr>
      </w:pPr>
      <w:r>
        <w:rPr>
          <w:rFonts w:hint="eastAsia"/>
          <w:sz w:val="24"/>
          <w:szCs w:val="28"/>
          <w:lang w:val="en-US" w:eastAsia="zh-CN"/>
        </w:rPr>
        <w:t>L</w:t>
      </w:r>
    </w:p>
    <w:p>
      <w:pPr>
        <w:numPr>
          <w:ilvl w:val="0"/>
          <w:numId w:val="0"/>
        </w:numPr>
        <w:ind w:firstLine="240" w:firstLineChars="100"/>
        <w:rPr>
          <w:rFonts w:hint="eastAsia"/>
          <w:sz w:val="24"/>
          <w:szCs w:val="28"/>
          <w:lang w:val="en-US" w:eastAsia="zh-CN"/>
        </w:rPr>
      </w:pPr>
    </w:p>
    <w:p>
      <w:pPr>
        <w:pStyle w:val="2"/>
        <w:rPr>
          <w:rFonts w:hint="eastAsia" w:ascii="Helvetica" w:hAnsi="Helvetica" w:eastAsia="宋体" w:cs="Helvetica"/>
          <w:i w:val="0"/>
          <w:caps w:val="0"/>
          <w:color w:val="4F4F4F"/>
          <w:spacing w:val="0"/>
          <w:sz w:val="16"/>
          <w:szCs w:val="16"/>
          <w:shd w:val="clear" w:fill="FFFFFF"/>
          <w:lang w:val="en-US" w:eastAsia="zh-CN"/>
        </w:rPr>
      </w:pPr>
      <w:r>
        <w:rPr>
          <w:rFonts w:hint="eastAsia" w:ascii="黑体" w:hAnsi="黑体" w:eastAsia="黑体" w:cs="黑体"/>
          <w:i w:val="0"/>
          <w:caps w:val="0"/>
          <w:color w:val="4F4F4F"/>
          <w:spacing w:val="0"/>
          <w:sz w:val="72"/>
          <w:szCs w:val="72"/>
          <w:shd w:val="clear" w:fill="FFFFFF"/>
          <w:lang w:val="en-US" w:eastAsia="zh-CN"/>
        </w:rPr>
        <w:t>数据库面试 :</w:t>
      </w:r>
    </w:p>
    <w:p>
      <w:pPr>
        <w:pStyle w:val="3"/>
        <w:rPr>
          <w:rFonts w:hint="eastAsia" w:ascii="黑体" w:hAnsi="黑体" w:eastAsia="黑体" w:cs="黑体"/>
          <w:sz w:val="32"/>
          <w:szCs w:val="32"/>
          <w:lang w:val="en-US" w:eastAsia="zh-CN"/>
        </w:rPr>
      </w:pPr>
      <w:r>
        <w:rPr>
          <w:rFonts w:hint="eastAsia" w:ascii="黑体" w:hAnsi="黑体" w:eastAsia="黑体" w:cs="黑体"/>
          <w:i w:val="0"/>
          <w:caps w:val="0"/>
          <w:color w:val="4F4F4F"/>
          <w:spacing w:val="0"/>
          <w:sz w:val="32"/>
          <w:szCs w:val="32"/>
          <w:shd w:val="clear" w:fill="FFFFFF"/>
          <w:lang w:val="en-US" w:eastAsia="zh-CN"/>
        </w:rPr>
        <w:t>S</w:t>
      </w:r>
      <w:r>
        <w:rPr>
          <w:rFonts w:hint="eastAsia" w:ascii="黑体" w:hAnsi="黑体" w:eastAsia="黑体" w:cs="黑体"/>
          <w:sz w:val="32"/>
          <w:szCs w:val="32"/>
          <w:lang w:val="en-US" w:eastAsia="zh-CN"/>
        </w:rPr>
        <w:t xml:space="preserve">QL 的 </w:t>
      </w:r>
      <w:r>
        <w:rPr>
          <w:rFonts w:hint="eastAsia" w:ascii="黑体" w:hAnsi="黑体" w:eastAsia="黑体" w:cs="黑体"/>
          <w:b/>
          <w:sz w:val="32"/>
          <w:szCs w:val="32"/>
          <w:lang w:val="en-US" w:eastAsia="zh-CN"/>
        </w:rPr>
        <w:t xml:space="preserve">select </w:t>
      </w:r>
      <w:r>
        <w:rPr>
          <w:rFonts w:hint="eastAsia" w:ascii="黑体" w:hAnsi="黑体" w:eastAsia="黑体" w:cs="黑体"/>
          <w:sz w:val="32"/>
          <w:szCs w:val="32"/>
          <w:lang w:val="en-US" w:eastAsia="zh-CN"/>
        </w:rPr>
        <w:t>语句完整的执行顺序？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SQL Select 语句完整的执行顺序：</w:t>
      </w:r>
    </w:p>
    <w:p>
      <w:pPr>
        <w:numPr>
          <w:ilvl w:val="0"/>
          <w:numId w:val="0"/>
        </w:numPr>
        <w:ind w:firstLine="240" w:firstLineChars="100"/>
        <w:rPr>
          <w:rFonts w:hint="eastAsia"/>
          <w:sz w:val="24"/>
          <w:szCs w:val="28"/>
          <w:lang w:val="en-US" w:eastAsia="zh-CN"/>
        </w:rPr>
      </w:pPr>
      <w:r>
        <w:rPr>
          <w:rFonts w:hint="eastAsia"/>
          <w:sz w:val="24"/>
          <w:szCs w:val="28"/>
          <w:lang w:val="en-US" w:eastAsia="zh-CN"/>
        </w:rPr>
        <w:t>1、from 子句组装来自不同数据源的数据；</w:t>
      </w:r>
    </w:p>
    <w:p>
      <w:pPr>
        <w:numPr>
          <w:ilvl w:val="0"/>
          <w:numId w:val="0"/>
        </w:numPr>
        <w:ind w:firstLine="240" w:firstLineChars="100"/>
        <w:rPr>
          <w:rFonts w:hint="eastAsia"/>
          <w:sz w:val="24"/>
          <w:szCs w:val="28"/>
          <w:lang w:val="en-US" w:eastAsia="zh-CN"/>
        </w:rPr>
      </w:pPr>
      <w:r>
        <w:rPr>
          <w:rFonts w:hint="eastAsia"/>
          <w:sz w:val="24"/>
          <w:szCs w:val="28"/>
          <w:lang w:val="en-US" w:eastAsia="zh-CN"/>
        </w:rPr>
        <w:t>2、where 子句基于指定的条件对记录行进行筛选；</w:t>
      </w:r>
    </w:p>
    <w:p>
      <w:pPr>
        <w:numPr>
          <w:ilvl w:val="0"/>
          <w:numId w:val="0"/>
        </w:numPr>
        <w:ind w:firstLine="240" w:firstLineChars="100"/>
        <w:rPr>
          <w:rFonts w:hint="eastAsia"/>
          <w:sz w:val="24"/>
          <w:szCs w:val="28"/>
          <w:lang w:val="en-US" w:eastAsia="zh-CN"/>
        </w:rPr>
      </w:pPr>
      <w:r>
        <w:rPr>
          <w:rFonts w:hint="eastAsia"/>
          <w:sz w:val="24"/>
          <w:szCs w:val="28"/>
          <w:lang w:val="en-US" w:eastAsia="zh-CN"/>
        </w:rPr>
        <w:t>3、group by 子句将数据划分为多个分组；</w:t>
      </w:r>
    </w:p>
    <w:p>
      <w:pPr>
        <w:numPr>
          <w:ilvl w:val="0"/>
          <w:numId w:val="0"/>
        </w:numPr>
        <w:ind w:firstLine="240" w:firstLineChars="100"/>
        <w:rPr>
          <w:rFonts w:hint="eastAsia"/>
          <w:sz w:val="24"/>
          <w:szCs w:val="28"/>
          <w:lang w:val="en-US" w:eastAsia="zh-CN"/>
        </w:rPr>
      </w:pPr>
      <w:r>
        <w:rPr>
          <w:rFonts w:hint="eastAsia"/>
          <w:sz w:val="24"/>
          <w:szCs w:val="28"/>
          <w:lang w:val="en-US" w:eastAsia="zh-CN"/>
        </w:rPr>
        <w:t>4、计算所有的表达式；</w:t>
      </w:r>
    </w:p>
    <w:p>
      <w:pPr>
        <w:numPr>
          <w:ilvl w:val="0"/>
          <w:numId w:val="0"/>
        </w:numPr>
        <w:ind w:firstLine="240" w:firstLineChars="100"/>
        <w:rPr>
          <w:rFonts w:hint="eastAsia"/>
          <w:sz w:val="24"/>
          <w:szCs w:val="28"/>
          <w:lang w:val="en-US" w:eastAsia="zh-CN"/>
        </w:rPr>
      </w:pPr>
      <w:r>
        <w:rPr>
          <w:rFonts w:hint="eastAsia"/>
          <w:sz w:val="24"/>
          <w:szCs w:val="28"/>
          <w:lang w:val="en-US" w:eastAsia="zh-CN"/>
        </w:rPr>
        <w:t>5、select 的字段；</w:t>
      </w:r>
    </w:p>
    <w:p>
      <w:pPr>
        <w:numPr>
          <w:ilvl w:val="0"/>
          <w:numId w:val="0"/>
        </w:numPr>
        <w:ind w:firstLine="240" w:firstLineChars="100"/>
        <w:rPr>
          <w:rFonts w:hint="eastAsia" w:ascii="Helvetica" w:hAnsi="Helvetica" w:eastAsia="宋体" w:cs="Helvetica"/>
          <w:i w:val="0"/>
          <w:caps w:val="0"/>
          <w:color w:val="4F4F4F"/>
          <w:spacing w:val="0"/>
          <w:sz w:val="16"/>
          <w:szCs w:val="16"/>
          <w:shd w:val="clear" w:fill="FFFFFF"/>
          <w:lang w:val="en-US" w:eastAsia="zh-CN"/>
        </w:rPr>
      </w:pPr>
      <w:r>
        <w:rPr>
          <w:rFonts w:hint="eastAsia"/>
          <w:sz w:val="24"/>
          <w:szCs w:val="28"/>
          <w:lang w:val="en-US" w:eastAsia="zh-CN"/>
        </w:rPr>
        <w:t>6、使用 order by 对结果集进行排序。</w:t>
      </w:r>
      <w:r>
        <w:rPr>
          <w:rFonts w:hint="eastAsia" w:ascii="Helvetica" w:hAnsi="Helvetica" w:eastAsia="宋体" w:cs="Helvetica"/>
          <w:i w:val="0"/>
          <w:caps w:val="0"/>
          <w:color w:val="4F4F4F"/>
          <w:spacing w:val="0"/>
          <w:sz w:val="16"/>
          <w:szCs w:val="16"/>
          <w:shd w:val="clear" w:fill="FFFFFF"/>
          <w:lang w:val="en-US" w:eastAsia="zh-CN"/>
        </w:rPr>
        <w:t xml:space="preserve"> </w:t>
      </w:r>
    </w:p>
    <w:p>
      <w:pPr>
        <w:pStyle w:val="3"/>
        <w:rPr>
          <w:rFonts w:hint="eastAsia" w:ascii="黑体" w:hAnsi="黑体" w:eastAsia="黑体" w:cs="黑体"/>
          <w:sz w:val="28"/>
          <w:szCs w:val="28"/>
        </w:rPr>
      </w:pPr>
      <w:r>
        <w:rPr>
          <w:rFonts w:hint="eastAsia" w:ascii="黑体" w:hAnsi="黑体" w:eastAsia="黑体" w:cs="黑体"/>
          <w:b/>
          <w:sz w:val="28"/>
          <w:szCs w:val="28"/>
        </w:rPr>
        <w:t>你有</w:t>
      </w:r>
      <w:r>
        <w:rPr>
          <w:rFonts w:hint="eastAsia" w:ascii="黑体" w:hAnsi="黑体" w:eastAsia="黑体" w:cs="黑体"/>
          <w:color w:val="333333"/>
          <w:sz w:val="28"/>
          <w:szCs w:val="28"/>
        </w:rPr>
        <w:t>了解</w:t>
      </w:r>
      <w:r>
        <w:rPr>
          <w:rFonts w:hint="eastAsia" w:ascii="黑体" w:hAnsi="黑体" w:eastAsia="黑体" w:cs="黑体"/>
          <w:b/>
          <w:sz w:val="28"/>
          <w:szCs w:val="28"/>
        </w:rPr>
        <w:t xml:space="preserve"> mysql 的隔离级别吗？mysql 默认的隔离级别是什么？</w:t>
      </w:r>
    </w:p>
    <w:p>
      <w:pPr>
        <w:spacing w:line="0" w:lineRule="atLeast"/>
        <w:ind w:left="2" w:right="120"/>
        <w:rPr>
          <w:rFonts w:ascii="宋体" w:hAnsi="宋体" w:eastAsia="宋体"/>
          <w:color w:val="333333"/>
          <w:sz w:val="24"/>
        </w:rPr>
      </w:pPr>
      <w:r>
        <w:rPr>
          <w:rFonts w:ascii="宋体" w:hAnsi="宋体" w:eastAsia="宋体"/>
          <w:color w:val="333333"/>
          <w:sz w:val="24"/>
        </w:rPr>
        <w:t>数据库事务的隔离级别有四种，隔离级别高的数据库的可靠性高，但并发量低，而隔离级别低的数据库可靠性低，但并发量高，系统开销小。</w:t>
      </w:r>
    </w:p>
    <w:p>
      <w:pPr>
        <w:spacing w:line="0" w:lineRule="atLeast"/>
        <w:ind w:left="2" w:right="120"/>
        <w:rPr>
          <w:rFonts w:ascii="宋体" w:hAnsi="宋体" w:eastAsia="宋体"/>
          <w:color w:val="333333"/>
          <w:sz w:val="24"/>
        </w:rPr>
      </w:pPr>
    </w:p>
    <w:p>
      <w:pPr>
        <w:spacing w:line="37" w:lineRule="exact"/>
        <w:rPr>
          <w:rFonts w:ascii="Times New Roman" w:hAnsi="Times New Roman" w:eastAsia="Times New Roman"/>
        </w:rPr>
      </w:pPr>
    </w:p>
    <w:p>
      <w:pPr>
        <w:rPr>
          <w:rFonts w:hint="eastAsia" w:ascii="Verdana" w:hAnsi="Verdana" w:eastAsia="Verdana"/>
          <w:sz w:val="24"/>
        </w:rPr>
      </w:pPr>
      <w:r>
        <w:rPr>
          <w:rFonts w:hint="eastAsia" w:ascii="Verdana" w:hAnsi="Verdana" w:eastAsia="Verdana"/>
          <w:color w:val="FF0000"/>
          <w:sz w:val="24"/>
        </w:rPr>
        <w:t>读未提交（READ UNCOMMITTED）</w:t>
      </w:r>
      <w:r>
        <w:rPr>
          <w:rFonts w:hint="eastAsia" w:ascii="Verdana" w:hAnsi="Verdana" w:eastAsia="Verdana"/>
          <w:sz w:val="24"/>
        </w:rPr>
        <w:t>：未提交读隔离级别也叫读脏，就是事务可以读取其它事务未提交的数据。</w:t>
      </w:r>
    </w:p>
    <w:p>
      <w:pPr>
        <w:rPr>
          <w:rFonts w:hint="eastAsia" w:ascii="Verdana" w:hAnsi="Verdana" w:eastAsia="Verdana"/>
          <w:sz w:val="24"/>
        </w:rPr>
      </w:pPr>
    </w:p>
    <w:p>
      <w:pPr>
        <w:rPr>
          <w:rFonts w:hint="eastAsia" w:ascii="Verdana" w:hAnsi="Verdana" w:eastAsia="Verdana"/>
          <w:sz w:val="24"/>
        </w:rPr>
      </w:pPr>
      <w:r>
        <w:rPr>
          <w:rFonts w:hint="eastAsia" w:ascii="Verdana" w:hAnsi="Verdana" w:eastAsia="Verdana"/>
          <w:color w:val="FF0000"/>
          <w:sz w:val="24"/>
        </w:rPr>
        <w:t>读已提交（READ COMMITTED）</w:t>
      </w:r>
      <w:r>
        <w:rPr>
          <w:rFonts w:hint="eastAsia" w:ascii="Verdana" w:hAnsi="Verdana" w:eastAsia="Verdana"/>
          <w:sz w:val="24"/>
        </w:rPr>
        <w:t>：在其它数据库系统比如 SQL Server 默认的隔离级别就是提交读，已提交读隔离级别就是在事务未提交之前所做的修改其它事务是不可见的。</w:t>
      </w:r>
    </w:p>
    <w:p>
      <w:pPr>
        <w:rPr>
          <w:rFonts w:hint="eastAsia" w:ascii="Verdana" w:hAnsi="Verdana" w:eastAsia="Verdana"/>
          <w:sz w:val="24"/>
        </w:rPr>
      </w:pPr>
    </w:p>
    <w:p>
      <w:pPr>
        <w:rPr>
          <w:rFonts w:hint="eastAsia" w:ascii="Verdana" w:hAnsi="Verdana" w:eastAsia="Verdana"/>
          <w:sz w:val="24"/>
        </w:rPr>
      </w:pPr>
      <w:r>
        <w:rPr>
          <w:rFonts w:hint="eastAsia" w:ascii="Verdana" w:hAnsi="Verdana" w:eastAsia="Verdana"/>
          <w:color w:val="FF0000"/>
          <w:sz w:val="24"/>
        </w:rPr>
        <w:t>可重复读（REPEATABLE READ）</w:t>
      </w:r>
      <w:r>
        <w:rPr>
          <w:rFonts w:hint="eastAsia" w:ascii="Verdana" w:hAnsi="Verdana" w:eastAsia="Verdana"/>
          <w:sz w:val="24"/>
        </w:rPr>
        <w:t>：保证同一个事务中的多次相同的查询的结果是一致的，比如一个事务一开始查询了一条记录然后过了几秒钟又执行了相同的查询，保证两次查询的结果是相同的，可重复读也是 mysql 的默认隔离级别。</w:t>
      </w:r>
    </w:p>
    <w:p>
      <w:pPr>
        <w:rPr>
          <w:rFonts w:hint="eastAsia" w:ascii="Verdana" w:hAnsi="Verdana" w:eastAsia="Verdana"/>
          <w:sz w:val="24"/>
        </w:rPr>
      </w:pPr>
    </w:p>
    <w:p>
      <w:pPr>
        <w:rPr>
          <w:rFonts w:hint="eastAsia" w:ascii="Verdana" w:hAnsi="Verdana" w:eastAsia="Verdana"/>
          <w:sz w:val="24"/>
        </w:rPr>
      </w:pPr>
      <w:r>
        <w:rPr>
          <w:rFonts w:hint="eastAsia" w:ascii="Verdana" w:hAnsi="Verdana" w:eastAsia="Verdana"/>
          <w:color w:val="FF0000"/>
          <w:sz w:val="24"/>
        </w:rPr>
        <w:t>可串行化（SERIALIZABLE）</w:t>
      </w:r>
      <w:r>
        <w:rPr>
          <w:rFonts w:hint="eastAsia" w:ascii="Verdana" w:hAnsi="Verdana" w:eastAsia="Verdana"/>
          <w:sz w:val="24"/>
        </w:rPr>
        <w:t>：可串行化就是保证读取的范围内没有新的数据插入，比如事务第一次查询得到某个范围的数据，第二次查询也同样得到了相同范围的数据，中间没有新的数据插入到该范围中。</w:t>
      </w:r>
    </w:p>
    <w:p>
      <w:pPr>
        <w:rPr>
          <w:rFonts w:hint="eastAsia" w:ascii="Verdana" w:hAnsi="Verdana" w:eastAsia="Verdana"/>
          <w:sz w:val="24"/>
          <w:lang w:val="en-US" w:eastAsia="zh-CN"/>
        </w:rPr>
      </w:pP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大数据量的情况下,需要删除掉一批数据要怎么做?</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select * from person where id in (select id from person where id &gt;10 limit 100000,10 ),此处子查询中使用了id的索引，可以大大降低查询时间；</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i</w:t>
      </w:r>
      <w:r>
        <w:rPr>
          <w:rStyle w:val="22"/>
          <w:rFonts w:hint="default" w:ascii="Verdana" w:hAnsi="Verdana" w:cs="Verdana"/>
          <w:i w:val="0"/>
          <w:caps w:val="0"/>
          <w:color w:val="333333"/>
          <w:spacing w:val="0"/>
          <w:sz w:val="33"/>
          <w:szCs w:val="33"/>
          <w:u w:val="none"/>
          <w:shd w:val="clear" w:fill="FFFFFF"/>
          <w:lang w:val="en-US" w:eastAsia="zh-CN"/>
        </w:rPr>
        <w:t>n走不走索引？可以用哪个关键字代替？</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发现 </w:t>
      </w:r>
      <w:r>
        <w:rPr>
          <w:rFonts w:hint="eastAsia" w:asciiTheme="minorHAnsi" w:hAnsiTheme="minorHAnsi" w:eastAsiaTheme="minorEastAsia" w:cstheme="minorBidi"/>
          <w:kern w:val="2"/>
          <w:sz w:val="21"/>
          <w:szCs w:val="22"/>
          <w:lang w:val="en-US" w:eastAsia="zh-CN" w:bidi="ar-SA"/>
        </w:rPr>
        <w:t>MySQL 4.1 以上版本的 IN 是走索引的， 但4.0及其以下版本是不走索引的。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原来是这样，4.0以下确实是不走索引的，难怪之前有人说。</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可以用exist代替in，exit的执行效率要高。</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in是子查询。而exist是通过id关联，组成一张虚表，操作的是同一张表。</w:t>
      </w: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子查询</w:t>
      </w:r>
      <w:r>
        <w:rPr>
          <w:rStyle w:val="22"/>
          <w:rFonts w:hint="default" w:ascii="Verdana" w:hAnsi="Verdana" w:cs="Verdana"/>
          <w:i w:val="0"/>
          <w:caps w:val="0"/>
          <w:color w:val="333333"/>
          <w:spacing w:val="0"/>
          <w:sz w:val="33"/>
          <w:szCs w:val="33"/>
          <w:u w:val="none"/>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即一个select语句中嵌套了另外的一个或者多个select语句</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union all和union的区别</w:t>
      </w:r>
      <w:r>
        <w:rPr>
          <w:rStyle w:val="22"/>
          <w:rFonts w:hint="default" w:ascii="Verdana" w:hAnsi="Verdana" w:cs="Verdana"/>
          <w:i w:val="0"/>
          <w:caps w:val="0"/>
          <w:color w:val="333333"/>
          <w:spacing w:val="0"/>
          <w:sz w:val="33"/>
          <w:szCs w:val="33"/>
          <w:u w:val="none"/>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如果我们需要将两个select语句的结果作为一个整体显示出来，我们就需要用到union或者union all关键字。</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union和union all的区别是,</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union会自动压缩多个结果集合中的重复结果，同时进行默认规则的排序；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union all则将所有的结果全部显示出来，不管是不是重复。不进行排序；</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内连接查询, 左外连接讲一下?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内连接查询</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查询多表中一定有关联的数据，叫内连接查询</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左外连接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sz w:val="22"/>
          <w:lang w:val="zh-CN"/>
        </w:rPr>
      </w:pPr>
      <w:r>
        <w:rPr>
          <w:rFonts w:hint="eastAsia" w:asciiTheme="minorHAnsi" w:hAnsiTheme="minorHAnsi" w:eastAsiaTheme="minorEastAsia" w:cstheme="minorBidi"/>
          <w:kern w:val="2"/>
          <w:sz w:val="21"/>
          <w:szCs w:val="22"/>
          <w:lang w:val="en-US" w:eastAsia="zh-CN" w:bidi="ar-SA"/>
        </w:rPr>
        <w:t>查询出来左表的全部数据，以及右表相关联的数据</w:t>
      </w:r>
      <w:r>
        <w:rPr>
          <w:rFonts w:hint="eastAsia" w:ascii="微软雅黑" w:hAnsi="微软雅黑" w:eastAsia="微软雅黑"/>
          <w:sz w:val="22"/>
          <w:lang w:val="zh-CN"/>
        </w:rPr>
        <w:t>表与表之间</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微软雅黑" w:hAnsi="微软雅黑" w:eastAsia="微软雅黑"/>
          <w:sz w:val="22"/>
          <w:lang w:val="en-US" w:eastAsia="zh-CN"/>
        </w:rPr>
      </w:pPr>
    </w:p>
    <w:p>
      <w:pPr>
        <w:pStyle w:val="3"/>
        <w:rPr>
          <w:rFonts w:hint="eastAsia" w:ascii="Calibri" w:hAnsi="Calibri" w:eastAsia="宋体" w:cs="Times New Roman"/>
          <w:b/>
          <w:kern w:val="44"/>
          <w:sz w:val="44"/>
          <w:szCs w:val="44"/>
          <w:lang w:val="zh-CN"/>
        </w:rPr>
      </w:pPr>
      <w:r>
        <w:rPr>
          <w:rFonts w:hint="eastAsia" w:ascii="Calibri" w:hAnsi="Calibri" w:eastAsia="宋体" w:cs="Times New Roman"/>
          <w:b/>
          <w:kern w:val="44"/>
          <w:sz w:val="44"/>
          <w:szCs w:val="44"/>
          <w:lang w:val="zh-CN"/>
        </w:rPr>
        <w:t>mysql oracle分頁</w:t>
      </w:r>
      <w:r>
        <w:rPr>
          <w:rFonts w:hint="eastAsia" w:ascii="Calibri" w:hAnsi="Calibri" w:eastAsia="宋体" w:cs="Times New Roman"/>
          <w:b/>
          <w:kern w:val="44"/>
          <w:sz w:val="44"/>
          <w:szCs w:val="44"/>
          <w:lang w:val="en-US" w:eastAsia="zh-CN"/>
        </w:rPr>
        <w:t>查询区别？</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MySql</w:t>
      </w:r>
      <w:r>
        <w:rPr>
          <w:rFonts w:hint="eastAsia"/>
          <w:sz w:val="24"/>
          <w:szCs w:val="28"/>
          <w:lang w:val="en-US" w:eastAsia="zh-CN"/>
        </w:rPr>
        <w:t xml:space="preserve"> ：使用limit关键字。设置起始值和返回总记录数这两参数即可。</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Oracle 分页</w:t>
      </w:r>
      <w:r>
        <w:rPr>
          <w:rFonts w:hint="eastAsia"/>
          <w:sz w:val="24"/>
          <w:szCs w:val="28"/>
          <w:lang w:val="en-US" w:eastAsia="zh-CN"/>
        </w:rPr>
        <w:t xml:space="preserve"> (利用自带的rownum) 计算参数为 开始序号， 结束序号。</w:t>
      </w:r>
    </w:p>
    <w:p>
      <w:pPr>
        <w:pStyle w:val="3"/>
        <w:rPr>
          <w:rFonts w:hint="default"/>
          <w:lang w:val="en-US" w:eastAsia="zh-CN"/>
        </w:rPr>
      </w:pPr>
      <w:r>
        <w:rPr>
          <w:rFonts w:hint="eastAsia"/>
          <w:lang w:val="en-US" w:eastAsia="zh-CN"/>
        </w:rPr>
        <w:t>SQL优化技巧</w:t>
      </w:r>
    </w:p>
    <w:p>
      <w:pPr>
        <w:numPr>
          <w:ilvl w:val="0"/>
          <w:numId w:val="0"/>
        </w:numPr>
        <w:ind w:firstLine="240" w:firstLineChars="100"/>
        <w:rPr>
          <w:rFonts w:hint="default"/>
          <w:color w:val="FF0000"/>
          <w:sz w:val="24"/>
          <w:szCs w:val="28"/>
          <w:lang w:val="en-US" w:eastAsia="zh-CN"/>
        </w:rPr>
      </w:pPr>
      <w:r>
        <w:rPr>
          <w:rFonts w:hint="default"/>
          <w:color w:val="FF0000"/>
          <w:sz w:val="24"/>
          <w:szCs w:val="28"/>
          <w:lang w:val="en-US" w:eastAsia="zh-CN"/>
        </w:rPr>
        <w:t>-- 针对SQL语句的优化</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1、</w:t>
      </w:r>
      <w:r>
        <w:rPr>
          <w:rFonts w:hint="eastAsia"/>
          <w:sz w:val="24"/>
          <w:szCs w:val="28"/>
          <w:lang w:val="en-US" w:eastAsia="zh-CN"/>
        </w:rPr>
        <w:t>使用group by 分组查询是，默认分组后，还会排序，可能会降低速度，</w:t>
      </w:r>
    </w:p>
    <w:p>
      <w:pPr>
        <w:numPr>
          <w:ilvl w:val="0"/>
          <w:numId w:val="0"/>
        </w:numPr>
        <w:ind w:firstLine="240" w:firstLineChars="100"/>
        <w:rPr>
          <w:rFonts w:hint="eastAsia"/>
          <w:sz w:val="24"/>
          <w:szCs w:val="28"/>
          <w:lang w:val="en-US" w:eastAsia="zh-CN"/>
        </w:rPr>
      </w:pPr>
      <w:r>
        <w:rPr>
          <w:rFonts w:hint="eastAsia"/>
          <w:sz w:val="24"/>
          <w:szCs w:val="28"/>
          <w:lang w:val="en-US" w:eastAsia="zh-CN"/>
        </w:rPr>
        <w:t>在group by 后面增加 order by null 就可以防止排序.</w:t>
      </w:r>
    </w:p>
    <w:p>
      <w:pPr>
        <w:numPr>
          <w:ilvl w:val="0"/>
          <w:numId w:val="0"/>
        </w:numPr>
        <w:ind w:firstLine="240" w:firstLineChars="100"/>
        <w:rPr>
          <w:rFonts w:hint="eastAsia"/>
          <w:sz w:val="24"/>
          <w:szCs w:val="28"/>
          <w:lang w:val="en-US" w:eastAsia="zh-CN"/>
        </w:rPr>
      </w:pPr>
      <w:r>
        <w:rPr>
          <w:rFonts w:hint="eastAsia"/>
          <w:sz w:val="24"/>
          <w:szCs w:val="28"/>
          <w:lang w:val="en-US" w:eastAsia="zh-CN"/>
        </w:rPr>
        <w:t>explain select * from emp  group by deptno order by null;</w:t>
      </w:r>
    </w:p>
    <w:p>
      <w:pPr>
        <w:numPr>
          <w:ilvl w:val="0"/>
          <w:numId w:val="0"/>
        </w:numPr>
        <w:ind w:firstLine="240" w:firstLineChars="100"/>
        <w:rPr>
          <w:rFonts w:hint="default"/>
          <w:sz w:val="24"/>
          <w:szCs w:val="28"/>
          <w:lang w:val="en-US" w:eastAsia="zh-CN"/>
        </w:rPr>
      </w:pPr>
      <w:r>
        <w:rPr>
          <w:rFonts w:hint="eastAsia"/>
          <w:color w:val="FF0000"/>
          <w:sz w:val="24"/>
          <w:szCs w:val="28"/>
          <w:lang w:val="en-US" w:eastAsia="zh-CN"/>
        </w:rPr>
        <w:t>2</w:t>
      </w:r>
      <w:r>
        <w:rPr>
          <w:rFonts w:hint="default"/>
          <w:color w:val="FF0000"/>
          <w:sz w:val="24"/>
          <w:szCs w:val="28"/>
          <w:lang w:val="en-US" w:eastAsia="zh-CN"/>
        </w:rPr>
        <w:t>、</w:t>
      </w:r>
      <w:r>
        <w:rPr>
          <w:rFonts w:hint="eastAsia"/>
          <w:sz w:val="24"/>
          <w:szCs w:val="28"/>
          <w:lang w:val="en-US" w:eastAsia="zh-CN"/>
        </w:rPr>
        <w:t>任何地方都不要使用 * ，用具体的字段列表代替“*”，不要返回用不到的任何字段。</w:t>
      </w:r>
    </w:p>
    <w:p>
      <w:pPr>
        <w:numPr>
          <w:ilvl w:val="0"/>
          <w:numId w:val="0"/>
        </w:numPr>
        <w:ind w:firstLine="240" w:firstLineChars="100"/>
        <w:rPr>
          <w:rFonts w:hint="default"/>
          <w:sz w:val="24"/>
          <w:szCs w:val="28"/>
          <w:lang w:val="en-US" w:eastAsia="zh-CN"/>
        </w:rPr>
      </w:pPr>
      <w:r>
        <w:rPr>
          <w:rFonts w:hint="eastAsia"/>
          <w:color w:val="FF0000"/>
          <w:sz w:val="24"/>
          <w:szCs w:val="28"/>
          <w:lang w:val="en-US" w:eastAsia="zh-CN"/>
        </w:rPr>
        <w:t>3</w:t>
      </w:r>
      <w:r>
        <w:rPr>
          <w:rFonts w:hint="default"/>
          <w:color w:val="FF0000"/>
          <w:sz w:val="24"/>
          <w:szCs w:val="28"/>
          <w:lang w:val="en-US" w:eastAsia="zh-CN"/>
        </w:rPr>
        <w:t>、</w:t>
      </w:r>
      <w:r>
        <w:rPr>
          <w:rFonts w:hint="default"/>
          <w:sz w:val="24"/>
          <w:szCs w:val="28"/>
          <w:lang w:val="en-US" w:eastAsia="zh-CN"/>
        </w:rPr>
        <w:t>尽量减少子查询，使用关联查询（left join,right join,inner  join）替代</w:t>
      </w:r>
    </w:p>
    <w:p>
      <w:pPr>
        <w:spacing w:line="0" w:lineRule="atLeast"/>
        <w:ind w:left="2" w:firstLine="240" w:firstLineChars="100"/>
        <w:rPr>
          <w:rFonts w:hint="default"/>
          <w:sz w:val="24"/>
          <w:szCs w:val="28"/>
          <w:lang w:val="en-US" w:eastAsia="zh-CN"/>
        </w:rPr>
      </w:pPr>
      <w:r>
        <w:rPr>
          <w:rFonts w:hint="eastAsia"/>
          <w:color w:val="FF0000"/>
          <w:sz w:val="24"/>
          <w:szCs w:val="28"/>
          <w:lang w:val="en-US" w:eastAsia="zh-CN"/>
        </w:rPr>
        <w:t>4</w:t>
      </w:r>
      <w:r>
        <w:rPr>
          <w:rFonts w:hint="default"/>
          <w:color w:val="FF0000"/>
          <w:sz w:val="24"/>
          <w:szCs w:val="28"/>
          <w:lang w:val="en-US" w:eastAsia="zh-CN"/>
        </w:rPr>
        <w:t>、</w:t>
      </w:r>
      <w:r>
        <w:rPr>
          <w:rFonts w:hint="default"/>
          <w:sz w:val="24"/>
          <w:szCs w:val="28"/>
          <w:lang w:val="en-US" w:eastAsia="zh-CN"/>
        </w:rPr>
        <w:t>减少使用IN或者NOT IN ,否则会导致全表扫描</w:t>
      </w:r>
      <w:r>
        <w:rPr>
          <w:rFonts w:hint="eastAsia"/>
          <w:sz w:val="24"/>
          <w:szCs w:val="28"/>
          <w:lang w:val="en-US" w:eastAsia="zh-CN"/>
        </w:rPr>
        <w:t>，</w:t>
      </w:r>
      <w:r>
        <w:rPr>
          <w:rFonts w:hint="default"/>
          <w:sz w:val="24"/>
          <w:szCs w:val="28"/>
          <w:lang w:val="en-US" w:eastAsia="zh-CN"/>
        </w:rPr>
        <w:t>使用exists，not exists或者关联查询语句替代</w:t>
      </w:r>
    </w:p>
    <w:p>
      <w:pPr>
        <w:numPr>
          <w:ilvl w:val="0"/>
          <w:numId w:val="0"/>
        </w:numPr>
        <w:ind w:firstLine="240" w:firstLineChars="100"/>
        <w:rPr>
          <w:rFonts w:hint="default"/>
          <w:sz w:val="24"/>
          <w:szCs w:val="28"/>
          <w:lang w:val="en-US" w:eastAsia="zh-CN"/>
        </w:rPr>
      </w:pPr>
      <w:r>
        <w:rPr>
          <w:rFonts w:hint="eastAsia"/>
          <w:color w:val="FF0000"/>
          <w:sz w:val="24"/>
          <w:szCs w:val="28"/>
          <w:lang w:val="en-US" w:eastAsia="zh-CN"/>
        </w:rPr>
        <w:t>5</w:t>
      </w:r>
      <w:r>
        <w:rPr>
          <w:rFonts w:hint="default"/>
          <w:color w:val="FF0000"/>
          <w:sz w:val="24"/>
          <w:szCs w:val="28"/>
          <w:lang w:val="en-US" w:eastAsia="zh-CN"/>
        </w:rPr>
        <w:t>、</w:t>
      </w:r>
      <w:r>
        <w:rPr>
          <w:rFonts w:hint="default"/>
          <w:sz w:val="24"/>
          <w:szCs w:val="28"/>
          <w:lang w:val="en-US" w:eastAsia="zh-CN"/>
        </w:rPr>
        <w:t>or 的查询尽量用 union或者union all 代替</w:t>
      </w:r>
      <w:r>
        <w:rPr>
          <w:rFonts w:hint="default"/>
          <w:sz w:val="24"/>
          <w:szCs w:val="28"/>
          <w:lang w:val="en-US" w:eastAsia="zh-CN"/>
        </w:rPr>
        <w:br w:type="textWrapping"/>
      </w:r>
      <w:r>
        <w:rPr>
          <w:rFonts w:hint="default"/>
          <w:sz w:val="24"/>
          <w:szCs w:val="28"/>
          <w:lang w:val="en-US" w:eastAsia="zh-CN"/>
        </w:rPr>
        <w:t>(在确认没有重复数据或者不用剔除重复数据时，union all会更好)</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6、</w:t>
      </w:r>
      <w:r>
        <w:rPr>
          <w:rFonts w:hint="default"/>
          <w:sz w:val="24"/>
          <w:szCs w:val="28"/>
          <w:lang w:val="en-US" w:eastAsia="zh-CN"/>
        </w:rPr>
        <w:t>建表的时候能使用数字类型的字段就使用数字类型（type,status...），数字类型的字段作为条件查询比字符串的快</w:t>
      </w: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ascii="宋体" w:hAnsi="宋体" w:eastAsia="宋体"/>
          <w:color w:val="FF0000"/>
          <w:sz w:val="24"/>
          <w:lang w:val="en-US" w:eastAsia="zh-CN"/>
        </w:rPr>
        <w:t>7、</w:t>
      </w:r>
      <w:r>
        <w:rPr>
          <w:rFonts w:hint="eastAsia"/>
          <w:sz w:val="24"/>
          <w:szCs w:val="28"/>
          <w:lang w:val="en-US" w:eastAsia="zh-CN"/>
        </w:rPr>
        <w:t>对查询进行优化，要尽量避免全表扫描，首先应考虑在 where 及 order by 涉及的列上建立索引</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8、</w:t>
      </w:r>
      <w:r>
        <w:rPr>
          <w:rFonts w:hint="eastAsia"/>
          <w:sz w:val="24"/>
          <w:szCs w:val="28"/>
          <w:lang w:val="en-US" w:eastAsia="zh-CN"/>
        </w:rPr>
        <w:t>应尽量避免在 where 子句中对字段进行 null 值判断，否则将导致引擎放弃使用索引而进行全表扫描，如：</w:t>
      </w:r>
    </w:p>
    <w:p>
      <w:pPr>
        <w:numPr>
          <w:ilvl w:val="0"/>
          <w:numId w:val="0"/>
        </w:numPr>
        <w:ind w:firstLine="240" w:firstLineChars="100"/>
        <w:rPr>
          <w:rFonts w:hint="eastAsia"/>
          <w:sz w:val="24"/>
          <w:szCs w:val="28"/>
          <w:lang w:val="en-US" w:eastAsia="zh-CN"/>
        </w:rPr>
      </w:pPr>
      <w:r>
        <w:rPr>
          <w:rFonts w:hint="eastAsia"/>
          <w:sz w:val="24"/>
          <w:szCs w:val="28"/>
          <w:lang w:val="en-US" w:eastAsia="zh-CN"/>
        </w:rPr>
        <w:t>select id from t where num is null</w:t>
      </w:r>
    </w:p>
    <w:p>
      <w:pPr>
        <w:numPr>
          <w:ilvl w:val="0"/>
          <w:numId w:val="0"/>
        </w:numPr>
        <w:ind w:firstLine="240" w:firstLineChars="100"/>
        <w:rPr>
          <w:rFonts w:hint="eastAsia"/>
          <w:sz w:val="24"/>
          <w:szCs w:val="28"/>
          <w:lang w:val="en-US" w:eastAsia="zh-CN"/>
        </w:rPr>
      </w:pPr>
      <w:r>
        <w:rPr>
          <w:rFonts w:hint="eastAsia"/>
          <w:sz w:val="24"/>
          <w:szCs w:val="28"/>
          <w:lang w:val="en-US" w:eastAsia="zh-CN"/>
        </w:rPr>
        <w:t>最好不要给数据库留 NULL，尽可能的使用 NOT NULL 填充数据库.</w:t>
      </w:r>
    </w:p>
    <w:p>
      <w:pPr>
        <w:numPr>
          <w:ilvl w:val="0"/>
          <w:numId w:val="0"/>
        </w:numPr>
        <w:ind w:firstLine="240" w:firstLineChars="100"/>
        <w:rPr>
          <w:rFonts w:hint="eastAsia"/>
          <w:sz w:val="24"/>
          <w:szCs w:val="28"/>
          <w:lang w:val="en-US" w:eastAsia="zh-CN"/>
        </w:rPr>
      </w:pPr>
      <w:r>
        <w:rPr>
          <w:rFonts w:hint="eastAsia"/>
          <w:sz w:val="24"/>
          <w:szCs w:val="28"/>
          <w:lang w:val="en-US" w:eastAsia="zh-CN"/>
        </w:rPr>
        <w:t>备注、描述、评论之类的可以设置为 NULL，其他的，最好不要使用 NULL。</w:t>
      </w:r>
    </w:p>
    <w:p>
      <w:pPr>
        <w:numPr>
          <w:ilvl w:val="0"/>
          <w:numId w:val="0"/>
        </w:numPr>
        <w:ind w:firstLine="240" w:firstLineChars="100"/>
        <w:rPr>
          <w:rFonts w:hint="eastAsia"/>
          <w:sz w:val="24"/>
          <w:szCs w:val="28"/>
          <w:lang w:val="en-US" w:eastAsia="zh-CN"/>
        </w:rPr>
      </w:pPr>
      <w:r>
        <w:rPr>
          <w:rFonts w:hint="eastAsia"/>
          <w:sz w:val="24"/>
          <w:szCs w:val="28"/>
          <w:lang w:val="en-US" w:eastAsia="zh-CN"/>
        </w:rPr>
        <w:t>不要以为 NULL 不需要空间，比如：char(100) 型，在字段建立时，空间就固定了， 不管是否插入值（NULL 也包含在内），都是占用 100 个字符的空间的，如果是 varchar 这样的变长字段， null 不占用空间。</w:t>
      </w:r>
    </w:p>
    <w:p>
      <w:pPr>
        <w:numPr>
          <w:ilvl w:val="0"/>
          <w:numId w:val="0"/>
        </w:numPr>
        <w:ind w:firstLine="240" w:firstLineChars="100"/>
        <w:rPr>
          <w:rFonts w:hint="eastAsia"/>
          <w:sz w:val="24"/>
          <w:szCs w:val="28"/>
          <w:lang w:val="en-US" w:eastAsia="zh-CN"/>
        </w:rPr>
      </w:pPr>
      <w:r>
        <w:rPr>
          <w:rFonts w:hint="eastAsia"/>
          <w:sz w:val="24"/>
          <w:szCs w:val="28"/>
          <w:lang w:val="en-US" w:eastAsia="zh-CN"/>
        </w:rPr>
        <w:t>可以在 num 上设置默认值 0，确保表中 num 列没有 null 值，然后这样查询：</w:t>
      </w:r>
    </w:p>
    <w:p>
      <w:pPr>
        <w:numPr>
          <w:ilvl w:val="0"/>
          <w:numId w:val="0"/>
        </w:numPr>
        <w:ind w:firstLine="240" w:firstLineChars="100"/>
        <w:rPr>
          <w:rFonts w:hint="eastAsia"/>
          <w:sz w:val="24"/>
          <w:szCs w:val="28"/>
          <w:lang w:val="en-US" w:eastAsia="zh-CN"/>
        </w:rPr>
      </w:pPr>
      <w:r>
        <w:rPr>
          <w:rFonts w:hint="eastAsia"/>
          <w:sz w:val="24"/>
          <w:szCs w:val="28"/>
          <w:lang w:val="en-US" w:eastAsia="zh-CN"/>
        </w:rPr>
        <w:t>select id from t where num = 0</w:t>
      </w:r>
    </w:p>
    <w:p>
      <w:pPr>
        <w:pStyle w:val="32"/>
        <w:widowControl/>
        <w:rPr>
          <w:rFonts w:hint="eastAsia" w:ascii="楷体" w:hAnsi="楷体" w:eastAsia="楷体" w:cs="Times New Roman"/>
          <w:kern w:val="2"/>
          <w:sz w:val="21"/>
          <w:szCs w:val="21"/>
        </w:rPr>
      </w:pPr>
    </w:p>
    <w:p>
      <w:pPr>
        <w:pStyle w:val="3"/>
        <w:rPr>
          <w:rFonts w:ascii="Times New Roman" w:hAnsi="Times New Roman" w:eastAsia="Times New Roman"/>
        </w:rPr>
      </w:pPr>
      <w:r>
        <w:rPr>
          <w:rFonts w:hint="eastAsia"/>
          <w:lang w:val="en-US" w:eastAsia="zh-CN"/>
        </w:rPr>
        <w:t xml:space="preserve">mysql </w:t>
      </w:r>
      <w:r>
        <w:rPr>
          <w:rFonts w:ascii="宋体" w:hAnsi="宋体" w:eastAsia="宋体"/>
          <w:b/>
          <w:sz w:val="32"/>
        </w:rPr>
        <w:t>索引失效的场景有哪些？</w:t>
      </w:r>
      <w:r>
        <w:rPr>
          <w:rFonts w:ascii="Times New Roman" w:hAnsi="Times New Roman" w:eastAsia="Times New Roman"/>
          <w:b/>
          <w:sz w:val="32"/>
        </w:rPr>
        <w:t xml:space="preserve">like </w:t>
      </w:r>
      <w:r>
        <w:rPr>
          <w:rFonts w:ascii="宋体" w:hAnsi="宋体" w:eastAsia="宋体"/>
          <w:b/>
          <w:sz w:val="32"/>
        </w:rPr>
        <w:t>做模糊查询的时候会失效吗？</w:t>
      </w:r>
    </w:p>
    <w:p>
      <w:pPr>
        <w:spacing w:line="0" w:lineRule="atLeast"/>
        <w:ind w:left="2"/>
        <w:rPr>
          <w:rFonts w:ascii="微软雅黑" w:hAnsi="微软雅黑" w:eastAsia="微软雅黑"/>
        </w:rPr>
        <w:sectPr>
          <w:pgSz w:w="11900" w:h="16836"/>
          <w:pgMar w:top="835" w:right="1400" w:bottom="180" w:left="1418" w:header="0" w:footer="0" w:gutter="0"/>
          <w:cols w:space="720" w:num="1"/>
          <w:docGrid w:linePitch="360" w:charSpace="0"/>
        </w:sectPr>
      </w:pPr>
      <w:r>
        <w:rPr>
          <w:rFonts w:ascii="微软雅黑" w:hAnsi="微软雅黑" w:eastAsia="微软雅黑"/>
          <w:color w:val="FF0000"/>
          <w:sz w:val="23"/>
        </w:rPr>
        <w:t>1.</w:t>
      </w:r>
      <w:r>
        <w:rPr>
          <w:rFonts w:ascii="微软雅黑" w:hAnsi="微软雅黑" w:eastAsia="微软雅黑"/>
          <w:sz w:val="23"/>
        </w:rPr>
        <w:t xml:space="preserve">WHERE </w:t>
      </w:r>
      <w:r>
        <w:rPr>
          <w:rFonts w:ascii="宋体" w:hAnsi="宋体" w:eastAsia="宋体"/>
          <w:sz w:val="23"/>
        </w:rPr>
        <w:t>字句的查询条件里有不等于号（</w:t>
      </w:r>
      <w:r>
        <w:rPr>
          <w:rFonts w:ascii="微软雅黑" w:hAnsi="微软雅黑" w:eastAsia="微软雅黑"/>
          <w:sz w:val="23"/>
        </w:rPr>
        <w:t>WHERE column!=</w:t>
      </w:r>
      <w:r>
        <w:rPr>
          <w:rFonts w:ascii="Arial" w:hAnsi="Arial" w:eastAsia="Arial"/>
          <w:sz w:val="23"/>
        </w:rPr>
        <w:t>…</w:t>
      </w:r>
      <w:r>
        <w:rPr>
          <w:rFonts w:ascii="宋体" w:hAnsi="宋体" w:eastAsia="宋体"/>
          <w:sz w:val="23"/>
        </w:rPr>
        <w:t>），</w:t>
      </w:r>
      <w:r>
        <w:rPr>
          <w:rFonts w:ascii="微软雅黑" w:hAnsi="微软雅黑" w:eastAsia="微软雅黑"/>
          <w:sz w:val="23"/>
        </w:rPr>
        <w:t xml:space="preserve">MYSQL </w:t>
      </w:r>
      <w:r>
        <w:rPr>
          <w:rFonts w:ascii="宋体" w:hAnsi="宋体" w:eastAsia="宋体"/>
          <w:sz w:val="23"/>
        </w:rPr>
        <w:t>将无法使</w:t>
      </w:r>
    </w:p>
    <w:p>
      <w:pPr>
        <w:spacing w:line="0" w:lineRule="atLeast"/>
        <w:rPr>
          <w:rFonts w:hint="eastAsia" w:ascii="宋体" w:hAnsi="宋体" w:eastAsia="宋体"/>
          <w:sz w:val="24"/>
          <w:highlight w:val="white"/>
          <w:lang w:eastAsia="zh-CN"/>
        </w:rPr>
      </w:pPr>
      <w:bookmarkStart w:id="10" w:name="page30"/>
      <w:bookmarkEnd w:id="10"/>
      <w:r>
        <w:rPr>
          <w:rFonts w:ascii="宋体" w:hAnsi="宋体" w:eastAsia="宋体"/>
          <w:sz w:val="24"/>
          <w:highlight w:val="white"/>
        </w:rPr>
        <w:t>用索引</w:t>
      </w:r>
      <w:r>
        <w:rPr>
          <w:rFonts w:hint="eastAsia" w:ascii="宋体" w:hAnsi="宋体" w:eastAsia="宋体"/>
          <w:sz w:val="24"/>
          <w:highlight w:val="white"/>
          <w:lang w:eastAsia="zh-CN"/>
        </w:rPr>
        <w:t>。</w:t>
      </w:r>
    </w:p>
    <w:p>
      <w:pPr>
        <w:spacing w:line="221" w:lineRule="exact"/>
        <w:rPr>
          <w:rFonts w:ascii="Times New Roman" w:hAnsi="Times New Roman" w:eastAsia="Times New Roman"/>
        </w:rPr>
      </w:pPr>
    </w:p>
    <w:p>
      <w:pPr>
        <w:spacing w:line="266" w:lineRule="auto"/>
        <w:jc w:val="both"/>
        <w:rPr>
          <w:rFonts w:hint="eastAsia" w:ascii="宋体" w:hAnsi="宋体" w:eastAsia="宋体"/>
          <w:sz w:val="24"/>
          <w:lang w:eastAsia="zh-CN"/>
        </w:rPr>
      </w:pPr>
      <w:r>
        <w:rPr>
          <w:rFonts w:ascii="Arial" w:hAnsi="Arial" w:eastAsia="Arial"/>
          <w:color w:val="FF0000"/>
          <w:sz w:val="24"/>
        </w:rPr>
        <w:t>2.</w:t>
      </w:r>
      <w:r>
        <w:rPr>
          <w:rFonts w:ascii="宋体" w:hAnsi="宋体" w:eastAsia="宋体"/>
          <w:sz w:val="24"/>
        </w:rPr>
        <w:t>类似地，如果</w:t>
      </w:r>
      <w:r>
        <w:rPr>
          <w:rFonts w:ascii="Arial" w:hAnsi="Arial" w:eastAsia="Arial"/>
          <w:sz w:val="24"/>
        </w:rPr>
        <w:t xml:space="preserve"> WHERE </w:t>
      </w:r>
      <w:r>
        <w:rPr>
          <w:rFonts w:ascii="宋体" w:hAnsi="宋体" w:eastAsia="宋体"/>
          <w:sz w:val="24"/>
        </w:rPr>
        <w:t>字句的查询条件里使用了函数（如：</w:t>
      </w:r>
      <w:r>
        <w:rPr>
          <w:rFonts w:ascii="Arial" w:hAnsi="Arial" w:eastAsia="Arial"/>
          <w:sz w:val="24"/>
        </w:rPr>
        <w:t xml:space="preserve"> WHERE DAY(colu mn)=…</w:t>
      </w:r>
      <w:r>
        <w:rPr>
          <w:rFonts w:ascii="宋体" w:hAnsi="宋体" w:eastAsia="宋体"/>
          <w:sz w:val="24"/>
        </w:rPr>
        <w:t>），</w:t>
      </w:r>
      <w:r>
        <w:rPr>
          <w:rFonts w:ascii="Arial" w:hAnsi="Arial" w:eastAsia="Arial"/>
          <w:sz w:val="24"/>
        </w:rPr>
        <w:t xml:space="preserve"> MYSQL </w:t>
      </w:r>
      <w:r>
        <w:rPr>
          <w:rFonts w:ascii="宋体" w:hAnsi="宋体" w:eastAsia="宋体"/>
          <w:sz w:val="24"/>
        </w:rPr>
        <w:t>将无法使用索引</w:t>
      </w:r>
      <w:r>
        <w:rPr>
          <w:rFonts w:hint="eastAsia" w:ascii="宋体" w:hAnsi="宋体" w:eastAsia="宋体"/>
          <w:sz w:val="24"/>
          <w:lang w:eastAsia="zh-CN"/>
        </w:rPr>
        <w:t>。</w:t>
      </w:r>
    </w:p>
    <w:p>
      <w:pPr>
        <w:spacing w:line="160" w:lineRule="exact"/>
        <w:rPr>
          <w:rFonts w:ascii="Times New Roman" w:hAnsi="Times New Roman" w:eastAsia="Times New Roman"/>
        </w:rPr>
      </w:pPr>
    </w:p>
    <w:p>
      <w:pPr>
        <w:spacing w:line="0" w:lineRule="atLeast"/>
        <w:rPr>
          <w:rFonts w:ascii="Arial" w:hAnsi="Arial" w:eastAsia="Arial"/>
          <w:sz w:val="24"/>
        </w:rPr>
      </w:pPr>
      <w:r>
        <w:rPr>
          <w:rFonts w:ascii="Arial" w:hAnsi="Arial" w:eastAsia="Arial"/>
          <w:color w:val="FF0000"/>
          <w:sz w:val="24"/>
        </w:rPr>
        <w:t>3.</w:t>
      </w:r>
      <w:r>
        <w:rPr>
          <w:rFonts w:ascii="宋体" w:hAnsi="宋体" w:eastAsia="宋体"/>
          <w:sz w:val="24"/>
        </w:rPr>
        <w:t>如果</w:t>
      </w:r>
      <w:r>
        <w:rPr>
          <w:rFonts w:ascii="Arial" w:hAnsi="Arial" w:eastAsia="Arial"/>
          <w:sz w:val="24"/>
        </w:rPr>
        <w:t xml:space="preserve"> WHERE </w:t>
      </w:r>
      <w:r>
        <w:rPr>
          <w:rFonts w:ascii="宋体" w:hAnsi="宋体" w:eastAsia="宋体"/>
          <w:sz w:val="24"/>
        </w:rPr>
        <w:t>子句的查询条件里使用了比较操作符</w:t>
      </w:r>
      <w:r>
        <w:rPr>
          <w:rFonts w:ascii="Arial" w:hAnsi="Arial" w:eastAsia="Arial"/>
          <w:sz w:val="24"/>
        </w:rPr>
        <w:t xml:space="preserve"> LIKE </w:t>
      </w:r>
      <w:r>
        <w:rPr>
          <w:rFonts w:ascii="宋体" w:hAnsi="宋体" w:eastAsia="宋体"/>
          <w:sz w:val="24"/>
        </w:rPr>
        <w:t>和</w:t>
      </w:r>
      <w:r>
        <w:rPr>
          <w:rFonts w:ascii="Arial" w:hAnsi="Arial" w:eastAsia="Arial"/>
          <w:sz w:val="24"/>
        </w:rPr>
        <w:t xml:space="preserve"> REGEXP</w:t>
      </w:r>
      <w:r>
        <w:rPr>
          <w:rFonts w:ascii="宋体" w:hAnsi="宋体" w:eastAsia="宋体"/>
          <w:sz w:val="24"/>
        </w:rPr>
        <w:t>，</w:t>
      </w:r>
      <w:r>
        <w:rPr>
          <w:rFonts w:ascii="Arial" w:hAnsi="Arial" w:eastAsia="Arial"/>
          <w:sz w:val="24"/>
        </w:rPr>
        <w:t>MYSQL</w:t>
      </w:r>
    </w:p>
    <w:p>
      <w:pPr>
        <w:spacing w:line="94" w:lineRule="exact"/>
        <w:rPr>
          <w:rFonts w:ascii="Times New Roman" w:hAnsi="Times New Roman" w:eastAsia="Times New Roman"/>
        </w:rPr>
      </w:pPr>
    </w:p>
    <w:p>
      <w:pPr>
        <w:spacing w:line="261" w:lineRule="auto"/>
        <w:jc w:val="both"/>
        <w:rPr>
          <w:rFonts w:ascii="Arial" w:hAnsi="Arial" w:eastAsia="Arial"/>
          <w:sz w:val="24"/>
        </w:rPr>
      </w:pPr>
      <w:r>
        <w:rPr>
          <w:rFonts w:ascii="宋体" w:hAnsi="宋体" w:eastAsia="宋体"/>
          <w:sz w:val="24"/>
        </w:rPr>
        <w:t xml:space="preserve">只有在搜索模板的第一个字符不是通配符的情况下才能使用索引。比如说，如果查询条件是 </w:t>
      </w:r>
      <w:r>
        <w:rPr>
          <w:rFonts w:ascii="Arial" w:hAnsi="Arial" w:eastAsia="Arial"/>
          <w:sz w:val="24"/>
        </w:rPr>
        <w:t>LIKE 'abc%',MYSQL</w:t>
      </w:r>
      <w:r>
        <w:rPr>
          <w:rFonts w:ascii="宋体" w:hAnsi="宋体" w:eastAsia="宋体"/>
          <w:sz w:val="24"/>
        </w:rPr>
        <w:t xml:space="preserve"> 将使用索引；如果条件是 </w:t>
      </w:r>
      <w:r>
        <w:rPr>
          <w:rFonts w:ascii="Arial" w:hAnsi="Arial" w:eastAsia="Arial"/>
          <w:sz w:val="24"/>
        </w:rPr>
        <w:t>LIKE '%abc'</w:t>
      </w:r>
      <w:r>
        <w:rPr>
          <w:rFonts w:ascii="宋体" w:hAnsi="宋体" w:eastAsia="宋体"/>
          <w:sz w:val="24"/>
        </w:rPr>
        <w:t>，</w:t>
      </w:r>
      <w:r>
        <w:rPr>
          <w:rFonts w:ascii="Arial" w:hAnsi="Arial" w:eastAsia="Arial"/>
          <w:sz w:val="24"/>
        </w:rPr>
        <w:t>MYSQ</w:t>
      </w:r>
    </w:p>
    <w:p>
      <w:pPr>
        <w:spacing w:line="34" w:lineRule="exact"/>
        <w:rPr>
          <w:rFonts w:ascii="Times New Roman" w:hAnsi="Times New Roman" w:eastAsia="Times New Roman"/>
        </w:rPr>
      </w:pPr>
    </w:p>
    <w:p>
      <w:pPr>
        <w:spacing w:line="0" w:lineRule="atLeast"/>
        <w:rPr>
          <w:rFonts w:ascii="宋体" w:hAnsi="宋体" w:eastAsia="宋体"/>
          <w:sz w:val="24"/>
        </w:rPr>
      </w:pPr>
      <w:r>
        <w:rPr>
          <w:rFonts w:ascii="Arial" w:hAnsi="Arial" w:eastAsia="Arial"/>
          <w:sz w:val="24"/>
        </w:rPr>
        <w:t xml:space="preserve">L </w:t>
      </w:r>
      <w:r>
        <w:rPr>
          <w:rFonts w:ascii="宋体" w:hAnsi="宋体" w:eastAsia="宋体"/>
          <w:sz w:val="24"/>
        </w:rPr>
        <w:t>将不使用索引。</w:t>
      </w:r>
    </w:p>
    <w:p>
      <w:pPr>
        <w:spacing w:line="294" w:lineRule="exact"/>
        <w:rPr>
          <w:rFonts w:ascii="Times New Roman" w:hAnsi="Times New Roman" w:eastAsia="Times New Roman"/>
        </w:rPr>
      </w:pPr>
    </w:p>
    <w:p>
      <w:pPr>
        <w:spacing w:line="276" w:lineRule="auto"/>
        <w:ind w:right="20"/>
        <w:jc w:val="both"/>
        <w:rPr>
          <w:rFonts w:ascii="Times New Roman" w:hAnsi="Times New Roman" w:eastAsia="Times New Roman"/>
        </w:rPr>
      </w:pPr>
      <w:r>
        <w:rPr>
          <w:rFonts w:hint="eastAsia" w:ascii="Arial" w:hAnsi="Arial" w:eastAsia="宋体"/>
          <w:color w:val="FF0000"/>
          <w:sz w:val="24"/>
          <w:lang w:val="en-US" w:eastAsia="zh-CN"/>
        </w:rPr>
        <w:t>6</w:t>
      </w:r>
      <w:r>
        <w:rPr>
          <w:rFonts w:ascii="Arial" w:hAnsi="Arial" w:eastAsia="Arial"/>
          <w:color w:val="FF0000"/>
          <w:sz w:val="24"/>
        </w:rPr>
        <w:t>.</w:t>
      </w:r>
      <w:r>
        <w:rPr>
          <w:rFonts w:ascii="宋体" w:hAnsi="宋体" w:eastAsia="宋体"/>
          <w:sz w:val="24"/>
        </w:rPr>
        <w:t>如果条件中有</w:t>
      </w:r>
      <w:r>
        <w:rPr>
          <w:rFonts w:ascii="Arial" w:hAnsi="Arial" w:eastAsia="Arial"/>
          <w:sz w:val="24"/>
        </w:rPr>
        <w:t xml:space="preserve"> or(</w:t>
      </w:r>
      <w:r>
        <w:rPr>
          <w:rFonts w:ascii="宋体" w:hAnsi="宋体" w:eastAsia="宋体"/>
          <w:sz w:val="24"/>
        </w:rPr>
        <w:t>并且其中有</w:t>
      </w:r>
      <w:r>
        <w:rPr>
          <w:rFonts w:ascii="Arial" w:hAnsi="Arial" w:eastAsia="Arial"/>
          <w:sz w:val="24"/>
        </w:rPr>
        <w:t xml:space="preserve"> or </w:t>
      </w:r>
      <w:r>
        <w:rPr>
          <w:rFonts w:ascii="宋体" w:hAnsi="宋体" w:eastAsia="宋体"/>
          <w:sz w:val="24"/>
        </w:rPr>
        <w:t>的条件是不带索引的</w:t>
      </w:r>
      <w:r>
        <w:rPr>
          <w:rFonts w:ascii="Arial" w:hAnsi="Arial" w:eastAsia="Arial"/>
          <w:sz w:val="24"/>
        </w:rPr>
        <w:t>)</w:t>
      </w:r>
      <w:r>
        <w:rPr>
          <w:rFonts w:ascii="宋体" w:hAnsi="宋体" w:eastAsia="宋体"/>
          <w:sz w:val="24"/>
        </w:rPr>
        <w:t>，即使其中有条件带索引也不会使用</w:t>
      </w:r>
      <w:r>
        <w:rPr>
          <w:rFonts w:ascii="Arial" w:hAnsi="Arial" w:eastAsia="Arial"/>
          <w:sz w:val="24"/>
        </w:rPr>
        <w:t>(</w:t>
      </w:r>
      <w:r>
        <w:rPr>
          <w:rFonts w:ascii="宋体" w:hAnsi="宋体" w:eastAsia="宋体"/>
          <w:sz w:val="24"/>
        </w:rPr>
        <w:t xml:space="preserve">这也是为什么尽量少用 </w:t>
      </w:r>
      <w:r>
        <w:rPr>
          <w:rFonts w:ascii="Arial" w:hAnsi="Arial" w:eastAsia="Arial"/>
          <w:sz w:val="24"/>
        </w:rPr>
        <w:t>or</w:t>
      </w:r>
      <w:r>
        <w:rPr>
          <w:rFonts w:ascii="宋体" w:hAnsi="宋体" w:eastAsia="宋体"/>
          <w:sz w:val="24"/>
        </w:rPr>
        <w:t xml:space="preserve"> 的原因</w:t>
      </w:r>
      <w:r>
        <w:rPr>
          <w:rFonts w:ascii="Arial" w:hAnsi="Arial" w:eastAsia="Arial"/>
          <w:sz w:val="24"/>
        </w:rPr>
        <w:t>)</w:t>
      </w:r>
      <w:r>
        <w:rPr>
          <w:rFonts w:ascii="宋体" w:hAnsi="宋体" w:eastAsia="宋体"/>
          <w:sz w:val="24"/>
        </w:rPr>
        <w:t xml:space="preserve">。注意：要想使用 </w:t>
      </w:r>
      <w:r>
        <w:rPr>
          <w:rFonts w:ascii="Arial" w:hAnsi="Arial" w:eastAsia="Arial"/>
          <w:sz w:val="24"/>
        </w:rPr>
        <w:t>or</w:t>
      </w:r>
      <w:r>
        <w:rPr>
          <w:rFonts w:ascii="宋体" w:hAnsi="宋体" w:eastAsia="宋体"/>
          <w:sz w:val="24"/>
        </w:rPr>
        <w:t xml:space="preserve">，又想让索引生效，只能将 </w:t>
      </w:r>
      <w:r>
        <w:rPr>
          <w:rFonts w:ascii="Arial" w:hAnsi="Arial" w:eastAsia="Arial"/>
          <w:sz w:val="24"/>
        </w:rPr>
        <w:t>or</w:t>
      </w:r>
      <w:r>
        <w:rPr>
          <w:rFonts w:ascii="宋体" w:hAnsi="宋体" w:eastAsia="宋体"/>
          <w:sz w:val="24"/>
        </w:rPr>
        <w:t xml:space="preserve"> 条件中的每个列都加上索引</w:t>
      </w:r>
    </w:p>
    <w:p>
      <w:pPr>
        <w:spacing w:line="200" w:lineRule="exact"/>
        <w:rPr>
          <w:rFonts w:ascii="Times New Roman" w:hAnsi="Times New Roman" w:eastAsia="Times New Roman"/>
        </w:rPr>
      </w:pPr>
    </w:p>
    <w:p>
      <w:pPr>
        <w:spacing w:line="232" w:lineRule="exact"/>
        <w:rPr>
          <w:rFonts w:ascii="Times New Roman" w:hAnsi="Times New Roman" w:eastAsia="Times New Roman"/>
        </w:rPr>
      </w:pPr>
    </w:p>
    <w:p>
      <w:pPr>
        <w:spacing w:line="0" w:lineRule="atLeast"/>
        <w:rPr>
          <w:rFonts w:ascii="宋体" w:hAnsi="宋体" w:eastAsia="宋体"/>
          <w:color w:val="000000"/>
          <w:sz w:val="24"/>
        </w:rPr>
      </w:pPr>
      <w:r>
        <w:rPr>
          <w:rFonts w:ascii="宋体" w:hAnsi="宋体" w:eastAsia="宋体"/>
          <w:color w:val="333333"/>
          <w:sz w:val="24"/>
        </w:rPr>
        <w:t xml:space="preserve">问题二： </w:t>
      </w:r>
      <w:r>
        <w:rPr>
          <w:rFonts w:ascii="Times New Roman" w:hAnsi="Times New Roman" w:eastAsia="Times New Roman"/>
          <w:color w:val="000000"/>
          <w:sz w:val="24"/>
        </w:rPr>
        <w:t>Like</w:t>
      </w:r>
      <w:r>
        <w:rPr>
          <w:rFonts w:ascii="宋体" w:hAnsi="宋体" w:eastAsia="宋体"/>
          <w:color w:val="333333"/>
          <w:sz w:val="24"/>
        </w:rPr>
        <w:t xml:space="preserve"> </w:t>
      </w:r>
      <w:r>
        <w:rPr>
          <w:rFonts w:ascii="宋体" w:hAnsi="宋体" w:eastAsia="宋体"/>
          <w:color w:val="000000"/>
          <w:sz w:val="24"/>
        </w:rPr>
        <w:t>模糊查询，建立索引会失效</w:t>
      </w:r>
    </w:p>
    <w:p>
      <w:pPr>
        <w:pStyle w:val="32"/>
        <w:widowControl/>
        <w:rPr>
          <w:rFonts w:hint="eastAsia" w:ascii="楷体" w:hAnsi="楷体" w:eastAsia="楷体" w:cs="Times New Roman"/>
          <w:kern w:val="2"/>
          <w:sz w:val="21"/>
          <w:szCs w:val="21"/>
        </w:rPr>
      </w:pPr>
    </w:p>
    <w:p>
      <w:pPr>
        <w:pStyle w:val="3"/>
        <w:rPr>
          <w:rFonts w:ascii="Times New Roman" w:hAnsi="Times New Roman" w:eastAsia="Times New Roman"/>
        </w:rPr>
      </w:pPr>
      <w:r>
        <w:rPr>
          <w:rFonts w:ascii="Times New Roman" w:hAnsi="Times New Roman" w:eastAsia="Times New Roman"/>
          <w:b/>
          <w:sz w:val="32"/>
        </w:rPr>
        <w:t xml:space="preserve"> </w:t>
      </w:r>
      <w:r>
        <w:rPr>
          <w:rFonts w:ascii="宋体" w:hAnsi="宋体" w:eastAsia="宋体"/>
          <w:b/>
          <w:sz w:val="32"/>
        </w:rPr>
        <w:t>Mysql 优化有没有工具</w:t>
      </w:r>
    </w:p>
    <w:p>
      <w:pPr>
        <w:spacing w:line="0" w:lineRule="atLeast"/>
        <w:rPr>
          <w:rFonts w:ascii="宋体" w:hAnsi="宋体" w:eastAsia="宋体"/>
          <w:sz w:val="24"/>
        </w:rPr>
      </w:pPr>
      <w:r>
        <w:rPr>
          <w:rFonts w:ascii="宋体" w:hAnsi="宋体" w:eastAsia="宋体"/>
          <w:sz w:val="24"/>
        </w:rPr>
        <w:t>回答：</w:t>
      </w:r>
    </w:p>
    <w:p>
      <w:pPr>
        <w:spacing w:line="0" w:lineRule="atLeast"/>
        <w:rPr>
          <w:rFonts w:ascii="宋体" w:hAnsi="宋体" w:eastAsia="宋体"/>
          <w:sz w:val="24"/>
        </w:rPr>
      </w:pPr>
    </w:p>
    <w:p>
      <w:pPr>
        <w:spacing w:line="0" w:lineRule="atLeast"/>
        <w:rPr>
          <w:rFonts w:ascii="宋体" w:hAnsi="宋体" w:eastAsia="宋体"/>
          <w:sz w:val="24"/>
        </w:rPr>
      </w:pPr>
      <w:r>
        <w:rPr>
          <w:rFonts w:ascii="宋体" w:hAnsi="宋体" w:eastAsia="宋体"/>
          <w:sz w:val="24"/>
        </w:rPr>
        <w:t>三个 MySQL 性能测试工具：The MySQL Benchmark Suite、MySQL super-smack、MyBench。除了第一个为 MySQL 性能测试工具，其他两个都为压力测试工具。</w:t>
      </w:r>
    </w:p>
    <w:p>
      <w:pPr>
        <w:pStyle w:val="32"/>
        <w:widowControl/>
        <w:rPr>
          <w:rFonts w:hint="eastAsia" w:ascii="楷体" w:hAnsi="楷体" w:eastAsia="楷体" w:cs="Times New Roman"/>
          <w:kern w:val="2"/>
          <w:sz w:val="21"/>
          <w:szCs w:val="21"/>
        </w:rPr>
      </w:pPr>
    </w:p>
    <w:p>
      <w:pPr>
        <w:pStyle w:val="3"/>
        <w:rPr>
          <w:rFonts w:ascii="Times New Roman" w:hAnsi="Times New Roman" w:eastAsia="Times New Roman"/>
        </w:rPr>
      </w:pPr>
      <w:r>
        <w:rPr>
          <w:rFonts w:ascii="宋体" w:hAnsi="宋体" w:eastAsia="宋体"/>
          <w:b/>
          <w:sz w:val="32"/>
        </w:rPr>
        <w:t>项目中</w:t>
      </w:r>
      <w:r>
        <w:rPr>
          <w:rFonts w:hint="default"/>
          <w:lang w:val="en-US" w:eastAsia="zh-CN"/>
        </w:rPr>
        <w:t>关于</w:t>
      </w:r>
      <w:r>
        <w:rPr>
          <w:rFonts w:ascii="宋体" w:hAnsi="宋体" w:eastAsia="宋体"/>
          <w:b/>
          <w:sz w:val="32"/>
        </w:rPr>
        <w:t>表结构拆分，你们是业务层面的拆分还是表结构层面的拆分？</w:t>
      </w:r>
    </w:p>
    <w:p>
      <w:pPr>
        <w:spacing w:line="0" w:lineRule="atLeast"/>
        <w:rPr>
          <w:rFonts w:ascii="宋体" w:hAnsi="宋体" w:eastAsia="宋体"/>
          <w:sz w:val="24"/>
        </w:rPr>
      </w:pPr>
      <w:r>
        <w:rPr>
          <w:rFonts w:ascii="宋体" w:hAnsi="宋体" w:eastAsia="宋体"/>
          <w:sz w:val="24"/>
        </w:rPr>
        <w:t xml:space="preserve">表结构层面的拆分。通过 </w:t>
      </w:r>
      <w:r>
        <w:rPr>
          <w:rFonts w:ascii="Times New Roman" w:hAnsi="Times New Roman" w:eastAsia="Times New Roman"/>
          <w:sz w:val="24"/>
        </w:rPr>
        <w:t>mycat</w:t>
      </w:r>
      <w:r>
        <w:rPr>
          <w:rFonts w:ascii="宋体" w:hAnsi="宋体" w:eastAsia="宋体"/>
          <w:sz w:val="24"/>
        </w:rPr>
        <w:t xml:space="preserve"> 数据库中间件完成数据库分表操作。</w:t>
      </w:r>
    </w:p>
    <w:p>
      <w:pPr>
        <w:spacing w:line="0" w:lineRule="atLeast"/>
        <w:rPr>
          <w:rFonts w:ascii="宋体" w:hAnsi="宋体" w:eastAsia="宋体"/>
          <w:sz w:val="24"/>
        </w:rPr>
      </w:pPr>
      <w:r>
        <w:rPr>
          <w:rFonts w:ascii="宋体" w:hAnsi="宋体" w:eastAsia="宋体"/>
          <w:sz w:val="24"/>
        </w:rPr>
        <w:t xml:space="preserve">业务层面也有拆分，比如商品模块拆分成 </w:t>
      </w:r>
      <w:r>
        <w:rPr>
          <w:rFonts w:ascii="Times New Roman" w:hAnsi="Times New Roman" w:eastAsia="Times New Roman"/>
          <w:sz w:val="24"/>
        </w:rPr>
        <w:t>8</w:t>
      </w:r>
      <w:r>
        <w:rPr>
          <w:rFonts w:ascii="宋体" w:hAnsi="宋体" w:eastAsia="宋体"/>
          <w:sz w:val="24"/>
        </w:rPr>
        <w:t xml:space="preserve"> 张表来实现存储</w:t>
      </w:r>
    </w:p>
    <w:p>
      <w:pPr>
        <w:pStyle w:val="32"/>
        <w:widowControl/>
        <w:rPr>
          <w:rFonts w:hint="eastAsia" w:ascii="楷体" w:hAnsi="楷体" w:eastAsia="楷体" w:cs="Times New Roman"/>
          <w:kern w:val="2"/>
          <w:sz w:val="21"/>
          <w:szCs w:val="21"/>
        </w:rPr>
      </w:pPr>
    </w:p>
    <w:p>
      <w:pPr>
        <w:pStyle w:val="3"/>
        <w:rPr>
          <w:rFonts w:hint="default" w:ascii="Calibri" w:hAnsi="Calibri" w:eastAsia="宋体" w:cs="Times New Roman"/>
          <w:b/>
          <w:kern w:val="44"/>
          <w:sz w:val="44"/>
          <w:szCs w:val="44"/>
        </w:rPr>
      </w:pPr>
      <w:r>
        <w:rPr>
          <w:rFonts w:hint="default"/>
          <w:lang w:val="en-US" w:eastAsia="zh-CN"/>
        </w:rPr>
        <w:t>MySQL</w:t>
      </w:r>
      <w:r>
        <w:rPr>
          <w:rFonts w:hint="eastAsia" w:ascii="宋体" w:hAnsi="宋体" w:eastAsia="宋体" w:cs="宋体"/>
          <w:b/>
          <w:kern w:val="44"/>
          <w:sz w:val="44"/>
          <w:szCs w:val="44"/>
        </w:rPr>
        <w:t>数据引擎</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使用的存储引擎 myisam / innodb/ memory</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myisam</w:t>
      </w:r>
      <w:r>
        <w:rPr>
          <w:rFonts w:hint="eastAsia"/>
          <w:sz w:val="24"/>
          <w:szCs w:val="28"/>
          <w:lang w:val="en-US" w:eastAsia="zh-CN"/>
        </w:rPr>
        <w:t xml:space="preserve"> 存储: 如果表对事务要求不高，同时是以查询和添加为主的，我们考虑使用myisam存储引擎. ,比如 bbs 中的 发帖表，回复表.</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INNODB</w:t>
      </w:r>
      <w:r>
        <w:rPr>
          <w:rFonts w:hint="eastAsia"/>
          <w:sz w:val="24"/>
          <w:szCs w:val="28"/>
          <w:lang w:val="en-US" w:eastAsia="zh-CN"/>
        </w:rPr>
        <w:t xml:space="preserve"> 存储: 对事务要求高，保存的数据都是重要数据，我们建议使用INNODB,比如订单表，账号表.</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MyISAM 和 INNODB的区别</w:t>
      </w:r>
    </w:p>
    <w:p>
      <w:pPr>
        <w:numPr>
          <w:ilvl w:val="0"/>
          <w:numId w:val="0"/>
        </w:numPr>
        <w:ind w:firstLine="240" w:firstLineChars="100"/>
        <w:rPr>
          <w:rFonts w:hint="eastAsia"/>
          <w:sz w:val="24"/>
          <w:szCs w:val="28"/>
          <w:lang w:val="en-US" w:eastAsia="zh-CN"/>
        </w:rPr>
      </w:pPr>
      <w:r>
        <w:rPr>
          <w:rFonts w:hint="eastAsia"/>
          <w:sz w:val="24"/>
          <w:szCs w:val="28"/>
          <w:lang w:val="en-US" w:eastAsia="zh-CN"/>
        </w:rPr>
        <w:t>1. 事务安全（MyISAM不支持事务，INNODB支持事务）</w:t>
      </w:r>
    </w:p>
    <w:p>
      <w:pPr>
        <w:numPr>
          <w:ilvl w:val="0"/>
          <w:numId w:val="0"/>
        </w:numPr>
        <w:ind w:firstLine="240" w:firstLineChars="100"/>
        <w:rPr>
          <w:rFonts w:hint="eastAsia"/>
          <w:sz w:val="24"/>
          <w:szCs w:val="28"/>
          <w:lang w:val="en-US" w:eastAsia="zh-CN"/>
        </w:rPr>
      </w:pPr>
      <w:r>
        <w:rPr>
          <w:rFonts w:hint="eastAsia"/>
          <w:sz w:val="24"/>
          <w:szCs w:val="28"/>
          <w:lang w:val="en-US" w:eastAsia="zh-CN"/>
        </w:rPr>
        <w:t>2. 查询和添加速度（MyISAM批量插入速度快）</w:t>
      </w:r>
    </w:p>
    <w:p>
      <w:pPr>
        <w:numPr>
          <w:ilvl w:val="0"/>
          <w:numId w:val="0"/>
        </w:numPr>
        <w:ind w:firstLine="240" w:firstLineChars="100"/>
        <w:rPr>
          <w:rFonts w:hint="eastAsia"/>
          <w:sz w:val="24"/>
          <w:szCs w:val="28"/>
          <w:lang w:val="en-US" w:eastAsia="zh-CN"/>
        </w:rPr>
      </w:pPr>
      <w:r>
        <w:rPr>
          <w:rFonts w:hint="eastAsia"/>
          <w:sz w:val="24"/>
          <w:szCs w:val="28"/>
          <w:lang w:val="en-US" w:eastAsia="zh-CN"/>
        </w:rPr>
        <w:t>3. 支持全文索引（MyISAM支持全文索引，INNODB不支持全文索引）</w:t>
      </w:r>
    </w:p>
    <w:p>
      <w:pPr>
        <w:numPr>
          <w:ilvl w:val="0"/>
          <w:numId w:val="0"/>
        </w:numPr>
        <w:ind w:firstLine="240" w:firstLineChars="100"/>
        <w:rPr>
          <w:rFonts w:hint="eastAsia"/>
          <w:sz w:val="24"/>
          <w:szCs w:val="28"/>
          <w:lang w:val="en-US" w:eastAsia="zh-CN"/>
        </w:rPr>
      </w:pPr>
      <w:r>
        <w:rPr>
          <w:rFonts w:hint="eastAsia"/>
          <w:sz w:val="24"/>
          <w:szCs w:val="28"/>
          <w:lang w:val="en-US" w:eastAsia="zh-CN"/>
        </w:rPr>
        <w:t>4. 锁机制（MyISAM时表锁，innodb是行锁）</w:t>
      </w:r>
    </w:p>
    <w:p>
      <w:pPr>
        <w:numPr>
          <w:ilvl w:val="0"/>
          <w:numId w:val="0"/>
        </w:numPr>
        <w:ind w:firstLine="240" w:firstLineChars="100"/>
        <w:rPr>
          <w:rFonts w:hint="eastAsia"/>
          <w:sz w:val="24"/>
          <w:szCs w:val="28"/>
          <w:lang w:val="en-US" w:eastAsia="zh-CN"/>
        </w:rPr>
      </w:pPr>
      <w:r>
        <w:rPr>
          <w:rFonts w:hint="eastAsia"/>
          <w:sz w:val="24"/>
          <w:szCs w:val="28"/>
          <w:lang w:val="en-US" w:eastAsia="zh-CN"/>
        </w:rPr>
        <w:t>5. 外键 MyISAM 不支持外键， INNODB支持外键. (在PHP开发中，通常不设置外键，通常是在程序中保证数据的一致)</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Memory</w:t>
      </w:r>
      <w:r>
        <w:rPr>
          <w:rFonts w:hint="eastAsia"/>
          <w:sz w:val="24"/>
          <w:szCs w:val="28"/>
          <w:lang w:val="en-US" w:eastAsia="zh-CN"/>
        </w:rPr>
        <w:t xml:space="preserve"> 存储，比如我们数据变化频繁，不需要入库，同时又频繁的查询和修改，我们考虑使用memory, 速度极快. （如果mysql重启的话，数据就不存在了）</w:t>
      </w:r>
    </w:p>
    <w:p>
      <w:pPr>
        <w:pStyle w:val="36"/>
        <w:rPr>
          <w:rFonts w:hint="eastAsia"/>
          <w:lang w:val="en-US" w:eastAsia="zh-CN"/>
        </w:rPr>
      </w:pP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具名参数是啥？</w:t>
      </w:r>
    </w:p>
    <w:p>
      <w:pPr>
        <w:numPr>
          <w:ilvl w:val="0"/>
          <w:numId w:val="0"/>
        </w:numPr>
        <w:rPr>
          <w:rFonts w:hint="eastAsia" w:ascii="微软雅黑" w:hAnsi="微软雅黑" w:eastAsia="微软雅黑"/>
          <w:color w:val="FF0000"/>
          <w:sz w:val="20"/>
          <w:szCs w:val="20"/>
          <w:lang w:val="en-US" w:eastAsia="zh-CN"/>
        </w:rPr>
      </w:pPr>
      <w:r>
        <w:rPr>
          <w:rFonts w:hint="eastAsia" w:ascii="微软雅黑" w:hAnsi="微软雅黑" w:eastAsia="微软雅黑"/>
          <w:color w:val="FF0000"/>
          <w:sz w:val="20"/>
          <w:szCs w:val="20"/>
          <w:lang w:val="en-US"/>
        </w:rPr>
        <w:t>使用</w:t>
      </w:r>
      <w:r>
        <w:rPr>
          <w:rFonts w:hint="default" w:ascii="微软雅黑" w:hAnsi="微软雅黑" w:eastAsia="微软雅黑"/>
          <w:color w:val="FF0000"/>
          <w:sz w:val="20"/>
          <w:szCs w:val="20"/>
          <w:lang w:val="en-US"/>
        </w:rPr>
        <w:t>spring</w:t>
      </w:r>
      <w:r>
        <w:rPr>
          <w:rFonts w:hint="eastAsia" w:ascii="微软雅黑" w:hAnsi="微软雅黑" w:eastAsia="微软雅黑"/>
          <w:color w:val="FF0000"/>
          <w:sz w:val="20"/>
          <w:szCs w:val="20"/>
          <w:lang w:val="en-US"/>
        </w:rPr>
        <w:t>的</w:t>
      </w:r>
      <w:r>
        <w:rPr>
          <w:rFonts w:hint="default" w:ascii="微软雅黑" w:hAnsi="微软雅黑" w:eastAsia="微软雅黑"/>
          <w:color w:val="FF0000"/>
          <w:sz w:val="20"/>
          <w:szCs w:val="20"/>
          <w:lang w:val="en-US"/>
        </w:rPr>
        <w:t>jdbcTemplate-----</w:t>
      </w:r>
      <w:r>
        <w:rPr>
          <w:rFonts w:hint="eastAsia" w:ascii="微软雅黑" w:hAnsi="微软雅黑" w:eastAsia="微软雅黑"/>
          <w:color w:val="FF0000"/>
          <w:sz w:val="20"/>
          <w:szCs w:val="20"/>
          <w:lang w:val="en-US" w:eastAsia="zh-CN"/>
        </w:rPr>
        <w:t>为什么</w:t>
      </w:r>
      <w:r>
        <w:rPr>
          <w:rFonts w:hint="eastAsia" w:ascii="微软雅黑" w:hAnsi="微软雅黑" w:eastAsia="微软雅黑"/>
          <w:color w:val="FF0000"/>
          <w:sz w:val="20"/>
          <w:szCs w:val="20"/>
          <w:lang w:val="en-US"/>
        </w:rPr>
        <w:t>使用具名参数</w:t>
      </w:r>
    </w:p>
    <w:p>
      <w:pPr>
        <w:numPr>
          <w:ilvl w:val="0"/>
          <w:numId w:val="0"/>
        </w:numPr>
        <w:rPr>
          <w:rFonts w:hint="default" w:ascii="微软雅黑" w:hAnsi="微软雅黑" w:eastAsia="微软雅黑"/>
          <w:sz w:val="22"/>
          <w:lang w:val="en-US"/>
        </w:rPr>
      </w:pPr>
      <w:r>
        <w:rPr>
          <w:rFonts w:hint="eastAsia" w:ascii="微软雅黑" w:hAnsi="微软雅黑" w:eastAsia="微软雅黑"/>
          <w:sz w:val="22"/>
          <w:lang w:val="en-US"/>
        </w:rPr>
        <w:t>在JDBC用法中，SQL参数是用占位符？表示，并且受到位置的限制，定位参数的问题在于，一旦参数的位置发生变化，必须改变参数的绑定，在SpringJDBC中，绑定SQL参数的另一种选择是使用具名参数，SQL具名参数是按照名称绑定，而不是位置绑定。</w:t>
      </w:r>
    </w:p>
    <w:p>
      <w:pPr>
        <w:numPr>
          <w:ilvl w:val="0"/>
          <w:numId w:val="0"/>
        </w:numPr>
        <w:rPr>
          <w:rFonts w:hint="eastAsia" w:ascii="微软雅黑" w:hAnsi="微软雅黑" w:eastAsia="微软雅黑"/>
          <w:color w:val="FF0000"/>
          <w:sz w:val="28"/>
          <w:szCs w:val="28"/>
          <w:lang w:val="en-US"/>
        </w:rPr>
      </w:pPr>
      <w:r>
        <w:rPr>
          <w:rFonts w:hint="eastAsia" w:ascii="微软雅黑" w:hAnsi="微软雅黑" w:eastAsia="微软雅黑"/>
          <w:color w:val="FF0000"/>
          <w:sz w:val="28"/>
          <w:szCs w:val="28"/>
          <w:lang w:val="en-US"/>
        </w:rPr>
        <w:t>什么是具名参数？</w:t>
      </w:r>
    </w:p>
    <w:p>
      <w:pPr>
        <w:numPr>
          <w:ilvl w:val="0"/>
          <w:numId w:val="0"/>
        </w:numPr>
        <w:rPr>
          <w:rFonts w:hint="default" w:ascii="微软雅黑" w:hAnsi="微软雅黑" w:eastAsia="微软雅黑"/>
          <w:sz w:val="22"/>
          <w:lang w:val="en-US"/>
        </w:rPr>
      </w:pPr>
      <w:r>
        <w:rPr>
          <w:rFonts w:hint="eastAsia" w:ascii="微软雅黑" w:hAnsi="微软雅黑" w:eastAsia="微软雅黑"/>
          <w:sz w:val="22"/>
          <w:lang w:val="en-US"/>
        </w:rPr>
        <w:t>具名参数:SQL</w:t>
      </w:r>
      <w:r>
        <w:rPr>
          <w:rFonts w:hint="eastAsia" w:ascii="微软雅黑" w:hAnsi="微软雅黑" w:eastAsia="微软雅黑"/>
          <w:sz w:val="22"/>
          <w:lang w:val="en-US" w:eastAsia="zh-CN"/>
        </w:rPr>
        <w:t>参数</w:t>
      </w:r>
      <w:r>
        <w:rPr>
          <w:rFonts w:hint="eastAsia" w:ascii="微软雅黑" w:hAnsi="微软雅黑" w:eastAsia="微软雅黑"/>
          <w:sz w:val="22"/>
          <w:lang w:val="en-US"/>
        </w:rPr>
        <w:t xml:space="preserve">按名称(以冒号开头)而不是按位置进行指定. 具名参数更易于维护, 也提升了可读性. </w:t>
      </w:r>
    </w:p>
    <w:p>
      <w:pPr>
        <w:numPr>
          <w:ilvl w:val="0"/>
          <w:numId w:val="0"/>
        </w:numPr>
        <w:rPr>
          <w:rFonts w:hint="eastAsia" w:ascii="微软雅黑" w:hAnsi="微软雅黑" w:eastAsia="微软雅黑"/>
          <w:sz w:val="22"/>
          <w:lang w:val="en-US"/>
        </w:rPr>
      </w:pPr>
      <w:r>
        <w:rPr>
          <w:rFonts w:hint="eastAsia" w:ascii="微软雅黑" w:hAnsi="微软雅黑" w:eastAsia="微软雅黑"/>
          <w:sz w:val="22"/>
          <w:lang w:val="en-US"/>
        </w:rPr>
        <w:t>具名参数只在NamedParameterJdbcTemplate 中得到支持。（SImpleJdbcTemplate已过时了）</w:t>
      </w:r>
    </w:p>
    <w:p>
      <w:pPr>
        <w:numPr>
          <w:ilvl w:val="0"/>
          <w:numId w:val="0"/>
        </w:numPr>
        <w:rPr>
          <w:rFonts w:hint="default" w:ascii="微软雅黑" w:hAnsi="微软雅黑" w:eastAsia="微软雅黑"/>
          <w:color w:val="FF0000"/>
          <w:sz w:val="20"/>
          <w:szCs w:val="20"/>
          <w:lang w:val="en-US"/>
        </w:rPr>
      </w:pPr>
      <w:r>
        <w:rPr>
          <w:rFonts w:hint="eastAsia" w:ascii="微软雅黑" w:hAnsi="微软雅黑" w:eastAsia="微软雅黑"/>
          <w:color w:val="FF0000"/>
          <w:sz w:val="20"/>
          <w:szCs w:val="20"/>
          <w:lang w:val="en-US" w:eastAsia="zh-CN"/>
        </w:rPr>
        <w:t>jdbc如何实现具名参数？</w:t>
      </w:r>
    </w:p>
    <w:p>
      <w:pPr>
        <w:numPr>
          <w:ilvl w:val="0"/>
          <w:numId w:val="0"/>
        </w:numPr>
        <w:rPr>
          <w:rFonts w:hint="eastAsia" w:ascii="微软雅黑" w:hAnsi="微软雅黑" w:eastAsia="微软雅黑"/>
          <w:sz w:val="22"/>
          <w:lang w:val="en-US"/>
        </w:rPr>
      </w:pPr>
      <w:r>
        <w:rPr>
          <w:rFonts w:hint="eastAsia" w:ascii="微软雅黑" w:hAnsi="微软雅黑" w:eastAsia="微软雅黑"/>
          <w:sz w:val="22"/>
          <w:lang w:val="en-US"/>
        </w:rPr>
        <w:t> NamedParameterJdbcTemplate内部包含了一个JdbcTemplate，所以JdbcTemplate能做的事情NamedParameterJdbcTemplate都能干，NamedParameterJdbcTemplate相对于JdbcTemplate主要增加了参数可以命名的功能。 </w:t>
      </w:r>
    </w:p>
    <w:p>
      <w:pPr>
        <w:numPr>
          <w:ilvl w:val="0"/>
          <w:numId w:val="0"/>
        </w:numPr>
        <w:rPr>
          <w:rFonts w:hint="eastAsia" w:ascii="微软雅黑" w:hAnsi="微软雅黑" w:eastAsia="微软雅黑"/>
          <w:sz w:val="22"/>
          <w:lang w:val="en-US"/>
        </w:rPr>
      </w:pPr>
    </w:p>
    <w:p>
      <w:pPr>
        <w:pStyle w:val="3"/>
        <w:rPr>
          <w:rFonts w:ascii="Times New Roman" w:hAnsi="Times New Roman" w:eastAsia="Times New Roman"/>
        </w:rPr>
      </w:pPr>
      <w:r>
        <w:rPr>
          <w:rFonts w:ascii="宋体" w:hAnsi="宋体" w:eastAsia="宋体"/>
          <w:b/>
          <w:sz w:val="32"/>
        </w:rPr>
        <w:t>有了解过大数据层面的分库分表吗？以及</w:t>
      </w:r>
      <w:r>
        <w:rPr>
          <w:rFonts w:ascii="Times New Roman" w:hAnsi="Times New Roman" w:eastAsia="Times New Roman"/>
          <w:b/>
          <w:sz w:val="32"/>
        </w:rPr>
        <w:t xml:space="preserve"> mysql </w:t>
      </w:r>
      <w:r>
        <w:rPr>
          <w:rFonts w:ascii="宋体" w:hAnsi="宋体" w:eastAsia="宋体"/>
          <w:b/>
          <w:sz w:val="32"/>
        </w:rPr>
        <w:t>的执行计划吗？</w:t>
      </w:r>
    </w:p>
    <w:p>
      <w:pPr>
        <w:numPr>
          <w:ilvl w:val="0"/>
          <w:numId w:val="0"/>
        </w:numPr>
        <w:rPr>
          <w:rFonts w:hint="eastAsia" w:ascii="微软雅黑" w:hAnsi="微软雅黑" w:eastAsia="微软雅黑"/>
          <w:color w:val="FF0000"/>
          <w:sz w:val="22"/>
          <w:lang w:val="en-US"/>
        </w:rPr>
      </w:pPr>
      <w:r>
        <w:rPr>
          <w:rFonts w:hint="eastAsia" w:ascii="微软雅黑" w:hAnsi="微软雅黑" w:eastAsia="微软雅黑"/>
          <w:color w:val="FF0000"/>
          <w:sz w:val="22"/>
          <w:lang w:val="en-US"/>
        </w:rPr>
        <w:t>分库</w:t>
      </w:r>
    </w:p>
    <w:p>
      <w:pPr>
        <w:numPr>
          <w:ilvl w:val="0"/>
          <w:numId w:val="0"/>
        </w:numPr>
        <w:rPr>
          <w:rFonts w:hint="eastAsia" w:ascii="微软雅黑" w:hAnsi="微软雅黑" w:eastAsia="微软雅黑"/>
          <w:sz w:val="22"/>
          <w:lang w:val="en-US"/>
        </w:rPr>
      </w:pPr>
      <w:r>
        <w:rPr>
          <w:rFonts w:hint="eastAsia" w:ascii="微软雅黑" w:hAnsi="微软雅黑" w:eastAsia="微软雅黑"/>
          <w:sz w:val="22"/>
          <w:lang w:val="en-US"/>
        </w:rPr>
        <w:t>通过 Mycat 结点来管理不同服务器上的数据库，每个表最多存 500 万条记录分表重直切割，水平切割</w:t>
      </w:r>
    </w:p>
    <w:p>
      <w:pPr>
        <w:numPr>
          <w:ilvl w:val="0"/>
          <w:numId w:val="0"/>
        </w:numPr>
        <w:rPr>
          <w:rFonts w:hint="eastAsia" w:ascii="微软雅黑" w:hAnsi="微软雅黑" w:eastAsia="微软雅黑"/>
          <w:sz w:val="22"/>
          <w:lang w:val="en-US"/>
        </w:rPr>
      </w:pPr>
      <w:r>
        <w:rPr>
          <w:rFonts w:hint="eastAsia" w:ascii="微软雅黑" w:hAnsi="微软雅黑" w:eastAsia="微软雅黑"/>
          <w:color w:val="FF0000"/>
          <w:sz w:val="22"/>
          <w:lang w:val="en-US"/>
        </w:rPr>
        <w:t>MySql</w:t>
      </w:r>
      <w:r>
        <w:rPr>
          <w:rFonts w:hint="eastAsia" w:ascii="微软雅黑" w:hAnsi="微软雅黑" w:eastAsia="微软雅黑"/>
          <w:color w:val="FF0000"/>
          <w:sz w:val="22"/>
          <w:lang w:val="en-US" w:eastAsia="zh-CN"/>
        </w:rPr>
        <w:t>的执行计划</w:t>
      </w:r>
      <w:r>
        <w:rPr>
          <w:rFonts w:hint="eastAsia" w:ascii="微软雅黑" w:hAnsi="微软雅黑" w:eastAsia="微软雅黑"/>
          <w:sz w:val="22"/>
          <w:lang w:val="en-US"/>
        </w:rPr>
        <w:t xml:space="preserve"> 提供了 EXPLAIN 语法用来进行查询分析，在 SQL 语句前加一个"EXPLAIN"即可。 mysql 中的 explain 语法可以帮助我们改写查询，优化表的结构和索引的设置，从而最大地提高查询效率。</w:t>
      </w:r>
    </w:p>
    <w:p>
      <w:pPr>
        <w:numPr>
          <w:ilvl w:val="0"/>
          <w:numId w:val="0"/>
        </w:numPr>
        <w:rPr>
          <w:rFonts w:hint="eastAsia" w:ascii="微软雅黑" w:hAnsi="微软雅黑" w:eastAsia="微软雅黑"/>
          <w:sz w:val="22"/>
          <w:lang w:val="en-US"/>
        </w:rPr>
      </w:pPr>
    </w:p>
    <w:p>
      <w:pPr>
        <w:pStyle w:val="3"/>
        <w:rPr>
          <w:rFonts w:ascii="Times New Roman" w:hAnsi="Times New Roman" w:eastAsia="Times New Roman"/>
        </w:rPr>
      </w:pPr>
      <w:r>
        <w:rPr>
          <w:rFonts w:hint="eastAsia" w:ascii="宋体" w:hAnsi="宋体" w:eastAsia="宋体"/>
          <w:b/>
          <w:sz w:val="32"/>
          <w:lang w:eastAsia="zh-CN"/>
        </w:rPr>
        <w:t>查询某一个类别有多少本书的</w:t>
      </w:r>
      <w:r>
        <w:rPr>
          <w:rFonts w:hint="eastAsia" w:ascii="宋体" w:hAnsi="宋体" w:eastAsia="宋体"/>
          <w:b/>
          <w:sz w:val="32"/>
          <w:lang w:val="en-US" w:eastAsia="zh-CN"/>
        </w:rPr>
        <w:t>sql语句</w:t>
      </w:r>
      <w:r>
        <w:rPr>
          <w:rFonts w:ascii="宋体" w:hAnsi="宋体" w:eastAsia="宋体"/>
          <w:b/>
          <w:sz w:val="32"/>
        </w:rPr>
        <w:t>？</w:t>
      </w:r>
      <w:r>
        <w:rPr>
          <w:rFonts w:hint="eastAsia" w:ascii="宋体" w:hAnsi="宋体" w:eastAsia="宋体"/>
          <w:b/>
          <w:sz w:val="32"/>
          <w:lang w:eastAsia="zh-CN"/>
        </w:rPr>
        <w:t>和在最新列表展示最新上架的书籍的</w:t>
      </w:r>
      <w:r>
        <w:rPr>
          <w:rFonts w:hint="eastAsia" w:ascii="宋体" w:hAnsi="宋体" w:eastAsia="宋体"/>
          <w:b/>
          <w:sz w:val="32"/>
          <w:lang w:val="en-US" w:eastAsia="zh-CN"/>
        </w:rPr>
        <w:t>sql语句</w:t>
      </w:r>
      <w:r>
        <w:rPr>
          <w:rFonts w:hint="eastAsia" w:ascii="宋体" w:hAnsi="宋体" w:eastAsia="宋体"/>
          <w:b/>
          <w:sz w:val="32"/>
          <w:lang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Select 类别，count（*）from 书籍表 group by 某一类别。</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Select 类别，count（*）from 书籍表 group by 某一时间段。</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kern w:val="2"/>
          <w:sz w:val="21"/>
          <w:szCs w:val="22"/>
          <w:lang w:val="en-US" w:eastAsia="zh-CN" w:bidi="ar-SA"/>
        </w:rPr>
      </w:pPr>
    </w:p>
    <w:p>
      <w:pPr>
        <w:pStyle w:val="2"/>
        <w:rPr>
          <w:rFonts w:hint="eastAsia" w:asciiTheme="minorHAnsi" w:hAnsiTheme="minorHAnsi" w:eastAsiaTheme="minorEastAsia" w:cstheme="minorBidi"/>
          <w:kern w:val="2"/>
          <w:sz w:val="48"/>
          <w:szCs w:val="52"/>
          <w:lang w:val="en-US" w:eastAsia="zh-CN" w:bidi="ar-SA"/>
        </w:rPr>
      </w:pPr>
      <w:r>
        <w:rPr>
          <w:rFonts w:hint="eastAsia" w:asciiTheme="minorHAnsi" w:hAnsiTheme="minorHAnsi" w:eastAsiaTheme="minorEastAsia" w:cstheme="minorBidi"/>
          <w:kern w:val="2"/>
          <w:sz w:val="48"/>
          <w:szCs w:val="52"/>
          <w:lang w:val="en-US" w:eastAsia="zh-CN" w:bidi="ar-SA"/>
        </w:rPr>
        <w:t>框架</w:t>
      </w:r>
    </w:p>
    <w:p>
      <w:pPr>
        <w:pStyle w:val="3"/>
        <w:rPr>
          <w:rFonts w:hint="eastAsia"/>
          <w:lang w:val="en-US" w:eastAsia="zh-CN"/>
        </w:rPr>
      </w:pPr>
      <w:r>
        <w:rPr>
          <w:rFonts w:hint="eastAsia"/>
          <w:lang w:val="en-US" w:eastAsia="zh-CN"/>
        </w:rPr>
        <w:t>什么是</w:t>
      </w:r>
      <w:r>
        <w:rPr>
          <w:rStyle w:val="22"/>
          <w:rFonts w:hint="eastAsia" w:ascii="Verdana" w:hAnsi="Verdana" w:cs="Verdana"/>
          <w:i w:val="0"/>
          <w:caps w:val="0"/>
          <w:color w:val="333333"/>
          <w:spacing w:val="0"/>
          <w:sz w:val="33"/>
          <w:szCs w:val="33"/>
          <w:u w:val="none"/>
          <w:shd w:val="clear" w:fill="FFFFFF"/>
          <w:lang w:val="en-US" w:eastAsia="zh-CN"/>
        </w:rPr>
        <w:t xml:space="preserve">Spring </w:t>
      </w:r>
      <w:r>
        <w:rPr>
          <w:rFonts w:hint="eastAsia"/>
          <w:lang w:val="en-US" w:eastAsia="zh-CN"/>
        </w:rPr>
        <w:t>MVC ？简单介绍下你对springMVC的理解?</w:t>
      </w:r>
    </w:p>
    <w:p>
      <w:pPr>
        <w:rPr>
          <w:rFonts w:hint="eastAsia"/>
          <w:lang w:val="en-US" w:eastAsia="zh-CN"/>
        </w:rPr>
      </w:pPr>
    </w:p>
    <w:p>
      <w:pPr>
        <w:spacing w:line="253" w:lineRule="auto"/>
        <w:rPr>
          <w:rFonts w:hint="eastAsia" w:ascii="Times New Roman" w:hAnsi="Times New Roman" w:eastAsia="Times New Roman"/>
          <w:sz w:val="23"/>
          <w:lang w:val="en-US" w:eastAsia="zh-CN"/>
        </w:rPr>
      </w:pPr>
      <w:r>
        <w:rPr>
          <w:rFonts w:hint="eastAsia" w:ascii="Times New Roman" w:hAnsi="Times New Roman" w:eastAsia="Times New Roman"/>
          <w:sz w:val="23"/>
          <w:lang w:val="en-US" w:eastAsia="zh-CN"/>
        </w:rPr>
        <w:t>Spring MVC是一个基于Java的实现了MVC设计模式的请求驱动类型的轻量级Web框架，通过把Model，View，Controller分离，将web层进行职责解耦，把复杂的web应用分成逻辑清晰的几部分，简化开发，减少出错，方便组内开发人员之间的配合。</w:t>
      </w:r>
    </w:p>
    <w:p>
      <w:pPr>
        <w:pStyle w:val="3"/>
        <w:rPr>
          <w:rFonts w:hint="eastAsia" w:asciiTheme="minorHAnsi" w:hAnsiTheme="minorHAnsi" w:eastAsiaTheme="minorEastAsia" w:cstheme="minorBidi"/>
          <w:kern w:val="2"/>
          <w:sz w:val="21"/>
          <w:szCs w:val="22"/>
          <w:lang w:val="en-US" w:eastAsia="zh-CN" w:bidi="ar-SA"/>
        </w:rPr>
      </w:pPr>
      <w:r>
        <w:rPr>
          <w:rFonts w:hint="eastAsia" w:ascii="黑体" w:hAnsi="黑体" w:eastAsia="黑体" w:cs="黑体"/>
          <w:kern w:val="2"/>
          <w:sz w:val="28"/>
          <w:szCs w:val="28"/>
          <w:lang w:val="en-US" w:eastAsia="zh-CN" w:bidi="ar-SA"/>
        </w:rPr>
        <w:t>SpringMVC怎么样设定重定向和转发的？</w:t>
      </w:r>
    </w:p>
    <w:p>
      <w:pPr>
        <w:numPr>
          <w:ilvl w:val="0"/>
          <w:numId w:val="34"/>
        </w:numPr>
        <w:spacing w:line="253" w:lineRule="auto"/>
        <w:rPr>
          <w:rFonts w:hint="eastAsia" w:ascii="Times New Roman" w:hAnsi="Times New Roman" w:eastAsia="Times New Roman"/>
          <w:sz w:val="23"/>
          <w:lang w:val="en-US" w:eastAsia="zh-CN"/>
        </w:rPr>
      </w:pPr>
      <w:r>
        <w:rPr>
          <w:rFonts w:hint="eastAsia" w:ascii="Times New Roman" w:hAnsi="Times New Roman" w:eastAsia="Times New Roman"/>
          <w:sz w:val="23"/>
          <w:lang w:val="en-US" w:eastAsia="zh-CN"/>
        </w:rPr>
        <w:t>转发：在返回值前面加"forward:"，譬如"forward:user.do?name=method4"</w:t>
      </w:r>
    </w:p>
    <w:p>
      <w:pPr>
        <w:numPr>
          <w:ilvl w:val="0"/>
          <w:numId w:val="0"/>
        </w:numPr>
        <w:spacing w:line="253" w:lineRule="auto"/>
        <w:rPr>
          <w:rFonts w:hint="eastAsia" w:ascii="Times New Roman" w:hAnsi="Times New Roman" w:eastAsia="Times New Roman"/>
          <w:sz w:val="23"/>
          <w:lang w:val="en-US" w:eastAsia="zh-CN"/>
        </w:rPr>
      </w:pPr>
    </w:p>
    <w:p>
      <w:pPr>
        <w:spacing w:line="253" w:lineRule="auto"/>
        <w:rPr>
          <w:rFonts w:hint="eastAsia" w:ascii="Times New Roman" w:hAnsi="Times New Roman" w:eastAsia="Times New Roman"/>
          <w:sz w:val="23"/>
          <w:lang w:val="en-US" w:eastAsia="zh-CN"/>
        </w:rPr>
      </w:pPr>
      <w:r>
        <w:rPr>
          <w:rFonts w:hint="eastAsia" w:ascii="Times New Roman" w:hAnsi="Times New Roman" w:eastAsia="Times New Roman"/>
          <w:sz w:val="23"/>
          <w:lang w:val="en-US" w:eastAsia="zh-CN"/>
        </w:rPr>
        <w:t>（2）重定向：在返回值前面加"redirect:"，譬如"redirect:http://www.baidu.com"</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default" w:ascii="Verdana" w:hAnsi="Verdana" w:cs="Verdana"/>
          <w:i w:val="0"/>
          <w:caps w:val="0"/>
          <w:color w:val="333333"/>
          <w:spacing w:val="0"/>
          <w:sz w:val="33"/>
          <w:szCs w:val="33"/>
          <w:u w:val="none"/>
          <w:shd w:val="clear" w:fill="FFFFFF"/>
          <w:lang w:val="en-US" w:eastAsia="zh-CN"/>
        </w:rPr>
        <w:t>MyBatis的缓存分为两种：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一级缓存，</w:t>
      </w:r>
      <w:r>
        <w:rPr>
          <w:rFonts w:hint="eastAsia" w:asciiTheme="minorHAnsi" w:hAnsiTheme="minorHAnsi" w:eastAsiaTheme="minorEastAsia" w:cstheme="minorBidi"/>
          <w:kern w:val="2"/>
          <w:sz w:val="21"/>
          <w:szCs w:val="22"/>
          <w:lang w:val="en-US" w:eastAsia="zh-CN" w:bidi="ar-SA"/>
        </w:rPr>
        <w:t>一级缓存是</w:t>
      </w:r>
      <w:r>
        <w:rPr>
          <w:rFonts w:hint="default" w:asciiTheme="minorHAnsi" w:hAnsiTheme="minorHAnsi" w:eastAsiaTheme="minorEastAsia" w:cstheme="minorBidi"/>
          <w:kern w:val="2"/>
          <w:sz w:val="21"/>
          <w:szCs w:val="22"/>
          <w:lang w:val="en-US" w:eastAsia="zh-CN" w:bidi="ar-SA"/>
        </w:rPr>
        <w:t>SqlSession级别的缓存，</w:t>
      </w:r>
      <w:r>
        <w:rPr>
          <w:rFonts w:hint="eastAsia" w:asciiTheme="minorHAnsi" w:hAnsiTheme="minorHAnsi" w:eastAsiaTheme="minorEastAsia" w:cstheme="minorBidi"/>
          <w:kern w:val="2"/>
          <w:sz w:val="21"/>
          <w:szCs w:val="22"/>
          <w:lang w:val="en-US" w:eastAsia="zh-CN" w:bidi="ar-SA"/>
        </w:rPr>
        <w:t>自带的不可卸载的.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二级缓存，</w:t>
      </w:r>
      <w:r>
        <w:rPr>
          <w:rFonts w:hint="eastAsia" w:asciiTheme="minorHAnsi" w:hAnsiTheme="minorHAnsi" w:eastAsiaTheme="minorEastAsia" w:cstheme="minorBidi"/>
          <w:kern w:val="2"/>
          <w:sz w:val="21"/>
          <w:szCs w:val="22"/>
          <w:lang w:val="en-US" w:eastAsia="zh-CN" w:bidi="ar-SA"/>
        </w:rPr>
        <w:t>二级缓存是</w:t>
      </w:r>
      <w:r>
        <w:rPr>
          <w:rFonts w:hint="default" w:asciiTheme="minorHAnsi" w:hAnsiTheme="minorHAnsi" w:eastAsiaTheme="minorEastAsia" w:cstheme="minorBidi"/>
          <w:kern w:val="2"/>
          <w:sz w:val="21"/>
          <w:szCs w:val="22"/>
          <w:lang w:val="en-US" w:eastAsia="zh-CN" w:bidi="ar-SA"/>
        </w:rPr>
        <w:t>Mapper级别的缓存，定义在Mapper文件的&lt;cache&gt;标签中并需要开启此缓存</w:t>
      </w:r>
      <w:r>
        <w:rPr>
          <w:rFonts w:hint="eastAsia" w:asciiTheme="minorHAnsi" w:hAnsiTheme="minorHAnsi" w:eastAsiaTheme="minorEastAsia" w:cstheme="minorBidi"/>
          <w:kern w:val="2"/>
          <w:sz w:val="21"/>
          <w:szCs w:val="22"/>
          <w:lang w:val="en-US" w:eastAsia="zh-CN" w:bidi="ar-SA"/>
        </w:rPr>
        <w:t>.</w:t>
      </w:r>
    </w:p>
    <w:p>
      <w:pPr>
        <w:pStyle w:val="3"/>
      </w:pPr>
      <w:r>
        <w:t>M</w:t>
      </w:r>
      <w:r>
        <w:rPr>
          <w:rFonts w:hint="eastAsia"/>
        </w:rPr>
        <w:t>ybatis_</w:t>
      </w:r>
      <w:r>
        <w:t>持久层框架为什么选择 mybatis</w:t>
      </w:r>
    </w:p>
    <w:p>
      <w:pPr>
        <w:spacing w:line="321" w:lineRule="exact"/>
        <w:ind w:left="360" w:right="346" w:firstLine="420"/>
        <w:rPr>
          <w:rFonts w:ascii="宋体" w:hAnsi="宋体"/>
          <w:color w:val="1E1C11"/>
        </w:rPr>
      </w:pPr>
      <w:r>
        <w:rPr>
          <w:rFonts w:ascii="宋体" w:hAnsi="宋体"/>
          <w:color w:val="1E1C11"/>
        </w:rPr>
        <w:t>互联网项目</w:t>
      </w:r>
      <w:r>
        <w:rPr>
          <w:rFonts w:ascii="宋体" w:hAnsi="宋体"/>
          <w:b/>
          <w:color w:val="FF0000"/>
        </w:rPr>
        <w:t>追求的是高性能</w:t>
      </w:r>
      <w:r>
        <w:rPr>
          <w:rFonts w:ascii="宋体" w:hAnsi="宋体"/>
          <w:color w:val="1E1C11"/>
        </w:rPr>
        <w:t>，尤其是数据库查询的时候，在</w:t>
      </w:r>
      <w:r>
        <w:rPr>
          <w:rFonts w:ascii="宋体" w:hAnsi="宋体"/>
          <w:b/>
          <w:color w:val="FF0000"/>
        </w:rPr>
        <w:t>并发量高</w:t>
      </w:r>
      <w:r>
        <w:rPr>
          <w:rFonts w:ascii="宋体" w:hAnsi="宋体"/>
          <w:color w:val="1E1C11"/>
        </w:rPr>
        <w:t>的情况下需要</w:t>
      </w:r>
      <w:r>
        <w:rPr>
          <w:rFonts w:ascii="宋体" w:hAnsi="宋体"/>
          <w:b/>
          <w:color w:val="FF0000"/>
        </w:rPr>
        <w:t>对</w:t>
      </w:r>
      <w:r>
        <w:rPr>
          <w:rFonts w:ascii="宋体" w:hAnsi="宋体"/>
          <w:color w:val="1E1C11"/>
        </w:rPr>
        <w:t xml:space="preserve"> </w:t>
      </w:r>
      <w:r>
        <w:rPr>
          <w:b/>
          <w:color w:val="FF0000"/>
        </w:rPr>
        <w:t xml:space="preserve">sql </w:t>
      </w:r>
      <w:r>
        <w:rPr>
          <w:rFonts w:ascii="宋体" w:hAnsi="宋体"/>
          <w:b/>
          <w:color w:val="FF0000"/>
        </w:rPr>
        <w:t>语句进行调优</w:t>
      </w:r>
      <w:r>
        <w:rPr>
          <w:rFonts w:ascii="宋体" w:hAnsi="宋体"/>
          <w:color w:val="1E1C11"/>
        </w:rPr>
        <w:t>。</w:t>
      </w:r>
      <w:r>
        <w:rPr>
          <w:b/>
          <w:color w:val="FF0000"/>
        </w:rPr>
        <w:t xml:space="preserve">Mybatis </w:t>
      </w:r>
      <w:r>
        <w:rPr>
          <w:rFonts w:ascii="宋体" w:hAnsi="宋体"/>
          <w:b/>
          <w:color w:val="FF0000"/>
        </w:rPr>
        <w:t>就是面向</w:t>
      </w:r>
      <w:r>
        <w:rPr>
          <w:b/>
          <w:color w:val="FF0000"/>
        </w:rPr>
        <w:t xml:space="preserve"> sql </w:t>
      </w:r>
      <w:r>
        <w:rPr>
          <w:rFonts w:ascii="宋体" w:hAnsi="宋体"/>
          <w:b/>
          <w:color w:val="FF0000"/>
        </w:rPr>
        <w:t>语句的</w:t>
      </w:r>
      <w:r>
        <w:rPr>
          <w:rFonts w:ascii="宋体" w:hAnsi="宋体"/>
          <w:color w:val="1E1C11"/>
        </w:rPr>
        <w:t>，所以操作起来笔记容易入手。所以一般互联网项目中大多采用</w:t>
      </w:r>
      <w:r>
        <w:rPr>
          <w:color w:val="1E1C11"/>
        </w:rPr>
        <w:t xml:space="preserve"> mybatis </w:t>
      </w:r>
      <w:r>
        <w:rPr>
          <w:rFonts w:ascii="宋体" w:hAnsi="宋体"/>
          <w:color w:val="1E1C11"/>
        </w:rPr>
        <w:t>作为持久层框架。</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default" w:ascii="Verdana" w:hAnsi="Verdana" w:cs="Verdana"/>
          <w:i w:val="0"/>
          <w:caps w:val="0"/>
          <w:color w:val="333333"/>
          <w:spacing w:val="0"/>
          <w:sz w:val="33"/>
          <w:szCs w:val="33"/>
          <w:u w:val="none"/>
          <w:shd w:val="clear" w:fill="FFFFFF"/>
          <w:lang w:val="en-US" w:eastAsia="zh-CN"/>
        </w:rPr>
        <w:fldChar w:fldCharType="begin"/>
      </w:r>
      <w:r>
        <w:rPr>
          <w:rStyle w:val="22"/>
          <w:rFonts w:hint="default" w:ascii="Verdana" w:hAnsi="Verdana" w:cs="Verdana"/>
          <w:i w:val="0"/>
          <w:caps w:val="0"/>
          <w:color w:val="333333"/>
          <w:spacing w:val="0"/>
          <w:sz w:val="33"/>
          <w:szCs w:val="33"/>
          <w:u w:val="none"/>
          <w:shd w:val="clear" w:fill="FFFFFF"/>
          <w:lang w:val="en-US" w:eastAsia="zh-CN"/>
        </w:rPr>
        <w:instrText xml:space="preserve"> HYPERLINK "https://www.cnblogs.com/glorywzm/p/6503141.html" </w:instrText>
      </w:r>
      <w:r>
        <w:rPr>
          <w:rStyle w:val="22"/>
          <w:rFonts w:hint="default" w:ascii="Verdana" w:hAnsi="Verdana" w:cs="Verdana"/>
          <w:i w:val="0"/>
          <w:caps w:val="0"/>
          <w:color w:val="333333"/>
          <w:spacing w:val="0"/>
          <w:sz w:val="33"/>
          <w:szCs w:val="33"/>
          <w:u w:val="none"/>
          <w:shd w:val="clear" w:fill="FFFFFF"/>
          <w:lang w:val="en-US" w:eastAsia="zh-CN"/>
        </w:rPr>
        <w:fldChar w:fldCharType="separate"/>
      </w:r>
      <w:r>
        <w:rPr>
          <w:rStyle w:val="22"/>
          <w:rFonts w:hint="default" w:ascii="Verdana" w:hAnsi="Verdana" w:cs="Verdana"/>
          <w:i w:val="0"/>
          <w:caps w:val="0"/>
          <w:color w:val="333333"/>
          <w:spacing w:val="0"/>
          <w:sz w:val="33"/>
          <w:szCs w:val="33"/>
          <w:u w:val="none"/>
          <w:shd w:val="clear" w:fill="FFFFFF"/>
          <w:lang w:val="en-US" w:eastAsia="zh-CN"/>
        </w:rPr>
        <w:t>SpringMvc</w:t>
      </w:r>
      <w:r>
        <w:rPr>
          <w:rFonts w:ascii="宋体" w:hAnsi="宋体" w:eastAsia="宋体"/>
          <w:b/>
          <w:sz w:val="32"/>
        </w:rPr>
        <w:t>框架的工作</w:t>
      </w:r>
      <w:r>
        <w:rPr>
          <w:rStyle w:val="22"/>
          <w:rFonts w:hint="default" w:ascii="Verdana" w:hAnsi="Verdana" w:cs="Verdana"/>
          <w:i w:val="0"/>
          <w:caps w:val="0"/>
          <w:color w:val="333333"/>
          <w:spacing w:val="0"/>
          <w:sz w:val="33"/>
          <w:szCs w:val="33"/>
          <w:u w:val="none"/>
          <w:shd w:val="clear" w:fill="FFFFFF"/>
          <w:lang w:val="en-US" w:eastAsia="zh-CN"/>
        </w:rPr>
        <w:t>流程</w:t>
      </w:r>
      <w:r>
        <w:rPr>
          <w:rStyle w:val="22"/>
          <w:rFonts w:hint="default" w:ascii="Verdana" w:hAnsi="Verdana" w:cs="Verdana"/>
          <w:i w:val="0"/>
          <w:caps w:val="0"/>
          <w:color w:val="333333"/>
          <w:spacing w:val="0"/>
          <w:sz w:val="33"/>
          <w:szCs w:val="33"/>
          <w:u w:val="none"/>
          <w:shd w:val="clear" w:fill="FFFFFF"/>
          <w:lang w:val="en-US" w:eastAsia="zh-CN"/>
        </w:rPr>
        <w:fldChar w:fldCharType="end"/>
      </w:r>
    </w:p>
    <w:p>
      <w:pPr>
        <w:numPr>
          <w:ilvl w:val="0"/>
          <w:numId w:val="0"/>
        </w:numPr>
        <w:ind w:leftChars="0"/>
        <w:rPr>
          <w:rFonts w:hint="eastAsia"/>
          <w:sz w:val="24"/>
          <w:szCs w:val="28"/>
          <w:lang w:val="en-US" w:eastAsia="zh-CN"/>
        </w:rPr>
      </w:pPr>
      <w:r>
        <w:rPr>
          <w:rFonts w:hint="default"/>
          <w:color w:val="FF0000"/>
          <w:sz w:val="24"/>
          <w:szCs w:val="28"/>
          <w:lang w:val="en-US" w:eastAsia="zh-CN"/>
        </w:rPr>
        <w:t>SpringMVC核心处理流程：</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default" w:ascii="Tahoma" w:hAnsi="Tahoma" w:eastAsia="Tahoma" w:cs="Tahoma"/>
          <w:i w:val="0"/>
          <w:caps w:val="0"/>
          <w:color w:val="444444"/>
          <w:spacing w:val="0"/>
          <w:sz w:val="16"/>
          <w:szCs w:val="16"/>
          <w:shd w:val="clear" w:fill="FFFFFF"/>
        </w:rPr>
      </w:pPr>
      <w:r>
        <w:rPr>
          <w:rFonts w:hint="eastAsia"/>
          <w:sz w:val="24"/>
          <w:szCs w:val="28"/>
          <w:lang w:val="en-US" w:eastAsia="zh-CN"/>
        </w:rPr>
        <w:drawing>
          <wp:inline distT="0" distB="0" distL="114300" distR="114300">
            <wp:extent cx="6641465" cy="1631315"/>
            <wp:effectExtent l="0" t="0" r="3175" b="14605"/>
            <wp:docPr id="12" name="图片 12" descr="QQ拼音截图201809072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拼音截图20180907213424"/>
                    <pic:cNvPicPr>
                      <a:picLocks noChangeAspect="1"/>
                    </pic:cNvPicPr>
                  </pic:nvPicPr>
                  <pic:blipFill>
                    <a:blip r:embed="rId19"/>
                    <a:stretch>
                      <a:fillRect/>
                    </a:stretch>
                  </pic:blipFill>
                  <pic:spPr>
                    <a:xfrm>
                      <a:off x="0" y="0"/>
                      <a:ext cx="6641465" cy="1631315"/>
                    </a:xfrm>
                    <a:prstGeom prst="rect">
                      <a:avLst/>
                    </a:prstGeom>
                  </pic:spPr>
                </pic:pic>
              </a:graphicData>
            </a:graphic>
          </wp:inline>
        </w:drawing>
      </w:r>
    </w:p>
    <w:p>
      <w:pPr>
        <w:pStyle w:val="3"/>
        <w:rPr>
          <w:rFonts w:hint="eastAsia"/>
          <w:lang w:val="en-US" w:eastAsia="zh-CN"/>
        </w:rPr>
      </w:pPr>
      <w:r>
        <w:rPr>
          <w:rFonts w:hint="eastAsia"/>
          <w:lang w:val="en-US" w:eastAsia="zh-CN"/>
        </w:rPr>
        <w:t>SpringMVC前端到后端的servlet是啥？</w:t>
      </w:r>
    </w:p>
    <w:p>
      <w:pPr>
        <w:rPr>
          <w:rFonts w:hint="default"/>
          <w:lang w:val="en-US" w:eastAsia="zh-CN"/>
        </w:rPr>
      </w:pPr>
      <w:r>
        <w:rPr>
          <w:rFonts w:hint="eastAsia"/>
          <w:lang w:val="en-US" w:eastAsia="zh-CN"/>
        </w:rPr>
        <w:t>是DispatcherServlet。</w:t>
      </w:r>
    </w:p>
    <w:p>
      <w:pPr>
        <w:pStyle w:val="3"/>
        <w:rPr>
          <w:rFonts w:hint="eastAsia"/>
          <w:lang w:val="en-US" w:eastAsia="zh-CN"/>
        </w:rPr>
      </w:pPr>
      <w:r>
        <w:rPr>
          <w:rFonts w:hint="eastAsia"/>
          <w:sz w:val="24"/>
          <w:szCs w:val="28"/>
          <w:lang w:val="en-US" w:eastAsia="zh-CN"/>
        </w:rPr>
        <w:t>　</w:t>
      </w:r>
      <w:r>
        <w:rPr>
          <w:rStyle w:val="22"/>
          <w:rFonts w:hint="eastAsia" w:ascii="Verdana" w:hAnsi="Verdana" w:cs="Verdana"/>
          <w:i w:val="0"/>
          <w:caps w:val="0"/>
          <w:color w:val="333333"/>
          <w:spacing w:val="0"/>
          <w:sz w:val="33"/>
          <w:szCs w:val="33"/>
          <w:u w:val="none"/>
          <w:shd w:val="clear" w:fill="FFFFFF"/>
          <w:lang w:val="en-US" w:eastAsia="zh-CN"/>
        </w:rPr>
        <w:t>SpringMVC的视图解析流程</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1、</w:t>
      </w:r>
      <w:r>
        <w:rPr>
          <w:rFonts w:hint="eastAsia"/>
          <w:sz w:val="24"/>
          <w:szCs w:val="28"/>
          <w:lang w:val="en-US" w:eastAsia="zh-CN"/>
        </w:rPr>
        <w:t>调用目标方法，SpringMVC将目标方法返回的String、View、ModelMap或是ModelAndView都转换为一个ModelAndView对象；</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2、</w:t>
      </w:r>
      <w:r>
        <w:rPr>
          <w:rFonts w:hint="eastAsia"/>
          <w:sz w:val="24"/>
          <w:szCs w:val="28"/>
          <w:lang w:val="en-US" w:eastAsia="zh-CN"/>
        </w:rPr>
        <w:t>然后通过视图解析器（ViewResolver）对ModelAndView对象中的View对象进行解析，将该逻辑视图View对象解析为一个物理视图View对象；</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3、</w:t>
      </w:r>
      <w:r>
        <w:rPr>
          <w:rFonts w:hint="eastAsia"/>
          <w:sz w:val="24"/>
          <w:szCs w:val="28"/>
          <w:lang w:val="en-US" w:eastAsia="zh-CN"/>
        </w:rPr>
        <w:t>最后调用物理视图View对象的render()方法进行视图渲染，得到响应结果。</w:t>
      </w:r>
    </w:p>
    <w:p>
      <w:pPr>
        <w:numPr>
          <w:ilvl w:val="0"/>
          <w:numId w:val="0"/>
        </w:numPr>
        <w:ind w:firstLine="240" w:firstLineChars="100"/>
        <w:rPr>
          <w:rFonts w:hint="eastAsia"/>
          <w:sz w:val="24"/>
          <w:szCs w:val="28"/>
          <w:lang w:val="en-US" w:eastAsia="zh-CN"/>
        </w:rPr>
      </w:pP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 xml:space="preserve"> SpringMVC中Json的解析？</w:t>
      </w:r>
    </w:p>
    <w:p>
      <w:pPr>
        <w:numPr>
          <w:ilvl w:val="0"/>
          <w:numId w:val="0"/>
        </w:numPr>
        <w:ind w:firstLine="240" w:firstLineChars="100"/>
        <w:rPr>
          <w:rFonts w:hint="eastAsia"/>
          <w:sz w:val="24"/>
          <w:szCs w:val="28"/>
          <w:lang w:val="en-US" w:eastAsia="zh-CN"/>
        </w:rPr>
      </w:pPr>
      <w:r>
        <w:rPr>
          <w:rFonts w:hint="eastAsia"/>
          <w:sz w:val="24"/>
          <w:szCs w:val="28"/>
          <w:lang w:val="en-US" w:eastAsia="zh-CN"/>
        </w:rPr>
        <w:t>在springMVC-servlet中添加&lt;mvc:annotation-driven /&gt;注解使JSON字符串自动转换成实体类。</w:t>
      </w:r>
    </w:p>
    <w:p>
      <w:pPr>
        <w:rPr>
          <w:rStyle w:val="22"/>
          <w:rFonts w:hint="default" w:ascii="Verdana" w:hAnsi="Verdana" w:cs="Verdana"/>
          <w:i w:val="0"/>
          <w:caps w:val="0"/>
          <w:color w:val="333333"/>
          <w:spacing w:val="0"/>
          <w:sz w:val="33"/>
          <w:szCs w:val="33"/>
          <w:u w:val="none"/>
          <w:shd w:val="clear" w:fill="FFFFFF"/>
          <w:lang w:val="en-US" w:eastAsia="zh-CN"/>
        </w:rPr>
      </w:pP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default" w:ascii="Verdana" w:hAnsi="Verdana" w:cs="Verdana"/>
          <w:i w:val="0"/>
          <w:caps w:val="0"/>
          <w:color w:val="333333"/>
          <w:spacing w:val="0"/>
          <w:sz w:val="33"/>
          <w:szCs w:val="33"/>
          <w:u w:val="none"/>
          <w:shd w:val="clear" w:fill="FFFFFF"/>
          <w:lang w:val="en-US" w:eastAsia="zh-CN"/>
        </w:rPr>
        <w:t>如何解决 get 和 post 乱码问题？</w:t>
      </w: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解决 post 请求乱码</w:t>
      </w:r>
      <w:r>
        <w:rPr>
          <w:rFonts w:hint="default"/>
          <w:sz w:val="24"/>
          <w:szCs w:val="28"/>
          <w:lang w:val="en-US" w:eastAsia="zh-CN"/>
        </w:rPr>
        <w:t xml:space="preserve">:我们可以在 web.xml 里边配置一个 CharacterEncodingFilter 过滤器。 设置为 utf-8. </w:t>
      </w:r>
    </w:p>
    <w:p>
      <w:pPr>
        <w:numPr>
          <w:ilvl w:val="0"/>
          <w:numId w:val="0"/>
        </w:numPr>
        <w:ind w:firstLine="240" w:firstLineChars="100"/>
        <w:rPr>
          <w:rFonts w:hint="default"/>
          <w:sz w:val="24"/>
          <w:szCs w:val="28"/>
          <w:lang w:val="en-US" w:eastAsia="zh-CN"/>
        </w:rPr>
      </w:pPr>
      <w:r>
        <w:rPr>
          <w:rFonts w:hint="default"/>
          <w:sz w:val="24"/>
          <w:szCs w:val="28"/>
          <w:lang w:val="en-US" w:eastAsia="zh-CN"/>
        </w:rPr>
        <w:t xml:space="preserve">对于 </w:t>
      </w:r>
      <w:r>
        <w:rPr>
          <w:rFonts w:hint="default"/>
          <w:color w:val="FF0000"/>
          <w:sz w:val="24"/>
          <w:szCs w:val="28"/>
          <w:lang w:val="en-US" w:eastAsia="zh-CN"/>
        </w:rPr>
        <w:t>get 请求中文参数出现乱码</w:t>
      </w:r>
      <w:r>
        <w:rPr>
          <w:rFonts w:hint="default"/>
          <w:sz w:val="24"/>
          <w:szCs w:val="28"/>
          <w:lang w:val="en-US" w:eastAsia="zh-CN"/>
        </w:rPr>
        <w:t xml:space="preserve">解决方法有两个: </w:t>
      </w:r>
    </w:p>
    <w:p>
      <w:pPr>
        <w:numPr>
          <w:ilvl w:val="0"/>
          <w:numId w:val="0"/>
        </w:numPr>
        <w:ind w:firstLine="240" w:firstLineChars="100"/>
        <w:rPr>
          <w:rFonts w:hint="default"/>
          <w:sz w:val="24"/>
          <w:szCs w:val="28"/>
          <w:lang w:val="en-US" w:eastAsia="zh-CN"/>
        </w:rPr>
      </w:pPr>
      <w:r>
        <w:rPr>
          <w:rFonts w:hint="default"/>
          <w:sz w:val="24"/>
          <w:szCs w:val="28"/>
          <w:lang w:val="en-US" w:eastAsia="zh-CN"/>
        </w:rPr>
        <w:t>1. 修改 tomcat 配置文件添加编码与工程编码一致。</w:t>
      </w:r>
    </w:p>
    <w:p>
      <w:pPr>
        <w:numPr>
          <w:ilvl w:val="0"/>
          <w:numId w:val="0"/>
        </w:numPr>
        <w:ind w:firstLine="240" w:firstLineChars="100"/>
        <w:rPr>
          <w:rFonts w:hint="default"/>
          <w:sz w:val="24"/>
          <w:szCs w:val="28"/>
          <w:lang w:val="en-US" w:eastAsia="zh-CN"/>
        </w:rPr>
      </w:pPr>
      <w:r>
        <w:rPr>
          <w:rFonts w:hint="default"/>
          <w:sz w:val="24"/>
          <w:szCs w:val="28"/>
          <w:lang w:val="en-US" w:eastAsia="zh-CN"/>
        </w:rPr>
        <w:t xml:space="preserve">2. 另 外 一 种 方 法 对 参 数 进 行 重 新 编 码 String userName = New </w:t>
      </w:r>
    </w:p>
    <w:p>
      <w:pPr>
        <w:numPr>
          <w:ilvl w:val="0"/>
          <w:numId w:val="0"/>
        </w:numPr>
        <w:ind w:firstLine="240" w:firstLineChars="100"/>
        <w:rPr>
          <w:rFonts w:hint="default"/>
          <w:sz w:val="24"/>
          <w:szCs w:val="28"/>
          <w:lang w:val="en-US" w:eastAsia="zh-CN"/>
        </w:rPr>
      </w:pPr>
      <w:r>
        <w:rPr>
          <w:rFonts w:hint="default"/>
          <w:sz w:val="24"/>
          <w:szCs w:val="28"/>
          <w:lang w:val="en-US" w:eastAsia="zh-CN"/>
        </w:rPr>
        <w:t xml:space="preserve">String(Request.getParameter(“userName”).getBytes(“ISO8859-1”), “utf-8”); </w:t>
      </w:r>
    </w:p>
    <w:p>
      <w:pPr>
        <w:pStyle w:val="3"/>
        <w:rPr>
          <w:rFonts w:hint="default" w:ascii="Tahoma" w:hAnsi="Tahoma" w:eastAsia="Tahoma" w:cs="Tahoma"/>
          <w:i w:val="0"/>
          <w:caps w:val="0"/>
          <w:color w:val="444444"/>
          <w:spacing w:val="0"/>
          <w:sz w:val="16"/>
          <w:szCs w:val="16"/>
          <w:shd w:val="clear" w:fill="FFFFFF"/>
        </w:rPr>
      </w:pPr>
      <w:r>
        <w:rPr>
          <w:rStyle w:val="22"/>
          <w:rFonts w:hint="default" w:ascii="Verdana" w:hAnsi="Verdana" w:cs="Verdana"/>
          <w:i w:val="0"/>
          <w:caps w:val="0"/>
          <w:color w:val="333333"/>
          <w:spacing w:val="0"/>
          <w:sz w:val="33"/>
          <w:szCs w:val="33"/>
          <w:u w:val="none"/>
          <w:shd w:val="clear" w:fill="FFFFFF"/>
          <w:lang w:val="en-US" w:eastAsia="zh-CN"/>
        </w:rPr>
        <w:t>SpringMVC和struts2比较</w:t>
      </w:r>
    </w:p>
    <w:tbl>
      <w:tblPr>
        <w:tblStyle w:val="16"/>
        <w:tblW w:w="7987"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3"/>
        <w:gridCol w:w="1899"/>
        <w:gridCol w:w="1694"/>
        <w:gridCol w:w="3401"/>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993" w:type="dxa"/>
            <w:tcBorders>
              <w:top w:val="single" w:color="DFE2E5" w:sz="4" w:space="0"/>
              <w:left w:val="single" w:color="DFE2E5" w:sz="4" w:space="0"/>
              <w:bottom w:val="nil"/>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ascii="Open Sans" w:hAnsi="Open Sans" w:eastAsia="Open Sans" w:cs="Open Sans"/>
                <w:b/>
                <w:i w:val="0"/>
                <w:caps w:val="0"/>
                <w:color w:val="333333"/>
                <w:spacing w:val="0"/>
                <w:sz w:val="19"/>
                <w:szCs w:val="19"/>
              </w:rPr>
            </w:pPr>
            <w:r>
              <w:rPr>
                <w:rStyle w:val="19"/>
                <w:rFonts w:hint="default" w:ascii="Open Sans" w:hAnsi="Open Sans" w:eastAsia="Open Sans" w:cs="Open Sans"/>
                <w:i w:val="0"/>
                <w:caps w:val="0"/>
                <w:color w:val="333333"/>
                <w:spacing w:val="0"/>
                <w:kern w:val="0"/>
                <w:sz w:val="19"/>
                <w:szCs w:val="19"/>
                <w:lang w:val="en-US" w:eastAsia="zh-CN" w:bidi="ar"/>
              </w:rPr>
              <w:t>对比项目</w:t>
            </w:r>
          </w:p>
        </w:tc>
        <w:tc>
          <w:tcPr>
            <w:tcW w:w="1899" w:type="dxa"/>
            <w:tcBorders>
              <w:top w:val="single" w:color="DFE2E5" w:sz="4" w:space="0"/>
              <w:left w:val="single" w:color="DFE2E5" w:sz="4" w:space="0"/>
              <w:bottom w:val="nil"/>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i w:val="0"/>
                <w:caps w:val="0"/>
                <w:color w:val="333333"/>
                <w:spacing w:val="0"/>
                <w:sz w:val="19"/>
                <w:szCs w:val="19"/>
              </w:rPr>
            </w:pPr>
            <w:r>
              <w:rPr>
                <w:rStyle w:val="19"/>
                <w:rFonts w:hint="default" w:ascii="Open Sans" w:hAnsi="Open Sans" w:eastAsia="Open Sans" w:cs="Open Sans"/>
                <w:i w:val="0"/>
                <w:caps w:val="0"/>
                <w:color w:val="333333"/>
                <w:spacing w:val="0"/>
                <w:kern w:val="0"/>
                <w:sz w:val="19"/>
                <w:szCs w:val="19"/>
                <w:lang w:val="en-US" w:eastAsia="zh-CN" w:bidi="ar"/>
              </w:rPr>
              <w:t>SrpingMVC</w:t>
            </w:r>
          </w:p>
        </w:tc>
        <w:tc>
          <w:tcPr>
            <w:tcW w:w="1694" w:type="dxa"/>
            <w:tcBorders>
              <w:top w:val="single" w:color="DFE2E5" w:sz="4" w:space="0"/>
              <w:left w:val="single" w:color="DFE2E5" w:sz="4" w:space="0"/>
              <w:bottom w:val="nil"/>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i w:val="0"/>
                <w:caps w:val="0"/>
                <w:color w:val="333333"/>
                <w:spacing w:val="0"/>
                <w:sz w:val="19"/>
                <w:szCs w:val="19"/>
              </w:rPr>
            </w:pPr>
            <w:r>
              <w:rPr>
                <w:rStyle w:val="19"/>
                <w:rFonts w:hint="default" w:ascii="Open Sans" w:hAnsi="Open Sans" w:eastAsia="Open Sans" w:cs="Open Sans"/>
                <w:i w:val="0"/>
                <w:caps w:val="0"/>
                <w:color w:val="333333"/>
                <w:spacing w:val="0"/>
                <w:kern w:val="0"/>
                <w:sz w:val="19"/>
                <w:szCs w:val="19"/>
                <w:lang w:val="en-US" w:eastAsia="zh-CN" w:bidi="ar"/>
              </w:rPr>
              <w:t>Struts2</w:t>
            </w:r>
          </w:p>
        </w:tc>
        <w:tc>
          <w:tcPr>
            <w:tcW w:w="3401" w:type="dxa"/>
            <w:tcBorders>
              <w:top w:val="single" w:color="DFE2E5" w:sz="4" w:space="0"/>
              <w:left w:val="single" w:color="DFE2E5" w:sz="4" w:space="0"/>
              <w:bottom w:val="nil"/>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i w:val="0"/>
                <w:caps w:val="0"/>
                <w:color w:val="333333"/>
                <w:spacing w:val="0"/>
                <w:sz w:val="19"/>
                <w:szCs w:val="19"/>
              </w:rPr>
            </w:pPr>
            <w:r>
              <w:rPr>
                <w:rStyle w:val="19"/>
                <w:rFonts w:hint="default" w:ascii="Open Sans" w:hAnsi="Open Sans" w:eastAsia="Open Sans" w:cs="Open Sans"/>
                <w:i w:val="0"/>
                <w:caps w:val="0"/>
                <w:color w:val="333333"/>
                <w:spacing w:val="0"/>
                <w:kern w:val="0"/>
                <w:sz w:val="19"/>
                <w:szCs w:val="19"/>
                <w:lang w:val="en-US" w:eastAsia="zh-CN" w:bidi="ar"/>
              </w:rPr>
              <w:t>优势</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99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国内市场情况</w:t>
            </w:r>
          </w:p>
        </w:tc>
        <w:tc>
          <w:tcPr>
            <w:tcW w:w="189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有大量用户，一般新项目启动都会选用springmvc</w:t>
            </w:r>
          </w:p>
        </w:tc>
        <w:tc>
          <w:tcPr>
            <w:tcW w:w="1694"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有部分老用户，老项目组，由于习惯了，一直在使用。</w:t>
            </w:r>
          </w:p>
        </w:tc>
        <w:tc>
          <w:tcPr>
            <w:tcW w:w="340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国内情况，springmvc的使用率已经超过Struts2</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993"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框架入口</w:t>
            </w:r>
          </w:p>
        </w:tc>
        <w:tc>
          <w:tcPr>
            <w:tcW w:w="1899"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基于servlet</w:t>
            </w:r>
          </w:p>
        </w:tc>
        <w:tc>
          <w:tcPr>
            <w:tcW w:w="1694"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基于filter</w:t>
            </w:r>
          </w:p>
        </w:tc>
        <w:tc>
          <w:tcPr>
            <w:tcW w:w="3401"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本质上没太大优势之分，只是配置方式不一样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99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框架设计思想</w:t>
            </w:r>
          </w:p>
        </w:tc>
        <w:tc>
          <w:tcPr>
            <w:tcW w:w="189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控制器基于方法级别的拦截，处理器设计为单实例</w:t>
            </w:r>
          </w:p>
        </w:tc>
        <w:tc>
          <w:tcPr>
            <w:tcW w:w="1694"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控制器基于类级别的拦截， 处理器设计为多实例</w:t>
            </w:r>
          </w:p>
        </w:tc>
        <w:tc>
          <w:tcPr>
            <w:tcW w:w="340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由于设计本身原因，造成了Struts2，通常来讲只能设计为多实例模式，相比于springmvc设计为单实例模式，Struts2会消耗更多的服务器内存。</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993"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参数传递</w:t>
            </w:r>
          </w:p>
        </w:tc>
        <w:tc>
          <w:tcPr>
            <w:tcW w:w="1899"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参数通过方法入参传递</w:t>
            </w:r>
          </w:p>
        </w:tc>
        <w:tc>
          <w:tcPr>
            <w:tcW w:w="1694"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参数通过类的成员变量传递</w:t>
            </w:r>
          </w:p>
        </w:tc>
        <w:tc>
          <w:tcPr>
            <w:tcW w:w="3401" w:type="dxa"/>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Struts2通过成员变量传递参数，导致了参数线程不安全，有可能引发并发的问题。</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993"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与spring整合</w:t>
            </w:r>
          </w:p>
        </w:tc>
        <w:tc>
          <w:tcPr>
            <w:tcW w:w="189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与spring同一家公司，可以与spring无缝整合</w:t>
            </w:r>
          </w:p>
        </w:tc>
        <w:tc>
          <w:tcPr>
            <w:tcW w:w="1694"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需要整合包</w:t>
            </w:r>
          </w:p>
        </w:tc>
        <w:tc>
          <w:tcPr>
            <w:tcW w:w="3401"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Open Sans" w:hAnsi="Open Sans" w:eastAsia="Open Sans" w:cs="Open Sans"/>
                <w:b w:val="0"/>
                <w:i w:val="0"/>
                <w:caps w:val="0"/>
                <w:color w:val="333333"/>
                <w:spacing w:val="0"/>
                <w:sz w:val="19"/>
                <w:szCs w:val="19"/>
              </w:rPr>
            </w:pPr>
            <w:r>
              <w:rPr>
                <w:rFonts w:hint="default" w:ascii="Open Sans" w:hAnsi="Open Sans" w:eastAsia="Open Sans" w:cs="Open Sans"/>
                <w:b w:val="0"/>
                <w:i w:val="0"/>
                <w:caps w:val="0"/>
                <w:color w:val="333333"/>
                <w:spacing w:val="0"/>
                <w:kern w:val="0"/>
                <w:sz w:val="19"/>
                <w:szCs w:val="19"/>
                <w:lang w:val="en-US" w:eastAsia="zh-CN" w:bidi="ar"/>
              </w:rPr>
              <w:t>Springmvc可以更轻松与spring整合</w:t>
            </w:r>
          </w:p>
        </w:tc>
      </w:tr>
    </w:tbl>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谈谈你对 </w:t>
      </w:r>
      <w:r>
        <w:rPr>
          <w:rStyle w:val="22"/>
          <w:rFonts w:hint="eastAsia" w:ascii="黑体" w:hAnsi="黑体" w:eastAsia="黑体" w:cs="黑体"/>
          <w:i w:val="0"/>
          <w:caps w:val="0"/>
          <w:color w:val="333333"/>
          <w:spacing w:val="0"/>
          <w:sz w:val="32"/>
          <w:szCs w:val="32"/>
          <w:u w:val="none"/>
          <w:shd w:val="clear" w:fill="FFFFFF"/>
          <w:lang w:val="en-US" w:eastAsia="zh-CN"/>
        </w:rPr>
        <w:t xml:space="preserve">Spring </w:t>
      </w:r>
      <w:r>
        <w:rPr>
          <w:rFonts w:hint="eastAsia" w:ascii="黑体" w:hAnsi="黑体" w:eastAsia="黑体" w:cs="黑体"/>
          <w:sz w:val="32"/>
          <w:szCs w:val="32"/>
          <w:lang w:val="en-US" w:eastAsia="zh-CN"/>
        </w:rPr>
        <w:t>的理解？</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Spring 是一个开源框架</w:t>
      </w:r>
      <w:r>
        <w:rPr>
          <w:rFonts w:hint="eastAsia"/>
          <w:sz w:val="24"/>
          <w:szCs w:val="28"/>
          <w:lang w:val="en-US" w:eastAsia="zh-CN"/>
        </w:rPr>
        <w:t>，为简化企业级应用开发而生。Spring 可以是使简单的 JavaBean 实现以前只有 EJB 才能实现的功能。Spring 是一个 IOC 和 AOP 容器框架。</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Spring 容器的主要核心是</w:t>
      </w: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控制反转（IOC）</w:t>
      </w:r>
      <w:r>
        <w:rPr>
          <w:rFonts w:hint="eastAsia"/>
          <w:sz w:val="24"/>
          <w:szCs w:val="28"/>
          <w:lang w:val="en-US" w:eastAsia="zh-CN"/>
        </w:rPr>
        <w:t>，传统的 java 开发模式中，当需要一个对象时，我们会自己使用 new 或者 getInstance 等直接或者间接调用构造方法创建一个对象。而在 spring 开发模式中，spring 容器使用了工厂模式为我们创建了所需要的对象，不需要我们自己创建了，直接调用 spring 提供的对象就可以了，这是控制反转的思想。</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依赖注入（DI）</w:t>
      </w:r>
      <w:r>
        <w:rPr>
          <w:rFonts w:hint="eastAsia"/>
          <w:sz w:val="24"/>
          <w:szCs w:val="28"/>
          <w:lang w:val="en-US" w:eastAsia="zh-CN"/>
        </w:rPr>
        <w:t>，spring 使用 javaBean 对象的 set 方法或者带参数的构造方法为我们在创建所需对象时将其属性自动设置所需要的值的过程，就是依赖注入的思想。</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面向切面编程（AOP）</w:t>
      </w:r>
      <w:r>
        <w:rPr>
          <w:rFonts w:hint="eastAsia"/>
          <w:sz w:val="24"/>
          <w:szCs w:val="28"/>
          <w:lang w:val="en-US" w:eastAsia="zh-CN"/>
        </w:rPr>
        <w:t>，在面向对象编程（oop）思想中，我们将事物纵向抽成一个个的对象。而在面向切面编程中，我们将一个个的对象某些类似的方面横向抽成一个切面，对这个切面进行一些如权限控制、事物管理，记录日志等公用操作处理的过程就是面向切面编程的思想。AOP 底层是动态代理，如果是接口采用 JDK 动态代理，如果是类采用CGLIB 方式实现动态代理。</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浅谈对spring IOC与AOP的了解.</w:t>
      </w:r>
    </w:p>
    <w:p>
      <w:pPr>
        <w:rPr>
          <w:rFonts w:hint="eastAsia"/>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IOC(inversion of control)的中文解释是“控制反转”，作用是将对象的创建反转给spring框架来创建和管理.</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default"/>
          <w:sz w:val="24"/>
          <w:szCs w:val="28"/>
          <w:lang w:val="en-US" w:eastAsia="zh-CN"/>
        </w:rPr>
        <w:t>AOP：全称是AspectOriented Programming即：面向切面编程。</w:t>
      </w:r>
    </w:p>
    <w:p>
      <w:pPr>
        <w:numPr>
          <w:ilvl w:val="0"/>
          <w:numId w:val="0"/>
        </w:numPr>
        <w:ind w:firstLine="240" w:firstLineChars="100"/>
        <w:rPr>
          <w:rFonts w:hint="default"/>
          <w:sz w:val="24"/>
          <w:szCs w:val="28"/>
          <w:lang w:val="en-US" w:eastAsia="zh-CN"/>
        </w:rPr>
      </w:pPr>
      <w:r>
        <w:rPr>
          <w:rFonts w:hint="default"/>
          <w:sz w:val="24"/>
          <w:szCs w:val="28"/>
          <w:lang w:val="en-US" w:eastAsia="zh-CN"/>
        </w:rPr>
        <w:t>​ 说白了就是把我们程序重复的代码抽取出来，在需要执行的时候，使用动态代理的技术，在不修改源码的基础上，对我们的已有方法进行增强。</w:t>
      </w: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IOC实现原理？</w:t>
      </w:r>
    </w:p>
    <w:p>
      <w:pPr>
        <w:numPr>
          <w:ilvl w:val="0"/>
          <w:numId w:val="0"/>
        </w:numPr>
        <w:ind w:firstLine="240" w:firstLineChars="100"/>
        <w:rPr>
          <w:rFonts w:hint="default"/>
          <w:sz w:val="24"/>
          <w:szCs w:val="28"/>
          <w:lang w:val="en-US" w:eastAsia="zh-CN"/>
        </w:rPr>
      </w:pPr>
      <w:r>
        <w:rPr>
          <w:rFonts w:hint="default"/>
          <w:sz w:val="24"/>
          <w:szCs w:val="28"/>
          <w:lang w:val="en-US" w:eastAsia="zh-CN"/>
        </w:rPr>
        <w:t>依赖注入的思想是通过反射机制实现的，在实例化一个类时，它通过反射调用类中set方法将事先保存在HashMap中的类属性注入到类中。</w:t>
      </w:r>
    </w:p>
    <w:p>
      <w:pPr>
        <w:numPr>
          <w:ilvl w:val="0"/>
          <w:numId w:val="0"/>
        </w:numPr>
        <w:ind w:firstLine="240" w:firstLineChars="100"/>
        <w:rPr>
          <w:rFonts w:hint="default"/>
          <w:sz w:val="24"/>
          <w:szCs w:val="28"/>
          <w:lang w:val="en-US" w:eastAsia="zh-CN"/>
        </w:rPr>
      </w:pPr>
    </w:p>
    <w:p>
      <w:pPr>
        <w:pStyle w:val="3"/>
        <w:rPr>
          <w:rFonts w:hint="default" w:ascii="Times New Roman" w:hAnsi="Times New Roman" w:eastAsia="Times New Roman"/>
          <w:b/>
          <w:sz w:val="32"/>
          <w:lang w:val="en-US" w:eastAsia="zh-CN"/>
        </w:rPr>
      </w:pPr>
      <w:r>
        <w:rPr>
          <w:rFonts w:hint="default" w:ascii="Times New Roman" w:hAnsi="Times New Roman" w:eastAsia="Times New Roman"/>
          <w:b/>
          <w:sz w:val="32"/>
          <w:lang w:val="en-US" w:eastAsia="zh-CN"/>
        </w:rPr>
        <w:t>请描述一下 Spring 的事务</w:t>
      </w:r>
      <w:r>
        <w:rPr>
          <w:rFonts w:hint="eastAsia" w:ascii="Times New Roman" w:hAnsi="Times New Roman" w:eastAsia="Times New Roman"/>
          <w:b/>
          <w:sz w:val="32"/>
          <w:lang w:val="en-US" w:eastAsia="zh-CN"/>
        </w:rPr>
        <w:t>？</w:t>
      </w:r>
    </w:p>
    <w:p>
      <w:pPr>
        <w:numPr>
          <w:ilvl w:val="0"/>
          <w:numId w:val="0"/>
        </w:numPr>
        <w:ind w:firstLine="240" w:firstLineChars="100"/>
        <w:rPr>
          <w:rFonts w:hint="default"/>
          <w:sz w:val="24"/>
          <w:szCs w:val="28"/>
          <w:lang w:val="en-US" w:eastAsia="zh-CN"/>
        </w:rPr>
      </w:pPr>
      <w:r>
        <w:rPr>
          <w:rFonts w:hint="default"/>
          <w:sz w:val="24"/>
          <w:szCs w:val="28"/>
          <w:lang w:val="en-US" w:eastAsia="zh-CN"/>
        </w:rPr>
        <w:t>声明式事务管理的定义：用在 Spring 配置文件中声明式的处理事务来代替代码式的处理事务。这样的好处是，事务管理不侵入开发的组件，具体来说，业务逻辑对象就不会意识到正在事务管理之中，事实上也应该如此，因为事务管理是属于系统层面的服务，而不是业务逻辑的一部分，如果想要改变事务管理策划的话，也只需要在定义文件中重新配置即可，这样维护起来极其方便</w:t>
      </w:r>
      <w:r>
        <w:rPr>
          <w:rFonts w:hint="eastAsia"/>
          <w:sz w:val="24"/>
          <w:szCs w:val="28"/>
          <w:lang w:val="en-US" w:eastAsia="zh-CN"/>
        </w:rPr>
        <w:t>。</w:t>
      </w:r>
    </w:p>
    <w:p>
      <w:pPr>
        <w:pStyle w:val="3"/>
        <w:rPr>
          <w:rFonts w:ascii="Times New Roman" w:hAnsi="Times New Roman" w:eastAsia="Times New Roman"/>
        </w:rPr>
      </w:pPr>
      <w:r>
        <w:rPr>
          <w:rFonts w:hint="eastAsia" w:ascii="Times New Roman" w:hAnsi="Times New Roman" w:eastAsia="宋体"/>
          <w:b/>
          <w:sz w:val="32"/>
          <w:lang w:val="en-US" w:eastAsia="zh-CN"/>
        </w:rPr>
        <w:t xml:space="preserve"> </w:t>
      </w:r>
      <w:r>
        <w:rPr>
          <w:rFonts w:ascii="Times New Roman" w:hAnsi="Times New Roman" w:eastAsia="Times New Roman"/>
          <w:b/>
          <w:sz w:val="32"/>
        </w:rPr>
        <w:t xml:space="preserve">spring </w:t>
      </w:r>
      <w:r>
        <w:rPr>
          <w:rFonts w:ascii="宋体" w:hAnsi="宋体" w:eastAsia="宋体"/>
          <w:b/>
          <w:sz w:val="32"/>
        </w:rPr>
        <w:t>框架</w:t>
      </w:r>
      <w:r>
        <w:rPr>
          <w:rFonts w:ascii="Times New Roman" w:hAnsi="Times New Roman" w:eastAsia="Times New Roman"/>
          <w:b/>
          <w:sz w:val="32"/>
        </w:rPr>
        <w:t xml:space="preserve"> </w:t>
      </w:r>
      <w:r>
        <w:rPr>
          <w:rStyle w:val="22"/>
          <w:rFonts w:hint="eastAsia" w:ascii="Verdana" w:hAnsi="Verdana" w:cs="Verdana"/>
          <w:i w:val="0"/>
          <w:caps w:val="0"/>
          <w:color w:val="333333"/>
          <w:spacing w:val="0"/>
          <w:sz w:val="33"/>
          <w:szCs w:val="33"/>
          <w:u w:val="none"/>
          <w:shd w:val="clear" w:fill="FFFFFF"/>
          <w:lang w:val="en-US" w:eastAsia="zh-CN"/>
        </w:rPr>
        <w:t xml:space="preserve">AOP </w:t>
      </w:r>
      <w:r>
        <w:rPr>
          <w:rFonts w:ascii="宋体" w:hAnsi="宋体" w:eastAsia="宋体"/>
          <w:b/>
          <w:sz w:val="32"/>
        </w:rPr>
        <w:t>执行原理简单说下？还有就是</w:t>
      </w:r>
      <w:r>
        <w:rPr>
          <w:rFonts w:ascii="Times New Roman" w:hAnsi="Times New Roman" w:eastAsia="Times New Roman"/>
          <w:b/>
          <w:sz w:val="32"/>
        </w:rPr>
        <w:t xml:space="preserve"> AOP </w:t>
      </w:r>
      <w:r>
        <w:rPr>
          <w:rFonts w:ascii="宋体" w:hAnsi="宋体" w:eastAsia="宋体"/>
          <w:b/>
          <w:sz w:val="32"/>
        </w:rPr>
        <w:t>在事务管理方面是怎么实现的？</w:t>
      </w:r>
    </w:p>
    <w:p>
      <w:pPr>
        <w:spacing w:line="217" w:lineRule="exact"/>
        <w:rPr>
          <w:rFonts w:ascii="Times New Roman" w:hAnsi="Times New Roman" w:eastAsia="Times New Roma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 xml:space="preserve">Spring AOP </w:t>
      </w:r>
      <w:r>
        <w:rPr>
          <w:rFonts w:hint="eastAsia"/>
          <w:color w:val="FF0000"/>
          <w:sz w:val="24"/>
          <w:szCs w:val="28"/>
          <w:lang w:val="en-US" w:eastAsia="zh-CN"/>
        </w:rPr>
        <w:t>底层</w:t>
      </w:r>
      <w:r>
        <w:rPr>
          <w:rFonts w:hint="default"/>
          <w:color w:val="FF0000"/>
          <w:sz w:val="24"/>
          <w:szCs w:val="28"/>
          <w:lang w:val="en-US" w:eastAsia="zh-CN"/>
        </w:rPr>
        <w:t>使用动态代理</w:t>
      </w:r>
      <w:r>
        <w:rPr>
          <w:rFonts w:hint="default"/>
          <w:sz w:val="24"/>
          <w:szCs w:val="28"/>
          <w:lang w:val="en-US" w:eastAsia="zh-CN"/>
        </w:rPr>
        <w:t>，所谓的动态代理就是说 AOP 框架不会去修改字节码，而是在内存中临时为方法生成一个 AOP 对象，这个 AOP 对象包含了目标对象的全部方法，并且在特定的切点做了增强处理，并回调原对象的方法。</w:t>
      </w:r>
    </w:p>
    <w:p>
      <w:pPr>
        <w:numPr>
          <w:ilvl w:val="0"/>
          <w:numId w:val="0"/>
        </w:numPr>
        <w:ind w:firstLine="240" w:firstLineChars="1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Spring AOP 中的动态代理主要有两种方式</w:t>
      </w:r>
      <w:r>
        <w:rPr>
          <w:rFonts w:hint="default"/>
          <w:sz w:val="24"/>
          <w:szCs w:val="28"/>
          <w:lang w:val="en-US" w:eastAsia="zh-CN"/>
        </w:rPr>
        <w:t>，JDK 动态代理和 CGLIB 动态代理。AOP 底层是动态代理，如果是接口采用 JDK 动态代理，如果是类采用CGLIB 方式实现动态代理</w:t>
      </w:r>
      <w:r>
        <w:rPr>
          <w:rFonts w:hint="eastAsia"/>
          <w:sz w:val="24"/>
          <w:szCs w:val="28"/>
          <w:lang w:val="en-US" w:eastAsia="zh-CN"/>
        </w:rPr>
        <w:t>。</w:t>
      </w:r>
    </w:p>
    <w:p>
      <w:pPr>
        <w:numPr>
          <w:ilvl w:val="0"/>
          <w:numId w:val="0"/>
        </w:numPr>
        <w:ind w:firstLine="240" w:firstLineChars="100"/>
        <w:rPr>
          <w:rFonts w:hint="default"/>
          <w:sz w:val="24"/>
          <w:szCs w:val="28"/>
          <w:lang w:val="en-US" w:eastAsia="zh-CN"/>
        </w:rPr>
      </w:pPr>
      <w:r>
        <w:rPr>
          <w:rFonts w:hint="default"/>
          <w:sz w:val="24"/>
          <w:szCs w:val="28"/>
          <w:lang w:val="en-US" w:eastAsia="zh-CN"/>
        </w:rPr>
        <w:t>CGLIB（Code Generation Library），是一个代码生成的类库，可以在运行时动态的生成某个类的子类，注意，CGLIB 是通过继承的方式做的动态代理，因此如果某个类被标记为final，那么它是无法使用 CGLIB 做动态代理的。</w:t>
      </w:r>
    </w:p>
    <w:p>
      <w:pPr>
        <w:numPr>
          <w:ilvl w:val="0"/>
          <w:numId w:val="0"/>
        </w:numPr>
        <w:ind w:firstLine="240" w:firstLineChars="1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AOP 在事务管理方面</w:t>
      </w:r>
      <w:r>
        <w:rPr>
          <w:rFonts w:hint="default"/>
          <w:sz w:val="24"/>
          <w:szCs w:val="28"/>
          <w:lang w:val="en-US" w:eastAsia="zh-CN"/>
        </w:rPr>
        <w:t>，Spring 使用 AOP 来完成声明式的事务管理有 声明式事务annotation 和 编程式事务xml 两种形式。编程式事务是自己写事务处理的类，然后调用</w:t>
      </w:r>
      <w:r>
        <w:rPr>
          <w:rFonts w:hint="eastAsia"/>
          <w:sz w:val="24"/>
          <w:szCs w:val="28"/>
          <w:lang w:val="en-US" w:eastAsia="zh-CN"/>
        </w:rPr>
        <w:t>。</w:t>
      </w:r>
      <w:r>
        <w:rPr>
          <w:rFonts w:hint="default"/>
          <w:sz w:val="24"/>
          <w:szCs w:val="28"/>
          <w:lang w:val="en-US" w:eastAsia="zh-CN"/>
        </w:rPr>
        <w:t>声明式事务是在配置文件中配置，一般搭配在框架里面使用！</w:t>
      </w:r>
    </w:p>
    <w:p>
      <w:pPr>
        <w:numPr>
          <w:ilvl w:val="0"/>
          <w:numId w:val="0"/>
        </w:numPr>
        <w:ind w:firstLine="240" w:firstLineChars="100"/>
        <w:rPr>
          <w:rFonts w:hint="default"/>
          <w:sz w:val="24"/>
          <w:szCs w:val="28"/>
          <w:lang w:val="en-US" w:eastAsia="zh-CN"/>
        </w:rPr>
      </w:pPr>
      <w:r>
        <w:rPr>
          <w:rFonts w:hint="default"/>
          <w:sz w:val="24"/>
          <w:szCs w:val="28"/>
          <w:lang w:val="en-US" w:eastAsia="zh-CN"/>
        </w:rPr>
        <w:t>开发中，方便代码编写，很多时候都是在 spring 配置文件中配置事务管理器并开启事务控制注解。在业务类或业务类方法中添加@Transactional 实现事务控制。</w:t>
      </w:r>
    </w:p>
    <w:p>
      <w:pPr>
        <w:numPr>
          <w:ilvl w:val="0"/>
          <w:numId w:val="0"/>
        </w:numPr>
        <w:ind w:firstLine="240" w:firstLineChars="100"/>
        <w:rPr>
          <w:rFonts w:hint="default"/>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在 Spring AOP 中，关注点和横切关注的区别是什么？</w:t>
      </w: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关注点</w:t>
      </w:r>
      <w:r>
        <w:rPr>
          <w:rFonts w:hint="default"/>
          <w:sz w:val="24"/>
          <w:szCs w:val="28"/>
          <w:lang w:val="en-US" w:eastAsia="zh-CN"/>
        </w:rPr>
        <w:t>是应用中一个模块的行为，一个关注点可能会被定义成一个我们想实现的一个功能。</w:t>
      </w:r>
      <w:r>
        <w:rPr>
          <w:rFonts w:hint="default"/>
          <w:color w:val="FF0000"/>
          <w:sz w:val="24"/>
          <w:szCs w:val="28"/>
          <w:lang w:val="en-US" w:eastAsia="zh-CN"/>
        </w:rPr>
        <w:t>横切关注点</w:t>
      </w:r>
      <w:r>
        <w:rPr>
          <w:rFonts w:hint="default"/>
          <w:sz w:val="24"/>
          <w:szCs w:val="28"/>
          <w:lang w:val="en-US" w:eastAsia="zh-CN"/>
        </w:rPr>
        <w:t>是一个关注点，此关注点是整个应用都会使用的功能，并影响整个应用，比如日志，安全和数据传输，几乎应用的每个模块都需要的功能。因此这些都属于横切关注点。</w:t>
      </w:r>
    </w:p>
    <w:p>
      <w:pPr>
        <w:numPr>
          <w:ilvl w:val="0"/>
          <w:numId w:val="0"/>
        </w:numPr>
        <w:ind w:firstLine="240" w:firstLineChars="100"/>
        <w:rPr>
          <w:rFonts w:hint="default"/>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什么是连接点？</w:t>
      </w:r>
    </w:p>
    <w:p>
      <w:pPr>
        <w:numPr>
          <w:ilvl w:val="0"/>
          <w:numId w:val="0"/>
        </w:numPr>
        <w:ind w:firstLine="240" w:firstLineChars="100"/>
        <w:rPr>
          <w:rFonts w:hint="default"/>
          <w:sz w:val="24"/>
          <w:szCs w:val="28"/>
          <w:lang w:val="en-US" w:eastAsia="zh-CN"/>
        </w:rPr>
      </w:pPr>
      <w:r>
        <w:rPr>
          <w:rFonts w:hint="default"/>
          <w:sz w:val="24"/>
          <w:szCs w:val="28"/>
          <w:lang w:val="en-US" w:eastAsia="zh-CN"/>
        </w:rPr>
        <w:t>被拦截到的点，因为 Spring 只支持方法类型的连接点，所以在 Spring 中连接点指的就是被拦截到的方法，实际上连接点还可以是字段或者构造器。</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什么是切点？</w:t>
      </w:r>
    </w:p>
    <w:p>
      <w:pPr>
        <w:numPr>
          <w:ilvl w:val="0"/>
          <w:numId w:val="0"/>
        </w:numPr>
        <w:ind w:firstLine="240" w:firstLineChars="100"/>
        <w:rPr>
          <w:rFonts w:hint="default"/>
          <w:sz w:val="24"/>
          <w:szCs w:val="28"/>
          <w:lang w:val="en-US" w:eastAsia="zh-CN"/>
        </w:rPr>
      </w:pPr>
      <w:r>
        <w:rPr>
          <w:rFonts w:hint="default"/>
          <w:sz w:val="24"/>
          <w:szCs w:val="28"/>
          <w:lang w:val="en-US" w:eastAsia="zh-CN"/>
        </w:rPr>
        <w:t>切入点是一个或一组连接点，通知将在这些位置执行。可以通过表达式或匹配的方式指明切入点。</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什么是目标对象? </w:t>
      </w:r>
    </w:p>
    <w:p>
      <w:pPr>
        <w:numPr>
          <w:ilvl w:val="0"/>
          <w:numId w:val="0"/>
        </w:numPr>
        <w:ind w:firstLine="240" w:firstLineChars="100"/>
        <w:rPr>
          <w:rFonts w:hint="default"/>
          <w:sz w:val="24"/>
          <w:szCs w:val="28"/>
          <w:lang w:val="en-US" w:eastAsia="zh-CN"/>
        </w:rPr>
      </w:pPr>
      <w:r>
        <w:rPr>
          <w:rFonts w:hint="default"/>
          <w:sz w:val="24"/>
          <w:szCs w:val="28"/>
          <w:lang w:val="en-US" w:eastAsia="zh-CN"/>
        </w:rPr>
        <w:t>被一个或者多个切面所通知的对象。它通常是一个代理对象。也指被通知（advised）对象。</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什么是代理?</w:t>
      </w:r>
    </w:p>
    <w:p>
      <w:pPr>
        <w:numPr>
          <w:ilvl w:val="0"/>
          <w:numId w:val="0"/>
        </w:numPr>
        <w:ind w:firstLine="240" w:firstLineChars="100"/>
        <w:rPr>
          <w:rFonts w:hint="default"/>
          <w:sz w:val="24"/>
          <w:szCs w:val="28"/>
          <w:lang w:val="en-US" w:eastAsia="zh-CN"/>
        </w:rPr>
      </w:pPr>
      <w:r>
        <w:rPr>
          <w:rFonts w:hint="default"/>
          <w:sz w:val="24"/>
          <w:szCs w:val="28"/>
          <w:lang w:val="en-US" w:eastAsia="zh-CN"/>
        </w:rPr>
        <w:t>代理是通知目标对象后创建的对象。从客户端的角度看，代理对象和目标对象是一样的</w:t>
      </w:r>
      <w:r>
        <w:rPr>
          <w:rFonts w:hint="eastAsia"/>
          <w:sz w:val="24"/>
          <w:szCs w:val="28"/>
          <w:lang w:val="en-US" w:eastAsia="zh-CN"/>
        </w:rPr>
        <w:t>。</w:t>
      </w:r>
    </w:p>
    <w:p>
      <w:pPr>
        <w:numPr>
          <w:ilvl w:val="0"/>
          <w:numId w:val="0"/>
        </w:numPr>
        <w:ind w:firstLine="240" w:firstLineChars="100"/>
        <w:rPr>
          <w:rFonts w:hint="default"/>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Spring 的通知是什么？有哪几种类型？</w:t>
      </w:r>
    </w:p>
    <w:p>
      <w:pPr>
        <w:numPr>
          <w:ilvl w:val="0"/>
          <w:numId w:val="0"/>
        </w:numPr>
        <w:ind w:firstLine="240" w:firstLineChars="100"/>
        <w:rPr>
          <w:rFonts w:hint="default"/>
          <w:sz w:val="24"/>
          <w:szCs w:val="28"/>
          <w:lang w:val="en-US" w:eastAsia="zh-CN"/>
        </w:rPr>
      </w:pPr>
      <w:r>
        <w:rPr>
          <w:rFonts w:hint="default"/>
          <w:sz w:val="24"/>
          <w:szCs w:val="28"/>
          <w:lang w:val="en-US" w:eastAsia="zh-CN"/>
        </w:rPr>
        <w:t>通知是个在方法执行前或执行后要做的动作，实际上是程序执行时要通过 SpringAOP 框架触发的代码段。</w:t>
      </w:r>
    </w:p>
    <w:p>
      <w:pPr>
        <w:numPr>
          <w:ilvl w:val="0"/>
          <w:numId w:val="0"/>
        </w:numPr>
        <w:ind w:firstLine="240" w:firstLineChars="100"/>
        <w:rPr>
          <w:rFonts w:hint="default"/>
          <w:sz w:val="24"/>
          <w:szCs w:val="28"/>
          <w:lang w:val="en-US" w:eastAsia="zh-CN"/>
        </w:rPr>
      </w:pPr>
    </w:p>
    <w:p>
      <w:pPr>
        <w:numPr>
          <w:ilvl w:val="0"/>
          <w:numId w:val="0"/>
        </w:numPr>
        <w:ind w:firstLine="240" w:firstLineChars="100"/>
        <w:rPr>
          <w:rFonts w:hint="default"/>
          <w:color w:val="FF0000"/>
          <w:sz w:val="24"/>
          <w:szCs w:val="28"/>
          <w:lang w:val="en-US" w:eastAsia="zh-CN"/>
        </w:rPr>
      </w:pPr>
      <w:r>
        <w:rPr>
          <w:rFonts w:hint="default"/>
          <w:color w:val="FF0000"/>
          <w:sz w:val="24"/>
          <w:szCs w:val="28"/>
          <w:lang w:val="en-US" w:eastAsia="zh-CN"/>
        </w:rPr>
        <w:t>Spring 切面可以应用五种类型的通知：</w:t>
      </w:r>
    </w:p>
    <w:p>
      <w:pPr>
        <w:numPr>
          <w:ilvl w:val="0"/>
          <w:numId w:val="0"/>
        </w:numPr>
        <w:ind w:firstLine="240" w:firstLineChars="100"/>
        <w:rPr>
          <w:rFonts w:hint="default"/>
          <w:sz w:val="24"/>
          <w:szCs w:val="28"/>
          <w:lang w:val="en-US" w:eastAsia="zh-CN"/>
        </w:rPr>
      </w:pPr>
      <w:r>
        <w:rPr>
          <w:rFonts w:hint="default"/>
          <w:sz w:val="24"/>
          <w:szCs w:val="28"/>
          <w:lang w:val="en-US" w:eastAsia="zh-CN"/>
        </w:rPr>
        <w:t>1）before：前置通知，在一个方法执行前被调用。</w:t>
      </w:r>
    </w:p>
    <w:p>
      <w:pPr>
        <w:numPr>
          <w:ilvl w:val="0"/>
          <w:numId w:val="0"/>
        </w:numPr>
        <w:ind w:firstLine="240" w:firstLineChars="100"/>
        <w:rPr>
          <w:rFonts w:hint="default"/>
          <w:sz w:val="24"/>
          <w:szCs w:val="28"/>
          <w:lang w:val="en-US" w:eastAsia="zh-CN"/>
        </w:rPr>
      </w:pPr>
      <w:r>
        <w:rPr>
          <w:rFonts w:hint="default"/>
          <w:sz w:val="24"/>
          <w:szCs w:val="28"/>
          <w:lang w:val="en-US" w:eastAsia="zh-CN"/>
        </w:rPr>
        <w:t>2）after: 在方法执行之后调用的通知，无论方法执行是否成功。</w:t>
      </w:r>
    </w:p>
    <w:p>
      <w:pPr>
        <w:numPr>
          <w:ilvl w:val="0"/>
          <w:numId w:val="0"/>
        </w:numPr>
        <w:ind w:firstLine="240" w:firstLineChars="100"/>
        <w:rPr>
          <w:rFonts w:hint="default"/>
          <w:sz w:val="24"/>
          <w:szCs w:val="28"/>
          <w:lang w:val="en-US" w:eastAsia="zh-CN"/>
        </w:rPr>
      </w:pPr>
      <w:r>
        <w:rPr>
          <w:rFonts w:hint="default"/>
          <w:sz w:val="24"/>
          <w:szCs w:val="28"/>
          <w:lang w:val="en-US" w:eastAsia="zh-CN"/>
        </w:rPr>
        <w:t>3）after-returning: 仅当方法成功完成后执行的通知。</w:t>
      </w:r>
    </w:p>
    <w:p>
      <w:pPr>
        <w:numPr>
          <w:ilvl w:val="0"/>
          <w:numId w:val="0"/>
        </w:numPr>
        <w:ind w:firstLine="240" w:firstLineChars="100"/>
        <w:rPr>
          <w:rFonts w:hint="default"/>
          <w:sz w:val="24"/>
          <w:szCs w:val="28"/>
          <w:lang w:val="en-US" w:eastAsia="zh-CN"/>
        </w:rPr>
      </w:pPr>
      <w:r>
        <w:rPr>
          <w:rFonts w:hint="default"/>
          <w:sz w:val="24"/>
          <w:szCs w:val="28"/>
          <w:lang w:val="en-US" w:eastAsia="zh-CN"/>
        </w:rPr>
        <w:t>4）after-throwing: 在方法抛出异常退出时执行的通知。</w:t>
      </w:r>
    </w:p>
    <w:p>
      <w:pPr>
        <w:numPr>
          <w:ilvl w:val="0"/>
          <w:numId w:val="0"/>
        </w:numPr>
        <w:ind w:firstLine="240" w:firstLineChars="100"/>
        <w:rPr>
          <w:rFonts w:hint="default"/>
          <w:sz w:val="24"/>
          <w:szCs w:val="28"/>
          <w:lang w:val="en-US" w:eastAsia="zh-CN"/>
        </w:rPr>
      </w:pPr>
      <w:r>
        <w:rPr>
          <w:rFonts w:hint="default"/>
          <w:sz w:val="24"/>
          <w:szCs w:val="28"/>
          <w:lang w:val="en-US" w:eastAsia="zh-CN"/>
        </w:rPr>
        <w:t>5）around: 在方法执行之前和之后调用的通知。</w:t>
      </w:r>
    </w:p>
    <w:p>
      <w:pPr>
        <w:numPr>
          <w:ilvl w:val="0"/>
          <w:numId w:val="0"/>
        </w:numPr>
        <w:ind w:firstLine="240" w:firstLineChars="100"/>
        <w:rPr>
          <w:rFonts w:hint="default"/>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Spring 能帮我们做什么？</w:t>
      </w: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a.</w:t>
      </w:r>
      <w:r>
        <w:rPr>
          <w:rFonts w:hint="default"/>
          <w:sz w:val="24"/>
          <w:szCs w:val="28"/>
          <w:lang w:val="en-US" w:eastAsia="zh-CN"/>
        </w:rPr>
        <w:t xml:space="preserve"> Spring 能帮我们根据配置文件创建及组装对象之间的依赖关系。</w:t>
      </w:r>
    </w:p>
    <w:p>
      <w:pPr>
        <w:numPr>
          <w:ilvl w:val="0"/>
          <w:numId w:val="0"/>
        </w:numPr>
        <w:ind w:firstLine="720" w:firstLineChars="300"/>
        <w:rPr>
          <w:rFonts w:hint="default"/>
          <w:sz w:val="24"/>
          <w:szCs w:val="28"/>
          <w:lang w:val="en-US" w:eastAsia="zh-CN"/>
        </w:rPr>
      </w:pPr>
      <w:r>
        <w:rPr>
          <w:rFonts w:hint="default"/>
          <w:sz w:val="24"/>
          <w:szCs w:val="28"/>
          <w:lang w:val="en-US" w:eastAsia="zh-CN"/>
        </w:rPr>
        <w:t>Spring 根据配置文件来进行创建及组装对象间依赖关系，只需要改配置文件即可</w:t>
      </w:r>
    </w:p>
    <w:p>
      <w:pPr>
        <w:numPr>
          <w:ilvl w:val="0"/>
          <w:numId w:val="0"/>
        </w:numPr>
        <w:ind w:firstLine="720" w:firstLineChars="3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b.</w:t>
      </w:r>
      <w:r>
        <w:rPr>
          <w:rFonts w:hint="default"/>
          <w:sz w:val="24"/>
          <w:szCs w:val="28"/>
          <w:lang w:val="en-US" w:eastAsia="zh-CN"/>
        </w:rPr>
        <w:t xml:space="preserve"> Spring 面向切面编程能帮助我们无耦合的实现日志记录，性能统计，安全控制。</w:t>
      </w:r>
    </w:p>
    <w:p>
      <w:pPr>
        <w:numPr>
          <w:ilvl w:val="0"/>
          <w:numId w:val="0"/>
        </w:numPr>
        <w:ind w:firstLine="720" w:firstLineChars="300"/>
        <w:rPr>
          <w:rFonts w:hint="default"/>
          <w:sz w:val="24"/>
          <w:szCs w:val="28"/>
          <w:lang w:val="en-US" w:eastAsia="zh-CN"/>
        </w:rPr>
      </w:pPr>
      <w:r>
        <w:rPr>
          <w:rFonts w:hint="default"/>
          <w:sz w:val="24"/>
          <w:szCs w:val="28"/>
          <w:lang w:val="en-US" w:eastAsia="zh-CN"/>
        </w:rPr>
        <w:t>Spring 面向切面编程能提供一种更好的方式来完成，一般通过配置方式，而且不需要在现有代码中添加任何额外代码，现有代码专注业务逻辑。</w:t>
      </w:r>
    </w:p>
    <w:p>
      <w:pPr>
        <w:numPr>
          <w:ilvl w:val="0"/>
          <w:numId w:val="0"/>
        </w:numPr>
        <w:ind w:firstLine="720" w:firstLineChars="3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c.</w:t>
      </w:r>
      <w:r>
        <w:rPr>
          <w:rFonts w:hint="default"/>
          <w:sz w:val="24"/>
          <w:szCs w:val="28"/>
          <w:lang w:val="en-US" w:eastAsia="zh-CN"/>
        </w:rPr>
        <w:t xml:space="preserve"> Spring 能非常简单的帮我们管理数据库事务。</w:t>
      </w:r>
    </w:p>
    <w:p>
      <w:pPr>
        <w:numPr>
          <w:ilvl w:val="0"/>
          <w:numId w:val="0"/>
        </w:numPr>
        <w:ind w:firstLine="720" w:firstLineChars="300"/>
        <w:rPr>
          <w:rFonts w:hint="default"/>
          <w:sz w:val="24"/>
          <w:szCs w:val="28"/>
          <w:lang w:val="en-US" w:eastAsia="zh-CN"/>
        </w:rPr>
      </w:pPr>
      <w:r>
        <w:rPr>
          <w:rFonts w:hint="default"/>
          <w:sz w:val="24"/>
          <w:szCs w:val="28"/>
          <w:lang w:val="en-US" w:eastAsia="zh-CN"/>
        </w:rPr>
        <w:t>采用 Spring，我们只需获取连接，执行 SQL，其他事物相关的都交给 Spring 来管理了。</w:t>
      </w:r>
    </w:p>
    <w:p>
      <w:pPr>
        <w:numPr>
          <w:ilvl w:val="0"/>
          <w:numId w:val="0"/>
        </w:numPr>
        <w:ind w:firstLine="720" w:firstLineChars="3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d.</w:t>
      </w:r>
      <w:r>
        <w:rPr>
          <w:rFonts w:hint="default"/>
          <w:sz w:val="24"/>
          <w:szCs w:val="28"/>
          <w:lang w:val="en-US" w:eastAsia="zh-CN"/>
        </w:rPr>
        <w:t xml:space="preserve"> Spring 还能与第三方数据库访问框架（如 Hibernate、JPA）无缝集成，而且自己也提供了一套 JDBC访问模板，来方便数据库访问。</w:t>
      </w:r>
    </w:p>
    <w:p>
      <w:pPr>
        <w:numPr>
          <w:ilvl w:val="0"/>
          <w:numId w:val="0"/>
        </w:numPr>
        <w:ind w:firstLine="240" w:firstLineChars="1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e.</w:t>
      </w:r>
      <w:r>
        <w:rPr>
          <w:rFonts w:hint="default"/>
          <w:sz w:val="24"/>
          <w:szCs w:val="28"/>
          <w:lang w:val="en-US" w:eastAsia="zh-CN"/>
        </w:rPr>
        <w:t xml:space="preserve"> Spring 还能与第三方 Web（如 Struts、JSF）框架无缝集成，而且自己也提供了一套 Spring MVC框架，来方便 web 层搭建。</w:t>
      </w:r>
    </w:p>
    <w:p>
      <w:pPr>
        <w:numPr>
          <w:ilvl w:val="0"/>
          <w:numId w:val="0"/>
        </w:numPr>
        <w:ind w:firstLine="240" w:firstLineChars="100"/>
        <w:rPr>
          <w:rFonts w:hint="default"/>
          <w:sz w:val="24"/>
          <w:szCs w:val="28"/>
          <w:lang w:val="en-US" w:eastAsia="zh-CN"/>
        </w:rPr>
      </w:pPr>
    </w:p>
    <w:p>
      <w:pPr>
        <w:numPr>
          <w:ilvl w:val="0"/>
          <w:numId w:val="0"/>
        </w:numPr>
        <w:ind w:firstLine="240" w:firstLineChars="100"/>
        <w:rPr>
          <w:rFonts w:hint="default"/>
          <w:sz w:val="24"/>
          <w:szCs w:val="28"/>
          <w:lang w:val="en-US" w:eastAsia="zh-CN"/>
        </w:rPr>
      </w:pPr>
      <w:r>
        <w:rPr>
          <w:rFonts w:hint="default"/>
          <w:color w:val="FF0000"/>
          <w:sz w:val="24"/>
          <w:szCs w:val="28"/>
          <w:lang w:val="en-US" w:eastAsia="zh-CN"/>
        </w:rPr>
        <w:t xml:space="preserve">f. </w:t>
      </w:r>
      <w:r>
        <w:rPr>
          <w:rFonts w:hint="default"/>
          <w:sz w:val="24"/>
          <w:szCs w:val="28"/>
          <w:lang w:val="en-US" w:eastAsia="zh-CN"/>
        </w:rPr>
        <w:t>Spring 能方便的与 Java EE（如 Java Mail、任务调度）整合，与更多技术整合（比如缓存框架）。</w:t>
      </w:r>
    </w:p>
    <w:p>
      <w:pPr>
        <w:numPr>
          <w:ilvl w:val="0"/>
          <w:numId w:val="0"/>
        </w:numPr>
        <w:ind w:firstLine="240" w:firstLineChars="100"/>
        <w:rPr>
          <w:rFonts w:hint="default"/>
          <w:sz w:val="24"/>
          <w:szCs w:val="28"/>
          <w:lang w:val="en-US" w:eastAsia="zh-CN"/>
        </w:rPr>
      </w:pPr>
    </w:p>
    <w:p>
      <w:pPr>
        <w:pStyle w:val="3"/>
        <w:rPr>
          <w:rFonts w:hint="default"/>
          <w:sz w:val="24"/>
          <w:szCs w:val="28"/>
          <w:lang w:val="en-US" w:eastAsia="zh-CN"/>
        </w:rPr>
      </w:pPr>
      <w:r>
        <w:rPr>
          <w:rFonts w:hint="eastAsia" w:ascii="黑体" w:hAnsi="黑体" w:eastAsia="黑体" w:cs="黑体"/>
          <w:sz w:val="32"/>
          <w:szCs w:val="32"/>
          <w:lang w:val="en-US" w:eastAsia="zh-CN"/>
        </w:rPr>
        <w:t>Spring 配置文件有什么作用？</w:t>
      </w:r>
    </w:p>
    <w:p>
      <w:pPr>
        <w:numPr>
          <w:ilvl w:val="0"/>
          <w:numId w:val="0"/>
        </w:numPr>
        <w:ind w:firstLine="240" w:firstLineChars="100"/>
        <w:rPr>
          <w:rFonts w:hint="default"/>
          <w:sz w:val="24"/>
          <w:szCs w:val="28"/>
          <w:lang w:val="en-US" w:eastAsia="zh-CN"/>
        </w:rPr>
      </w:pPr>
      <w:r>
        <w:rPr>
          <w:rFonts w:hint="default"/>
          <w:sz w:val="24"/>
          <w:szCs w:val="28"/>
          <w:lang w:val="en-US" w:eastAsia="zh-CN"/>
        </w:rPr>
        <w:t>Spring 配置文件是个 XML 文件，这个文件包含了类信息，描述了如何配置它们，以及如何相互调用。</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什么是 Spring IOC 容器？</w:t>
      </w:r>
    </w:p>
    <w:p>
      <w:pPr>
        <w:numPr>
          <w:ilvl w:val="0"/>
          <w:numId w:val="0"/>
        </w:numPr>
        <w:ind w:firstLine="240" w:firstLineChars="100"/>
        <w:rPr>
          <w:rFonts w:hint="default"/>
          <w:sz w:val="24"/>
          <w:szCs w:val="28"/>
          <w:lang w:val="en-US" w:eastAsia="zh-CN"/>
        </w:rPr>
      </w:pPr>
      <w:r>
        <w:rPr>
          <w:rFonts w:hint="default"/>
          <w:sz w:val="24"/>
          <w:szCs w:val="28"/>
          <w:lang w:val="en-US" w:eastAsia="zh-CN"/>
        </w:rPr>
        <w:t>IOC 控制反转：Spring IOC 负责创建对象，管理对象。通过依赖注入（DI），装配对象，配置对象，并且管理这些对象的整个生命周期。</w:t>
      </w: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IOC 的优点是什么？</w:t>
      </w:r>
    </w:p>
    <w:p>
      <w:pPr>
        <w:numPr>
          <w:ilvl w:val="0"/>
          <w:numId w:val="0"/>
        </w:numPr>
        <w:ind w:firstLine="240" w:firstLineChars="100"/>
        <w:rPr>
          <w:rFonts w:hint="default"/>
          <w:sz w:val="24"/>
          <w:szCs w:val="28"/>
          <w:lang w:val="en-US" w:eastAsia="zh-CN"/>
        </w:rPr>
      </w:pPr>
      <w:r>
        <w:rPr>
          <w:rFonts w:hint="eastAsia"/>
          <w:sz w:val="24"/>
          <w:szCs w:val="28"/>
          <w:lang w:val="en-US" w:eastAsia="zh-CN"/>
        </w:rPr>
        <w:t>开发更方便组织分工</w:t>
      </w:r>
    </w:p>
    <w:p>
      <w:pPr>
        <w:numPr>
          <w:ilvl w:val="0"/>
          <w:numId w:val="0"/>
        </w:numPr>
        <w:ind w:firstLine="240" w:firstLineChars="100"/>
        <w:rPr>
          <w:rFonts w:hint="eastAsia"/>
          <w:sz w:val="24"/>
          <w:szCs w:val="28"/>
          <w:lang w:val="en-US" w:eastAsia="zh-CN"/>
        </w:rPr>
      </w:pPr>
      <w:r>
        <w:rPr>
          <w:rFonts w:hint="eastAsia"/>
          <w:sz w:val="24"/>
          <w:szCs w:val="28"/>
          <w:lang w:val="en-US" w:eastAsia="zh-CN"/>
        </w:rPr>
        <w:t>代码更容易进行复用</w:t>
      </w:r>
    </w:p>
    <w:p>
      <w:pPr>
        <w:numPr>
          <w:ilvl w:val="0"/>
          <w:numId w:val="0"/>
        </w:numPr>
        <w:ind w:firstLine="240" w:firstLineChars="100"/>
        <w:rPr>
          <w:rFonts w:hint="eastAsia"/>
          <w:sz w:val="24"/>
          <w:szCs w:val="28"/>
          <w:lang w:val="en-US" w:eastAsia="zh-CN"/>
        </w:rPr>
      </w:pPr>
      <w:r>
        <w:rPr>
          <w:rFonts w:hint="eastAsia"/>
          <w:sz w:val="24"/>
          <w:szCs w:val="28"/>
          <w:lang w:val="en-US" w:eastAsia="zh-CN"/>
        </w:rPr>
        <w:t>更容易进行测试</w:t>
      </w:r>
    </w:p>
    <w:p>
      <w:pPr>
        <w:numPr>
          <w:ilvl w:val="0"/>
          <w:numId w:val="0"/>
        </w:numPr>
        <w:ind w:firstLine="240" w:firstLineChars="100"/>
        <w:rPr>
          <w:rFonts w:hint="eastAsia"/>
          <w:sz w:val="24"/>
          <w:szCs w:val="28"/>
          <w:lang w:val="en-US" w:eastAsia="zh-CN"/>
        </w:rPr>
      </w:pPr>
      <w:r>
        <w:rPr>
          <w:rFonts w:hint="eastAsia"/>
          <w:sz w:val="24"/>
          <w:szCs w:val="28"/>
          <w:lang w:val="en-US" w:eastAsia="zh-CN"/>
        </w:rPr>
        <w:t>软件演化有更好的灵活性，能快速响应需求变化，维护代价更小</w:t>
      </w:r>
    </w:p>
    <w:p>
      <w:pPr>
        <w:numPr>
          <w:ilvl w:val="0"/>
          <w:numId w:val="0"/>
        </w:numPr>
        <w:ind w:firstLine="240" w:firstLineChars="100"/>
        <w:rPr>
          <w:rFonts w:hint="default"/>
          <w:sz w:val="24"/>
          <w:szCs w:val="28"/>
          <w:lang w:val="en-US" w:eastAsia="zh-CN"/>
        </w:rPr>
      </w:pPr>
    </w:p>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怎样开启注解装配？</w:t>
      </w:r>
    </w:p>
    <w:p>
      <w:pPr>
        <w:numPr>
          <w:ilvl w:val="0"/>
          <w:numId w:val="0"/>
        </w:numPr>
        <w:ind w:firstLine="240" w:firstLineChars="100"/>
        <w:rPr>
          <w:rFonts w:hint="default"/>
          <w:sz w:val="24"/>
          <w:szCs w:val="28"/>
          <w:lang w:val="en-US" w:eastAsia="zh-CN"/>
        </w:rPr>
      </w:pPr>
      <w:r>
        <w:rPr>
          <w:rFonts w:hint="default"/>
          <w:sz w:val="24"/>
          <w:szCs w:val="28"/>
          <w:lang w:val="en-US" w:eastAsia="zh-CN"/>
        </w:rPr>
        <w:t>注解装配在默认情况下是不开启的，为了使用注解装配，我们必须在 Spring 配 置 文 件 中 配置 &lt;context:annotation-config/&gt;元素。</w:t>
      </w:r>
    </w:p>
    <w:p>
      <w:pPr>
        <w:numPr>
          <w:ilvl w:val="0"/>
          <w:numId w:val="0"/>
        </w:numPr>
        <w:ind w:firstLine="240" w:firstLineChars="100"/>
        <w:rPr>
          <w:rFonts w:hint="default"/>
          <w:sz w:val="24"/>
          <w:szCs w:val="28"/>
          <w:lang w:val="en-US" w:eastAsia="zh-CN"/>
        </w:rPr>
      </w:pPr>
    </w:p>
    <w:p>
      <w:pPr>
        <w:pStyle w:val="3"/>
        <w:rPr>
          <w:rFonts w:ascii="微软雅黑" w:hAnsi="微软雅黑" w:eastAsia="微软雅黑" w:cs="微软雅黑"/>
          <w:caps w:val="0"/>
          <w:color w:val="000000"/>
          <w:spacing w:val="0"/>
          <w:sz w:val="24"/>
          <w:szCs w:val="24"/>
          <w:lang w:val="en-US"/>
        </w:rPr>
      </w:pPr>
      <w:r>
        <w:rPr>
          <w:rFonts w:hint="eastAsia"/>
          <w:lang w:val="en-US" w:eastAsia="zh-CN"/>
        </w:rPr>
        <w:t>什么是事务?事务传播行为?如何配置声明式事务的？</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事务</w:t>
      </w:r>
      <w:r>
        <w:rPr>
          <w:rFonts w:hint="eastAsia"/>
          <w:sz w:val="24"/>
          <w:szCs w:val="28"/>
          <w:lang w:val="en-US" w:eastAsia="zh-CN"/>
        </w:rPr>
        <w:t>就是执行的一组操作的单个逻辑单元,要么全部成功,要么全部失败.</w:t>
      </w:r>
    </w:p>
    <w:p>
      <w:pPr>
        <w:numPr>
          <w:ilvl w:val="0"/>
          <w:numId w:val="0"/>
        </w:numPr>
        <w:ind w:firstLine="240" w:firstLineChars="100"/>
        <w:rPr>
          <w:rFonts w:hint="eastAsia"/>
          <w:sz w:val="24"/>
          <w:szCs w:val="28"/>
          <w:lang w:val="en-US" w:eastAsia="zh-CN"/>
        </w:rPr>
      </w:pPr>
      <w:r>
        <w:rPr>
          <w:rFonts w:hint="eastAsia"/>
          <w:sz w:val="24"/>
          <w:szCs w:val="28"/>
          <w:lang w:val="en-US" w:eastAsia="zh-CN"/>
        </w:rPr>
        <w:t>(ACID:四个特性. 原子性,一致性,隔离性,持久性.)</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事务传播行为</w:t>
      </w:r>
      <w:r>
        <w:rPr>
          <w:rFonts w:hint="eastAsia"/>
          <w:sz w:val="24"/>
          <w:szCs w:val="28"/>
          <w:lang w:val="en-US" w:eastAsia="zh-CN"/>
        </w:rPr>
        <w:t>就是多个事务方法相互调用时，事务如何在这些方法间传播。</w:t>
      </w:r>
    </w:p>
    <w:p>
      <w:pPr>
        <w:numPr>
          <w:ilvl w:val="0"/>
          <w:numId w:val="0"/>
        </w:numPr>
        <w:rPr>
          <w:rFonts w:hint="eastAsia"/>
          <w:lang w:val="en-US" w:eastAsia="zh-CN"/>
        </w:rPr>
      </w:pPr>
      <w:r>
        <w:rPr>
          <w:rFonts w:ascii="Times New Roman" w:hAnsi="Times New Roman" w:eastAsia="Times New Roman"/>
          <w:b/>
          <w:sz w:val="32"/>
        </w:rPr>
        <w:t xml:space="preserve"> </w:t>
      </w:r>
    </w:p>
    <w:p>
      <w:pPr>
        <w:ind w:firstLine="420" w:firstLineChars="200"/>
        <w:rPr>
          <w:rFonts w:hint="eastAsia"/>
          <w:lang w:val="en-US" w:eastAsia="zh-CN"/>
        </w:rPr>
      </w:pPr>
    </w:p>
    <w:p>
      <w:pPr>
        <w:pStyle w:val="3"/>
        <w:rPr>
          <w:rFonts w:hint="eastAsia"/>
          <w:lang w:val="en-US" w:eastAsia="zh-CN"/>
        </w:rPr>
      </w:pPr>
      <w:r>
        <w:rPr>
          <w:rFonts w:hint="eastAsia"/>
          <w:lang w:val="en-US" w:eastAsia="zh-CN"/>
        </w:rPr>
        <w:t>Hystrix 解释一下怎么处理服务雪崩问题?</w:t>
      </w:r>
    </w:p>
    <w:p>
      <w:pPr>
        <w:rPr>
          <w:rFonts w:hint="default"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分布式系统中经常会出现某个基础服务不可用造成整个系统不可用的情况, 这种现象被称为</w:t>
      </w:r>
      <w:r>
        <w:rPr>
          <w:rFonts w:ascii="Arial" w:hAnsi="Arial" w:eastAsia="Arial" w:cs="Arial"/>
          <w:i w:val="0"/>
          <w:caps w:val="0"/>
          <w:color w:val="FF0000"/>
          <w:spacing w:val="0"/>
          <w:sz w:val="19"/>
          <w:szCs w:val="19"/>
          <w:shd w:val="clear" w:fill="FFFFFF"/>
        </w:rPr>
        <w:t>服务雪崩效应.</w:t>
      </w:r>
      <w:r>
        <w:rPr>
          <w:rFonts w:hint="default" w:ascii="Arial" w:hAnsi="Arial" w:eastAsia="Arial" w:cs="Arial"/>
          <w:i w:val="0"/>
          <w:caps w:val="0"/>
          <w:color w:val="FF0000"/>
          <w:spacing w:val="0"/>
          <w:sz w:val="19"/>
          <w:szCs w:val="19"/>
          <w:shd w:val="clear" w:fill="FFFFFF"/>
        </w:rPr>
        <w:t> </w:t>
      </w:r>
    </w:p>
    <w:p>
      <w:pPr>
        <w:rPr>
          <w:rFonts w:hint="default" w:ascii="Arial" w:hAnsi="Arial" w:eastAsia="Arial" w:cs="Arial"/>
          <w:i w:val="0"/>
          <w:caps w:val="0"/>
          <w:color w:val="333333"/>
          <w:spacing w:val="0"/>
          <w:sz w:val="19"/>
          <w:szCs w:val="19"/>
          <w:shd w:val="clear" w:fill="FFFFFF"/>
        </w:rPr>
      </w:pPr>
    </w:p>
    <w:p>
      <w:pPr>
        <w:rPr>
          <w:rFonts w:hint="eastAsia" w:ascii="Arial" w:hAnsi="Arial" w:eastAsia="Arial" w:cs="Arial"/>
          <w:i w:val="0"/>
          <w:caps w:val="0"/>
          <w:color w:val="FF0000"/>
          <w:spacing w:val="0"/>
          <w:sz w:val="19"/>
          <w:szCs w:val="19"/>
          <w:shd w:val="clear" w:fill="FFFFFF"/>
          <w:lang w:val="en-US" w:eastAsia="zh-CN"/>
        </w:rPr>
      </w:pPr>
      <w:r>
        <w:rPr>
          <w:rFonts w:hint="eastAsia" w:ascii="Arial" w:hAnsi="Arial" w:eastAsia="Arial" w:cs="Arial"/>
          <w:i w:val="0"/>
          <w:caps w:val="0"/>
          <w:color w:val="FF0000"/>
          <w:spacing w:val="0"/>
          <w:sz w:val="19"/>
          <w:szCs w:val="19"/>
          <w:shd w:val="clear" w:fill="FFFFFF"/>
          <w:lang w:val="en-US" w:eastAsia="zh-CN"/>
        </w:rPr>
        <w:t>使用Hystrix预防服务雪崩</w:t>
      </w:r>
    </w:p>
    <w:p>
      <w:pPr>
        <w:rPr>
          <w:rFonts w:hint="eastAsia" w:ascii="Arial" w:hAnsi="Arial" w:eastAsia="Arial" w:cs="Arial"/>
          <w:i w:val="0"/>
          <w:caps w:val="0"/>
          <w:color w:val="333333"/>
          <w:spacing w:val="0"/>
          <w:sz w:val="19"/>
          <w:szCs w:val="19"/>
          <w:shd w:val="clear" w:fill="FFFFFF"/>
          <w:lang w:val="en-US" w:eastAsia="zh-CN"/>
        </w:rPr>
      </w:pPr>
      <w:r>
        <w:rPr>
          <w:rFonts w:hint="eastAsia" w:ascii="Arial" w:hAnsi="Arial" w:eastAsia="Arial" w:cs="Arial"/>
          <w:i w:val="0"/>
          <w:caps w:val="0"/>
          <w:color w:val="333333"/>
          <w:spacing w:val="0"/>
          <w:sz w:val="19"/>
          <w:szCs w:val="19"/>
          <w:shd w:val="clear" w:fill="FFFFFF"/>
          <w:lang w:val="en-US" w:eastAsia="zh-CN"/>
        </w:rPr>
        <w:t>Hystrix [hɪst'rɪks]的中文含义是豪猪, 因其背上长满了刺,而拥有自我保护能力. Netflix的 Hystrix 是一个帮助解决分布式系统交互时超时处理和容错的类库, 它同样拥有保护系统的能力.</w:t>
      </w:r>
    </w:p>
    <w:p>
      <w:pPr>
        <w:rPr>
          <w:rFonts w:hint="eastAsia" w:ascii="Arial" w:hAnsi="Arial" w:eastAsia="Arial" w:cs="Arial"/>
          <w:i w:val="0"/>
          <w:caps w:val="0"/>
          <w:color w:val="FF0000"/>
          <w:spacing w:val="0"/>
          <w:sz w:val="19"/>
          <w:szCs w:val="19"/>
          <w:shd w:val="clear" w:fill="FFFFFF"/>
          <w:lang w:val="en-US" w:eastAsia="zh-CN"/>
        </w:rPr>
      </w:pPr>
      <w:r>
        <w:rPr>
          <w:rFonts w:hint="eastAsia" w:ascii="Arial" w:hAnsi="Arial" w:eastAsia="Arial" w:cs="Arial"/>
          <w:i w:val="0"/>
          <w:caps w:val="0"/>
          <w:color w:val="FF0000"/>
          <w:spacing w:val="0"/>
          <w:sz w:val="19"/>
          <w:szCs w:val="19"/>
          <w:shd w:val="clear" w:fill="FFFFFF"/>
          <w:lang w:val="en-US" w:eastAsia="zh-CN"/>
        </w:rPr>
        <w:t>资源隔离:</w:t>
      </w:r>
    </w:p>
    <w:p>
      <w:pPr>
        <w:rPr>
          <w:rFonts w:hint="eastAsia" w:ascii="Arial" w:hAnsi="Arial" w:eastAsia="Arial" w:cs="Arial"/>
          <w:i w:val="0"/>
          <w:caps w:val="0"/>
          <w:color w:val="FF0000"/>
          <w:spacing w:val="0"/>
          <w:sz w:val="19"/>
          <w:szCs w:val="19"/>
          <w:shd w:val="clear" w:fill="FFFFFF"/>
          <w:lang w:val="en-US" w:eastAsia="zh-CN"/>
        </w:rPr>
      </w:pPr>
      <w:r>
        <w:rPr>
          <w:rFonts w:ascii="Arial" w:hAnsi="Arial" w:eastAsia="Arial" w:cs="Arial"/>
          <w:i w:val="0"/>
          <w:caps w:val="0"/>
          <w:color w:val="333333"/>
          <w:spacing w:val="0"/>
          <w:sz w:val="19"/>
          <w:szCs w:val="19"/>
          <w:shd w:val="clear" w:fill="FFFFFF"/>
        </w:rPr>
        <w:t>Hystrix通过将每个依赖服务分配独立的线程池进行资源隔离, 从而避免服务雪崩.  </w:t>
      </w:r>
      <w:r>
        <w:rPr>
          <w:rFonts w:hint="default" w:ascii="Arial" w:hAnsi="Arial" w:eastAsia="Arial" w:cs="Arial"/>
          <w:i w:val="0"/>
          <w:caps w:val="0"/>
          <w:color w:val="333333"/>
          <w:spacing w:val="0"/>
          <w:sz w:val="19"/>
          <w:szCs w:val="19"/>
          <w:shd w:val="clear" w:fill="FFFFFF"/>
        </w:rPr>
        <w:br w:type="textWrapping"/>
      </w:r>
    </w:p>
    <w:p>
      <w:pPr>
        <w:rPr>
          <w:rFonts w:hint="eastAsia" w:ascii="Arial" w:hAnsi="Arial" w:eastAsia="Arial" w:cs="Arial"/>
          <w:i w:val="0"/>
          <w:caps w:val="0"/>
          <w:color w:val="FF0000"/>
          <w:spacing w:val="0"/>
          <w:sz w:val="19"/>
          <w:szCs w:val="19"/>
          <w:shd w:val="clear" w:fill="FFFFFF"/>
          <w:lang w:val="en-US" w:eastAsia="zh-CN"/>
        </w:rPr>
      </w:pPr>
      <w:r>
        <w:rPr>
          <w:rFonts w:hint="eastAsia" w:ascii="Arial" w:hAnsi="Arial" w:eastAsia="Arial" w:cs="Arial"/>
          <w:i w:val="0"/>
          <w:caps w:val="0"/>
          <w:color w:val="FF0000"/>
          <w:spacing w:val="0"/>
          <w:sz w:val="19"/>
          <w:szCs w:val="19"/>
          <w:shd w:val="clear" w:fill="FFFFFF"/>
          <w:lang w:val="en-US" w:eastAsia="zh-CN"/>
        </w:rPr>
        <w:t>熔断器:</w:t>
      </w:r>
    </w:p>
    <w:p>
      <w:pPr>
        <w:rPr>
          <w:rFonts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熔断器的开关能保证服务调用者在调用异常服务时, 快速返回结果, 避免大量的同步等待. 并且熔断器能在一段时间后继续侦测请求执行结果, 提供恢复服务调用的可能.</w:t>
      </w:r>
    </w:p>
    <w:p>
      <w:pPr>
        <w:rPr>
          <w:rFonts w:hint="eastAsia" w:ascii="Arial" w:hAnsi="Arial" w:eastAsia="Arial" w:cs="Arial"/>
          <w:i w:val="0"/>
          <w:caps w:val="0"/>
          <w:color w:val="333333"/>
          <w:spacing w:val="0"/>
          <w:sz w:val="19"/>
          <w:szCs w:val="19"/>
          <w:shd w:val="clear" w:fill="FFFFFF"/>
          <w:lang w:val="en-US" w:eastAsia="zh-CN"/>
        </w:rPr>
      </w:pPr>
    </w:p>
    <w:p>
      <w:pPr>
        <w:rPr>
          <w:rFonts w:hint="eastAsia" w:ascii="Arial" w:hAnsi="Arial" w:eastAsia="Arial" w:cs="Arial"/>
          <w:i w:val="0"/>
          <w:caps w:val="0"/>
          <w:color w:val="FF0000"/>
          <w:spacing w:val="0"/>
          <w:sz w:val="19"/>
          <w:szCs w:val="19"/>
          <w:shd w:val="clear" w:fill="FFFFFF"/>
          <w:lang w:val="en-US" w:eastAsia="zh-CN"/>
        </w:rPr>
      </w:pPr>
      <w:r>
        <w:rPr>
          <w:rFonts w:hint="eastAsia" w:ascii="Arial" w:hAnsi="Arial" w:eastAsia="Arial" w:cs="Arial"/>
          <w:i w:val="0"/>
          <w:caps w:val="0"/>
          <w:color w:val="FF0000"/>
          <w:spacing w:val="0"/>
          <w:sz w:val="19"/>
          <w:szCs w:val="19"/>
          <w:shd w:val="clear" w:fill="FFFFFF"/>
          <w:lang w:val="en-US" w:eastAsia="zh-CN"/>
        </w:rPr>
        <w:t>命令模式:</w:t>
      </w:r>
    </w:p>
    <w:p>
      <w:pPr>
        <w:rPr>
          <w:rFonts w:ascii="Arial" w:hAnsi="Arial" w:eastAsia="Arial" w:cs="Arial"/>
          <w:i w:val="0"/>
          <w:caps w:val="0"/>
          <w:color w:val="333333"/>
          <w:spacing w:val="0"/>
          <w:sz w:val="19"/>
          <w:szCs w:val="19"/>
          <w:shd w:val="clear" w:fill="FFFFFF"/>
        </w:rPr>
      </w:pPr>
      <w:r>
        <w:rPr>
          <w:rFonts w:ascii="Arial" w:hAnsi="Arial" w:eastAsia="Arial" w:cs="Arial"/>
          <w:i w:val="0"/>
          <w:caps w:val="0"/>
          <w:color w:val="333333"/>
          <w:spacing w:val="0"/>
          <w:sz w:val="19"/>
          <w:szCs w:val="19"/>
          <w:shd w:val="clear" w:fill="FFFFFF"/>
        </w:rPr>
        <w:t>Hystrix使用命令模式(继承HystrixCommand类)来包裹具体的服务调用逻辑(run方法), 并在命令模式中添加了服务调用失败后的降级逻辑(getFallback).</w:t>
      </w:r>
    </w:p>
    <w:p>
      <w:pPr>
        <w:pStyle w:val="3"/>
        <w:rPr>
          <w:rFonts w:hint="eastAsia" w:ascii="黑体" w:hAnsi="黑体" w:eastAsia="黑体" w:cs="黑体"/>
          <w:i w:val="0"/>
          <w:caps w:val="0"/>
          <w:color w:val="000000" w:themeColor="text1"/>
          <w:spacing w:val="0"/>
          <w:sz w:val="32"/>
          <w:szCs w:val="32"/>
          <w:shd w:val="clear" w:fill="FFFFFF"/>
          <w:lang w:val="en-US" w:eastAsia="zh-CN"/>
          <w14:textFill>
            <w14:solidFill>
              <w14:schemeClr w14:val="tx1"/>
            </w14:solidFill>
          </w14:textFill>
        </w:rPr>
      </w:pPr>
      <w:r>
        <w:rPr>
          <w:rFonts w:hint="eastAsia" w:ascii="黑体" w:hAnsi="黑体" w:eastAsia="黑体" w:cs="黑体"/>
          <w:i w:val="0"/>
          <w:caps w:val="0"/>
          <w:color w:val="000000" w:themeColor="text1"/>
          <w:spacing w:val="0"/>
          <w:sz w:val="32"/>
          <w:szCs w:val="32"/>
          <w:shd w:val="clear" w:fill="FFFFFF"/>
          <w:lang w:val="en-US" w:eastAsia="zh-CN"/>
          <w14:textFill>
            <w14:solidFill>
              <w14:schemeClr w14:val="tx1"/>
            </w14:solidFill>
          </w14:textFill>
        </w:rPr>
        <w:t>如何开启注解处理器和适配器？</w:t>
      </w:r>
    </w:p>
    <w:p>
      <w:pPr>
        <w:numPr>
          <w:ilvl w:val="0"/>
          <w:numId w:val="0"/>
        </w:numPr>
        <w:rPr>
          <w:rFonts w:hint="eastAsia"/>
          <w:sz w:val="24"/>
          <w:szCs w:val="28"/>
          <w:lang w:val="en-US" w:eastAsia="zh-CN"/>
        </w:rPr>
      </w:pPr>
      <w:r>
        <w:rPr>
          <w:rFonts w:hint="eastAsia"/>
          <w:sz w:val="24"/>
          <w:szCs w:val="28"/>
          <w:lang w:val="en-US" w:eastAsia="zh-CN"/>
        </w:rPr>
        <w:t>我们在项目中一般会在 springmvc.xml 中通过开启 &lt;mvc:annotation-driven&gt;来实现注解处理器和适配器的开启。</w:t>
      </w:r>
    </w:p>
    <w:p>
      <w:pPr>
        <w:rPr>
          <w:rFonts w:hint="eastAsia"/>
          <w:lang w:val="en-US" w:eastAsia="zh-CN"/>
        </w:rPr>
      </w:pPr>
    </w:p>
    <w:p>
      <w:pPr>
        <w:pStyle w:val="3"/>
      </w:pPr>
      <w:r>
        <w:rPr>
          <w:rFonts w:hint="eastAsia"/>
          <w:lang w:val="en-US" w:eastAsia="zh-CN"/>
        </w:rPr>
        <w:t>SpringMVC 传参的的时候要注意什么,方法里面的参数,你是怎么处理的?返回值,响应给页面,要注意什么东西?</w:t>
      </w:r>
    </w:p>
    <w:p>
      <w:pPr>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FF0000"/>
          <w:spacing w:val="0"/>
          <w:sz w:val="19"/>
          <w:szCs w:val="19"/>
          <w:shd w:val="clear" w:fill="FFFFFF"/>
        </w:rPr>
        <w:t>如果是基本类型或者 String 类型</w:t>
      </w:r>
      <w:r>
        <w:rPr>
          <w:rFonts w:hint="default" w:ascii="Arial" w:hAnsi="Arial" w:eastAsia="Arial" w:cs="Arial"/>
          <w:i w:val="0"/>
          <w:caps w:val="0"/>
          <w:color w:val="4F4F4F"/>
          <w:spacing w:val="0"/>
          <w:sz w:val="19"/>
          <w:szCs w:val="19"/>
          <w:shd w:val="clear" w:fill="FFFFFF"/>
        </w:rPr>
        <w:t xml:space="preserve">： </w:t>
      </w:r>
    </w:p>
    <w:p>
      <w:pPr>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要求我们的参数名称必须和控制器中方法的形参名称保持一致。 (严格区分大小写) .</w:t>
      </w:r>
    </w:p>
    <w:p>
      <w:pPr>
        <w:rPr>
          <w:rFonts w:hint="default" w:ascii="Arial" w:hAnsi="Arial" w:eastAsia="Arial" w:cs="Arial"/>
          <w:i w:val="0"/>
          <w:caps w:val="0"/>
          <w:color w:val="4F4F4F"/>
          <w:spacing w:val="0"/>
          <w:sz w:val="19"/>
          <w:szCs w:val="19"/>
          <w:shd w:val="clear" w:fill="FFFFFF"/>
        </w:rPr>
      </w:pPr>
    </w:p>
    <w:p>
      <w:pPr>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FF0000"/>
          <w:spacing w:val="0"/>
          <w:sz w:val="19"/>
          <w:szCs w:val="19"/>
          <w:shd w:val="clear" w:fill="FFFFFF"/>
        </w:rPr>
        <w:t>如果是 POJO 类型</w:t>
      </w:r>
      <w:r>
        <w:rPr>
          <w:rFonts w:hint="default" w:ascii="Arial" w:hAnsi="Arial" w:eastAsia="Arial" w:cs="Arial"/>
          <w:i w:val="0"/>
          <w:caps w:val="0"/>
          <w:color w:val="4F4F4F"/>
          <w:spacing w:val="0"/>
          <w:sz w:val="19"/>
          <w:szCs w:val="19"/>
          <w:shd w:val="clear" w:fill="FFFFFF"/>
        </w:rPr>
        <w:t>( 实际就是普通JavaBeans,使用POJO名称是为了避免和EJB混淆起来)，或者它的关联对象：</w:t>
      </w:r>
    </w:p>
    <w:p>
      <w:pPr>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 xml:space="preserve"> 要求表单中参数名称和 POJO 类的属性名称保持一致。并且控制器方法的参数类型是 POJO 类型 .</w:t>
      </w:r>
    </w:p>
    <w:p>
      <w:pPr>
        <w:rPr>
          <w:rFonts w:hint="default" w:ascii="Arial" w:hAnsi="Arial" w:eastAsia="Arial" w:cs="Arial"/>
          <w:i w:val="0"/>
          <w:caps w:val="0"/>
          <w:color w:val="4F4F4F"/>
          <w:spacing w:val="0"/>
          <w:sz w:val="19"/>
          <w:szCs w:val="19"/>
          <w:shd w:val="clear" w:fill="FFFFFF"/>
        </w:rPr>
      </w:pPr>
    </w:p>
    <w:p>
      <w:pPr>
        <w:rPr>
          <w:rFonts w:ascii="Arial" w:hAnsi="Arial" w:eastAsia="Arial" w:cs="Arial"/>
          <w:i w:val="0"/>
          <w:caps w:val="0"/>
          <w:color w:val="4F4F4F"/>
          <w:spacing w:val="0"/>
          <w:sz w:val="19"/>
          <w:szCs w:val="19"/>
          <w:shd w:val="clear" w:fill="FFFFFF"/>
        </w:rPr>
      </w:pPr>
      <w:r>
        <w:rPr>
          <w:rFonts w:hint="default" w:ascii="Arial" w:hAnsi="Arial" w:eastAsia="Arial" w:cs="Arial"/>
          <w:i w:val="0"/>
          <w:caps w:val="0"/>
          <w:color w:val="FF0000"/>
          <w:spacing w:val="0"/>
          <w:sz w:val="19"/>
          <w:szCs w:val="19"/>
          <w:shd w:val="clear" w:fill="FFFFFF"/>
        </w:rPr>
        <w:t>如果是集合类型,有两种方式</w:t>
      </w:r>
      <w:r>
        <w:rPr>
          <w:rFonts w:hint="default" w:ascii="Arial" w:hAnsi="Arial" w:eastAsia="Arial" w:cs="Arial"/>
          <w:i w:val="0"/>
          <w:caps w:val="0"/>
          <w:color w:val="4F4F4F"/>
          <w:spacing w:val="0"/>
          <w:sz w:val="19"/>
          <w:szCs w:val="19"/>
          <w:shd w:val="clear" w:fill="FFFFFF"/>
        </w:rPr>
        <w:t xml:space="preserve">： 第一种：要求集合类型的请求参数必须在 POJO 中。在表单中请求参数名称要和 POJO 中集合属性名称相同。给 List 集合中的元素赋值， 使用下标。给 Map 集合中的元素赋值， 使用键值对。第二种：接收的请求参数是 json 格式数据。需要借助一个注解实现 </w:t>
      </w:r>
    </w:p>
    <w:p>
      <w:pPr>
        <w:rPr>
          <w:rFonts w:hint="eastAsia"/>
          <w:lang w:val="en-US" w:eastAsia="zh-CN"/>
        </w:rPr>
      </w:pPr>
    </w:p>
    <w:p>
      <w:pPr>
        <w:pStyle w:val="3"/>
        <w:rPr>
          <w:rFonts w:hint="eastAsia"/>
          <w:lang w:val="en-US" w:eastAsia="zh-CN"/>
        </w:rPr>
      </w:pPr>
      <w:r>
        <w:rPr>
          <w:rFonts w:hint="eastAsia"/>
          <w:lang w:val="en-US" w:eastAsia="zh-CN"/>
        </w:rPr>
        <w:t>SpringMVC常用注解和参数绑定常用的注解？</w:t>
      </w:r>
    </w:p>
    <w:p>
      <w:pPr>
        <w:pStyle w:val="36"/>
        <w:rPr>
          <w:rFonts w:hint="eastAsia"/>
          <w:lang w:val="en-US" w:eastAsia="zh-CN"/>
        </w:rPr>
      </w:pPr>
      <w:r>
        <w:rPr>
          <w:rFonts w:hint="eastAsia"/>
          <w:color w:val="FF0000"/>
          <w:lang w:val="en-US" w:eastAsia="zh-CN"/>
        </w:rPr>
        <w:t>@Component</w:t>
      </w:r>
      <w:r>
        <w:rPr>
          <w:rFonts w:hint="eastAsia"/>
          <w:lang w:val="en-US" w:eastAsia="zh-CN"/>
        </w:rPr>
        <w:t xml:space="preserve">控制类  </w:t>
      </w:r>
      <w:r>
        <w:rPr>
          <w:rFonts w:hint="eastAsia"/>
          <w:color w:val="FF0000"/>
          <w:lang w:val="en-US" w:eastAsia="zh-CN"/>
        </w:rPr>
        <w:t>@Service</w:t>
      </w:r>
      <w:r>
        <w:rPr>
          <w:rFonts w:hint="eastAsia"/>
          <w:lang w:val="en-US" w:eastAsia="zh-CN"/>
        </w:rPr>
        <w:t xml:space="preserve">服务类 </w:t>
      </w:r>
      <w:r>
        <w:rPr>
          <w:rFonts w:hint="eastAsia"/>
          <w:color w:val="FF0000"/>
          <w:lang w:val="en-US" w:eastAsia="zh-CN"/>
        </w:rPr>
        <w:t>@Repository</w:t>
      </w:r>
      <w:r>
        <w:rPr>
          <w:rFonts w:hint="eastAsia"/>
          <w:lang w:val="en-US" w:eastAsia="zh-CN"/>
        </w:rPr>
        <w:t xml:space="preserve">通常用于仓储类 </w:t>
      </w:r>
    </w:p>
    <w:p>
      <w:pPr>
        <w:pStyle w:val="36"/>
      </w:pPr>
      <w:r>
        <w:rPr>
          <w:rFonts w:hint="eastAsia"/>
          <w:color w:val="FF0000"/>
          <w:lang w:val="en-US" w:eastAsia="zh-CN"/>
        </w:rPr>
        <w:t>@</w:t>
      </w:r>
      <w:r>
        <w:rPr>
          <w:color w:val="FF0000"/>
        </w:rPr>
        <w:t>RequestMapping</w:t>
      </w:r>
      <w:r>
        <w:t>是一个用来处理请求地址映射的注解，可用于类或方法上。</w:t>
      </w:r>
    </w:p>
    <w:p>
      <w:pPr>
        <w:pStyle w:val="36"/>
        <w:rPr>
          <w:rFonts w:hint="eastAsia"/>
          <w:lang w:val="en-US" w:eastAsia="zh-CN"/>
        </w:rPr>
      </w:pPr>
      <w:r>
        <w:rPr>
          <w:color w:val="FF0000"/>
        </w:rPr>
        <w:t>@Autowired</w:t>
      </w:r>
      <w:r>
        <w:rPr>
          <w:rFonts w:hint="eastAsia"/>
          <w:lang w:val="en-US" w:eastAsia="zh-CN"/>
        </w:rPr>
        <w:t xml:space="preserve"> 用于依赖注入。</w:t>
      </w:r>
    </w:p>
    <w:p>
      <w:pPr>
        <w:pStyle w:val="36"/>
        <w:rPr>
          <w:rFonts w:hint="eastAsia"/>
          <w:lang w:val="en-US" w:eastAsia="zh-CN"/>
        </w:rPr>
      </w:pPr>
      <w:r>
        <w:rPr>
          <w:rFonts w:hint="eastAsia"/>
          <w:lang w:val="en-US" w:eastAsia="zh-CN"/>
        </w:rPr>
        <w:t>形参必须和请求参数类型一致.如果不一致呢?不一致就会报错.所以我们可以加个注解</w:t>
      </w:r>
      <w:r>
        <w:rPr>
          <w:rFonts w:hint="eastAsia"/>
          <w:color w:val="FF0000"/>
          <w:lang w:val="en-US" w:eastAsia="zh-CN"/>
        </w:rPr>
        <w:t>@RequestParam()</w:t>
      </w:r>
      <w:r>
        <w:rPr>
          <w:rFonts w:hint="eastAsia"/>
          <w:lang w:val="en-US" w:eastAsia="zh-CN"/>
        </w:rPr>
        <w:t>.</w:t>
      </w:r>
    </w:p>
    <w:p>
      <w:pPr>
        <w:pStyle w:val="3"/>
        <w:rPr>
          <w:rFonts w:hint="eastAsia"/>
          <w:lang w:val="en-US" w:eastAsia="zh-CN"/>
        </w:rPr>
      </w:pPr>
      <w:bookmarkStart w:id="12" w:name="_GoBack"/>
      <w:r>
        <w:rPr>
          <w:rFonts w:hint="eastAsia"/>
          <w:lang w:val="en-US" w:eastAsia="zh-CN"/>
        </w:rPr>
        <w:t>Spring如何创建bean对象？</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有三种方式。</w:t>
      </w:r>
    </w:p>
    <w:p>
      <w:pPr>
        <w:numPr>
          <w:ilvl w:val="0"/>
          <w:numId w:val="35"/>
        </w:numPr>
        <w:ind w:firstLine="240" w:firstLineChars="100"/>
        <w:rPr>
          <w:rFonts w:hint="default"/>
          <w:sz w:val="24"/>
          <w:szCs w:val="28"/>
          <w:lang w:val="en-US" w:eastAsia="zh-CN"/>
        </w:rPr>
      </w:pPr>
      <w:r>
        <w:rPr>
          <w:rFonts w:hint="default"/>
          <w:sz w:val="24"/>
          <w:szCs w:val="28"/>
          <w:lang w:val="en-US" w:eastAsia="zh-CN"/>
        </w:rPr>
        <w:t>通过构造函数创建对象</w:t>
      </w:r>
      <w:r>
        <w:rPr>
          <w:rFonts w:hint="eastAsia"/>
          <w:sz w:val="24"/>
          <w:szCs w:val="28"/>
          <w:lang w:val="en-US" w:eastAsia="zh-CN"/>
        </w:rPr>
        <w:t>。</w:t>
      </w:r>
      <w:r>
        <w:rPr>
          <w:rFonts w:hint="default"/>
          <w:sz w:val="24"/>
          <w:szCs w:val="28"/>
          <w:lang w:val="en-US" w:eastAsia="zh-CN"/>
        </w:rPr>
        <w:t>二、通过静态方法创建对象。三、通过工厂方法创建对象。</w:t>
      </w:r>
    </w:p>
    <w:bookmarkEnd w:id="12"/>
    <w:p>
      <w:pPr>
        <w:pStyle w:val="3"/>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Mybatis 中#和$的区别？</w:t>
      </w:r>
    </w:p>
    <w:p>
      <w:pPr>
        <w:rPr>
          <w:rFonts w:hint="default"/>
          <w:sz w:val="24"/>
          <w:szCs w:val="28"/>
          <w:lang w:val="en-US" w:eastAsia="zh-CN"/>
        </w:rPr>
      </w:pPr>
      <w:r>
        <w:rPr>
          <w:rFonts w:ascii="宋体" w:hAnsi="宋体" w:eastAsia="宋体" w:cs="宋体"/>
          <w:sz w:val="24"/>
          <w:szCs w:val="24"/>
        </w:rPr>
        <w:t>在mybatis中的$与#都是在sql中动态的传入参数。</w:t>
      </w:r>
      <w:r>
        <w:rPr>
          <w:rFonts w:hint="default"/>
          <w:color w:val="FF0000"/>
          <w:sz w:val="24"/>
          <w:szCs w:val="28"/>
          <w:lang w:val="en-US" w:eastAsia="zh-CN"/>
        </w:rPr>
        <w:t>#</w:t>
      </w:r>
      <w:r>
        <w:rPr>
          <w:rFonts w:hint="default"/>
          <w:sz w:val="24"/>
          <w:szCs w:val="28"/>
          <w:lang w:val="en-US" w:eastAsia="zh-CN"/>
        </w:rPr>
        <w:t>相当于对数据 加上 双引号，</w:t>
      </w:r>
      <w:r>
        <w:rPr>
          <w:rFonts w:hint="default"/>
          <w:color w:val="FF0000"/>
          <w:sz w:val="24"/>
          <w:szCs w:val="28"/>
          <w:lang w:val="en-US" w:eastAsia="zh-CN"/>
        </w:rPr>
        <w:t>$</w:t>
      </w:r>
      <w:r>
        <w:rPr>
          <w:rFonts w:hint="default"/>
          <w:sz w:val="24"/>
          <w:szCs w:val="28"/>
          <w:lang w:val="en-US" w:eastAsia="zh-CN"/>
        </w:rPr>
        <w:t>相当于直接显示数据</w:t>
      </w:r>
      <w:r>
        <w:rPr>
          <w:rFonts w:hint="eastAsia"/>
          <w:sz w:val="24"/>
          <w:szCs w:val="28"/>
          <w:lang w:val="en-US" w:eastAsia="zh-CN"/>
        </w:rPr>
        <w:t>。</w:t>
      </w:r>
    </w:p>
    <w:p>
      <w:pPr>
        <w:numPr>
          <w:ilvl w:val="0"/>
          <w:numId w:val="0"/>
        </w:numPr>
        <w:rPr>
          <w:rFonts w:hint="default"/>
          <w:sz w:val="24"/>
          <w:szCs w:val="28"/>
          <w:lang w:val="en-US" w:eastAsia="zh-CN"/>
        </w:rPr>
      </w:pPr>
    </w:p>
    <w:p>
      <w:pPr>
        <w:numPr>
          <w:ilvl w:val="0"/>
          <w:numId w:val="36"/>
        </w:numPr>
        <w:rPr>
          <w:rFonts w:hint="default"/>
          <w:sz w:val="24"/>
          <w:szCs w:val="28"/>
          <w:lang w:val="en-US" w:eastAsia="zh-CN"/>
        </w:rPr>
      </w:pPr>
      <w:r>
        <w:rPr>
          <w:rFonts w:hint="default"/>
          <w:color w:val="FF0000"/>
          <w:sz w:val="24"/>
          <w:szCs w:val="28"/>
          <w:lang w:val="en-US" w:eastAsia="zh-CN"/>
        </w:rPr>
        <w:t>#</w:t>
      </w:r>
      <w:r>
        <w:rPr>
          <w:rFonts w:hint="eastAsia"/>
          <w:color w:val="FF0000"/>
          <w:sz w:val="24"/>
          <w:szCs w:val="28"/>
          <w:lang w:val="en-US" w:eastAsia="zh-CN"/>
        </w:rPr>
        <w:t xml:space="preserve"> </w:t>
      </w:r>
      <w:r>
        <w:rPr>
          <w:rFonts w:hint="default"/>
          <w:sz w:val="24"/>
          <w:szCs w:val="28"/>
          <w:lang w:val="en-US" w:eastAsia="zh-CN"/>
        </w:rPr>
        <w:t>将传入的数据都当成一个字符串，会对自动传入的数据加一个双引号。如：order by #user_id#，如果传入的值是111,那么解析成 sql 时的值为 order by "111", 如果传入的值是 id，则解析成的 sql 为 order by "id".</w:t>
      </w:r>
    </w:p>
    <w:p>
      <w:pPr>
        <w:numPr>
          <w:ilvl w:val="0"/>
          <w:numId w:val="0"/>
        </w:numPr>
        <w:rPr>
          <w:rFonts w:hint="default"/>
          <w:sz w:val="24"/>
          <w:szCs w:val="28"/>
          <w:lang w:val="en-US" w:eastAsia="zh-CN"/>
        </w:rPr>
      </w:pPr>
    </w:p>
    <w:p>
      <w:pPr>
        <w:numPr>
          <w:ilvl w:val="0"/>
          <w:numId w:val="36"/>
        </w:numPr>
        <w:ind w:left="0" w:leftChars="0" w:firstLine="0" w:firstLineChars="0"/>
        <w:rPr>
          <w:rFonts w:hint="default"/>
          <w:sz w:val="24"/>
          <w:szCs w:val="28"/>
          <w:lang w:val="en-US" w:eastAsia="zh-CN"/>
        </w:rPr>
      </w:pPr>
      <w:r>
        <w:rPr>
          <w:rFonts w:hint="default"/>
          <w:color w:val="FF0000"/>
          <w:sz w:val="24"/>
          <w:szCs w:val="28"/>
          <w:lang w:val="en-US" w:eastAsia="zh-CN"/>
        </w:rPr>
        <w:t>$</w:t>
      </w:r>
      <w:r>
        <w:rPr>
          <w:rFonts w:hint="eastAsia"/>
          <w:color w:val="FF0000"/>
          <w:sz w:val="24"/>
          <w:szCs w:val="28"/>
          <w:lang w:val="en-US" w:eastAsia="zh-CN"/>
        </w:rPr>
        <w:t xml:space="preserve"> </w:t>
      </w:r>
      <w:r>
        <w:rPr>
          <w:rFonts w:hint="default"/>
          <w:sz w:val="24"/>
          <w:szCs w:val="28"/>
          <w:lang w:val="en-US" w:eastAsia="zh-CN"/>
        </w:rPr>
        <w:t>将传入的数据直接显示生成在 sql 中。如：order by $user_id$，如果传入的值是 111,那么解析成 sql 时的值为order by user_id, 如果传入的值是 id，则解析成的 sql 为 order by id.</w:t>
      </w:r>
    </w:p>
    <w:p>
      <w:pPr>
        <w:numPr>
          <w:ilvl w:val="0"/>
          <w:numId w:val="0"/>
        </w:numPr>
        <w:ind w:leftChars="0"/>
        <w:rPr>
          <w:rFonts w:hint="default"/>
          <w:sz w:val="24"/>
          <w:szCs w:val="28"/>
          <w:lang w:val="en-US" w:eastAsia="zh-CN"/>
        </w:rPr>
      </w:pPr>
    </w:p>
    <w:p>
      <w:pPr>
        <w:numPr>
          <w:ilvl w:val="0"/>
          <w:numId w:val="36"/>
        </w:numPr>
        <w:ind w:left="0" w:leftChars="0" w:firstLine="0" w:firstLineChars="0"/>
        <w:rPr>
          <w:rFonts w:hint="default"/>
          <w:sz w:val="24"/>
          <w:szCs w:val="28"/>
          <w:lang w:val="en-US" w:eastAsia="zh-CN"/>
        </w:rPr>
      </w:pPr>
      <w:r>
        <w:rPr>
          <w:rFonts w:hint="default"/>
          <w:sz w:val="24"/>
          <w:szCs w:val="28"/>
          <w:lang w:val="en-US" w:eastAsia="zh-CN"/>
        </w:rPr>
        <w:t xml:space="preserve"> #方式能够很大程度防止 sql 注入。</w:t>
      </w:r>
    </w:p>
    <w:p>
      <w:pPr>
        <w:numPr>
          <w:ilvl w:val="0"/>
          <w:numId w:val="36"/>
        </w:numPr>
        <w:ind w:left="0" w:leftChars="0" w:firstLine="0" w:firstLineChars="0"/>
        <w:rPr>
          <w:rFonts w:hint="default"/>
          <w:sz w:val="24"/>
          <w:szCs w:val="28"/>
          <w:lang w:val="en-US" w:eastAsia="zh-CN"/>
        </w:rPr>
      </w:pPr>
      <w:r>
        <w:rPr>
          <w:rFonts w:hint="default"/>
          <w:sz w:val="24"/>
          <w:szCs w:val="28"/>
          <w:lang w:val="en-US" w:eastAsia="zh-CN"/>
        </w:rPr>
        <w:t>$方式无法防止 Sql 注入。</w:t>
      </w:r>
    </w:p>
    <w:p>
      <w:pPr>
        <w:numPr>
          <w:ilvl w:val="0"/>
          <w:numId w:val="36"/>
        </w:numPr>
        <w:ind w:left="0" w:leftChars="0" w:firstLine="0" w:firstLineChars="0"/>
        <w:rPr>
          <w:rFonts w:hint="default"/>
          <w:sz w:val="24"/>
          <w:szCs w:val="28"/>
          <w:lang w:val="en-US" w:eastAsia="zh-CN"/>
        </w:rPr>
      </w:pPr>
      <w:r>
        <w:rPr>
          <w:rFonts w:hint="default"/>
          <w:sz w:val="24"/>
          <w:szCs w:val="28"/>
          <w:lang w:val="en-US" w:eastAsia="zh-CN"/>
        </w:rPr>
        <w:t>$方式一般用于传入数据库对象，例如传入表名.</w:t>
      </w:r>
    </w:p>
    <w:p>
      <w:pPr>
        <w:numPr>
          <w:ilvl w:val="0"/>
          <w:numId w:val="36"/>
        </w:numPr>
        <w:ind w:left="0" w:leftChars="0" w:firstLine="0" w:firstLineChars="0"/>
        <w:rPr>
          <w:rFonts w:hint="default"/>
          <w:sz w:val="24"/>
          <w:szCs w:val="28"/>
          <w:lang w:val="en-US" w:eastAsia="zh-CN"/>
        </w:rPr>
      </w:pPr>
      <w:r>
        <w:rPr>
          <w:rFonts w:hint="default"/>
          <w:sz w:val="24"/>
          <w:szCs w:val="28"/>
          <w:lang w:val="en-US" w:eastAsia="zh-CN"/>
        </w:rPr>
        <w:t>一般能用#的就别用$</w:t>
      </w:r>
    </w:p>
    <w:p>
      <w:pPr>
        <w:numPr>
          <w:ilvl w:val="0"/>
          <w:numId w:val="0"/>
        </w:numPr>
        <w:ind w:leftChars="0"/>
        <w:rPr>
          <w:rFonts w:hint="default"/>
          <w:sz w:val="24"/>
          <w:szCs w:val="28"/>
          <w:lang w:val="en-US" w:eastAsia="zh-CN"/>
        </w:rPr>
      </w:pPr>
    </w:p>
    <w:p>
      <w:pPr>
        <w:pStyle w:val="3"/>
        <w:rPr>
          <w:rFonts w:hint="eastAsia" w:ascii="Calibri" w:hAnsi="Calibri" w:eastAsia="宋体" w:cs="Times New Roman"/>
          <w:b/>
          <w:kern w:val="44"/>
          <w:sz w:val="44"/>
          <w:szCs w:val="44"/>
          <w:lang w:val="zh-CN" w:eastAsia="zh-CN"/>
        </w:rPr>
      </w:pPr>
      <w:r>
        <w:rPr>
          <w:rFonts w:hint="eastAsia" w:ascii="Calibri" w:hAnsi="Calibri" w:eastAsia="宋体" w:cs="Times New Roman"/>
          <w:b/>
          <w:kern w:val="44"/>
          <w:sz w:val="44"/>
          <w:szCs w:val="44"/>
          <w:lang w:val="zh-CN" w:eastAsia="zh-CN"/>
        </w:rPr>
        <w:t xml:space="preserve">Mybatis </w:t>
      </w:r>
      <w:r>
        <w:rPr>
          <w:rFonts w:hint="eastAsia" w:ascii="Calibri" w:hAnsi="Calibri" w:eastAsia="宋体" w:cs="Times New Roman"/>
          <w:b/>
          <w:kern w:val="44"/>
          <w:sz w:val="44"/>
          <w:szCs w:val="44"/>
          <w:lang w:val="en-US" w:eastAsia="zh-CN"/>
        </w:rPr>
        <w:t>持久层</w:t>
      </w:r>
      <w:r>
        <w:rPr>
          <w:rFonts w:hint="eastAsia" w:ascii="Calibri" w:hAnsi="Calibri" w:eastAsia="宋体" w:cs="Times New Roman"/>
          <w:b/>
          <w:kern w:val="44"/>
          <w:sz w:val="44"/>
          <w:szCs w:val="44"/>
          <w:lang w:val="zh-CN" w:eastAsia="zh-CN"/>
        </w:rPr>
        <w:t>sql语句</w:t>
      </w:r>
      <w:r>
        <w:rPr>
          <w:rFonts w:hint="eastAsia" w:ascii="Calibri" w:hAnsi="Calibri" w:eastAsia="宋体" w:cs="Times New Roman"/>
          <w:b/>
          <w:kern w:val="44"/>
          <w:sz w:val="44"/>
          <w:szCs w:val="44"/>
          <w:lang w:val="en-US" w:eastAsia="zh-CN"/>
        </w:rPr>
        <w:t>等于</w:t>
      </w:r>
      <w:r>
        <w:rPr>
          <w:rFonts w:hint="eastAsia" w:ascii="Calibri" w:hAnsi="Calibri" w:eastAsia="宋体" w:cs="Times New Roman"/>
          <w:b/>
          <w:kern w:val="44"/>
          <w:sz w:val="44"/>
          <w:szCs w:val="44"/>
          <w:lang w:val="zh-CN" w:eastAsia="zh-CN"/>
        </w:rPr>
        <w:t>号后面的符号是什么？</w:t>
      </w:r>
    </w:p>
    <w:p>
      <w:pPr>
        <w:numPr>
          <w:ilvl w:val="0"/>
          <w:numId w:val="0"/>
        </w:numPr>
        <w:ind w:firstLine="240" w:firstLineChars="100"/>
        <w:rPr>
          <w:rFonts w:hint="eastAsia"/>
          <w:sz w:val="24"/>
          <w:szCs w:val="28"/>
          <w:lang w:val="en-US" w:eastAsia="zh-CN"/>
        </w:rPr>
      </w:pPr>
      <w:r>
        <w:rPr>
          <w:rFonts w:hint="eastAsia"/>
          <w:sz w:val="24"/>
          <w:szCs w:val="28"/>
          <w:lang w:val="en-US" w:eastAsia="zh-CN"/>
        </w:rPr>
        <w:t>是井号（#）。</w:t>
      </w:r>
    </w:p>
    <w:p>
      <w:pPr>
        <w:numPr>
          <w:ilvl w:val="0"/>
          <w:numId w:val="0"/>
        </w:numPr>
        <w:ind w:firstLine="240" w:firstLineChars="100"/>
        <w:rPr>
          <w:rFonts w:hint="eastAsia"/>
          <w:sz w:val="24"/>
          <w:szCs w:val="28"/>
          <w:lang w:val="en-US" w:eastAsia="zh-CN"/>
        </w:rPr>
      </w:pPr>
    </w:p>
    <w:p>
      <w:pPr>
        <w:pStyle w:val="3"/>
        <w:rPr>
          <w:rFonts w:hint="default"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zh-CN" w:eastAsia="zh-CN"/>
        </w:rPr>
        <w:t>Mybatis 中控制变化参数的标签？（</w:t>
      </w:r>
      <w:r>
        <w:rPr>
          <w:rFonts w:hint="eastAsia" w:ascii="Calibri" w:hAnsi="Calibri" w:eastAsia="宋体" w:cs="Times New Roman"/>
          <w:b/>
          <w:kern w:val="44"/>
          <w:sz w:val="44"/>
          <w:szCs w:val="44"/>
          <w:lang w:val="en-US" w:eastAsia="zh-CN"/>
        </w:rPr>
        <w:t>day03-Mybatis.md</w:t>
      </w:r>
      <w:r>
        <w:rPr>
          <w:rFonts w:hint="eastAsia" w:ascii="Calibri" w:hAnsi="Calibri" w:eastAsia="宋体" w:cs="Times New Roman"/>
          <w:b/>
          <w:kern w:val="44"/>
          <w:sz w:val="44"/>
          <w:szCs w:val="44"/>
          <w:lang w:val="zh-CN" w:eastAsia="zh-CN"/>
        </w:rPr>
        <w:t>）</w:t>
      </w:r>
    </w:p>
    <w:p>
      <w:pPr>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If标签，where/if标签，foreach标签.</w:t>
      </w:r>
    </w:p>
    <w:p>
      <w:pPr>
        <w:rPr>
          <w:rFonts w:hint="default" w:ascii="Calibri" w:hAnsi="Calibri" w:eastAsia="宋体" w:cs="Times New Roman"/>
          <w:b/>
          <w:kern w:val="44"/>
          <w:sz w:val="44"/>
          <w:szCs w:val="44"/>
          <w:lang w:val="en-US" w:eastAsia="zh-CN"/>
        </w:rPr>
      </w:pP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Mybtis常用标签？</w:t>
      </w:r>
    </w:p>
    <w:p>
      <w:pPr>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drawing>
          <wp:inline distT="0" distB="0" distL="114300" distR="114300">
            <wp:extent cx="5774055" cy="5130800"/>
            <wp:effectExtent l="0" t="0" r="1905" b="5080"/>
            <wp:docPr id="7" name="图片 7" descr="1001990-20180420091927414-87389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001990-20180420091927414-873899959"/>
                    <pic:cNvPicPr>
                      <a:picLocks noChangeAspect="1"/>
                    </pic:cNvPicPr>
                  </pic:nvPicPr>
                  <pic:blipFill>
                    <a:blip r:embed="rId20"/>
                    <a:stretch>
                      <a:fillRect/>
                    </a:stretch>
                  </pic:blipFill>
                  <pic:spPr>
                    <a:xfrm>
                      <a:off x="0" y="0"/>
                      <a:ext cx="5774055" cy="5130800"/>
                    </a:xfrm>
                    <a:prstGeom prst="rect">
                      <a:avLst/>
                    </a:prstGeom>
                  </pic:spPr>
                </pic:pic>
              </a:graphicData>
            </a:graphic>
          </wp:inline>
        </w:drawing>
      </w:r>
    </w:p>
    <w:p>
      <w:pPr>
        <w:rPr>
          <w:rFonts w:hint="eastAsia"/>
          <w:lang w:val="en-US" w:eastAsia="zh-CN"/>
        </w:rPr>
      </w:pPr>
    </w:p>
    <w:p>
      <w:pPr>
        <w:pStyle w:val="3"/>
        <w:rPr>
          <w:rFonts w:hint="eastAsia" w:ascii="Calibri" w:hAnsi="Calibri" w:eastAsia="宋体" w:cs="Times New Roman"/>
          <w:b/>
          <w:kern w:val="44"/>
          <w:sz w:val="44"/>
          <w:szCs w:val="44"/>
          <w:lang w:val="en-US" w:eastAsia="zh-CN"/>
        </w:rPr>
      </w:pPr>
      <w:r>
        <w:rPr>
          <w:rFonts w:hint="eastAsia" w:ascii="Calibri" w:hAnsi="Calibri" w:eastAsia="宋体" w:cs="Times New Roman"/>
          <w:b/>
          <w:kern w:val="44"/>
          <w:sz w:val="44"/>
          <w:szCs w:val="44"/>
          <w:lang w:val="en-US" w:eastAsia="zh-CN"/>
        </w:rPr>
        <w:t>Springclound 主要组件以及说明？</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Eureka和Ribbon</w:t>
      </w:r>
      <w:r>
        <w:rPr>
          <w:rFonts w:hint="eastAsia"/>
          <w:sz w:val="24"/>
          <w:szCs w:val="28"/>
          <w:lang w:val="en-US" w:eastAsia="zh-CN"/>
        </w:rPr>
        <w:t>，是最基础的组件，一个注册服务，一个消费服务。</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Hystrix</w:t>
      </w:r>
      <w:r>
        <w:rPr>
          <w:rFonts w:hint="eastAsia"/>
          <w:sz w:val="24"/>
          <w:szCs w:val="28"/>
          <w:lang w:val="en-US" w:eastAsia="zh-CN"/>
        </w:rPr>
        <w:t>为了优化Ribbon、防止整个微服务架构因为某个服务节点的问题导致崩溃，是个保险丝的作用。</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Dashboard</w:t>
      </w:r>
      <w:r>
        <w:rPr>
          <w:rFonts w:hint="eastAsia"/>
          <w:sz w:val="24"/>
          <w:szCs w:val="28"/>
          <w:lang w:val="en-US" w:eastAsia="zh-CN"/>
        </w:rPr>
        <w:t>给Hystrix统计和展示用的，而且监控服务节点的整体压力和健康情况。</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Turbine</w:t>
      </w:r>
      <w:r>
        <w:rPr>
          <w:rFonts w:hint="eastAsia"/>
          <w:sz w:val="24"/>
          <w:szCs w:val="28"/>
          <w:lang w:val="en-US" w:eastAsia="zh-CN"/>
        </w:rPr>
        <w:t>是集群收集器，服务于Dashboard的。</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Feign</w:t>
      </w:r>
      <w:r>
        <w:rPr>
          <w:rFonts w:hint="eastAsia"/>
          <w:sz w:val="24"/>
          <w:szCs w:val="28"/>
          <w:lang w:val="en-US" w:eastAsia="zh-CN"/>
        </w:rPr>
        <w:t>是方便我们程序员写更优美的代码的。</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Zuul</w:t>
      </w:r>
      <w:r>
        <w:rPr>
          <w:rFonts w:hint="eastAsia"/>
          <w:sz w:val="24"/>
          <w:szCs w:val="28"/>
          <w:lang w:val="en-US" w:eastAsia="zh-CN"/>
        </w:rPr>
        <w:t>是加在整个微服务最前沿的防火墙和代理器，隐藏微服务结点IP端口信息，加强安全保护的。</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Config</w:t>
      </w:r>
      <w:r>
        <w:rPr>
          <w:rFonts w:hint="eastAsia"/>
          <w:sz w:val="24"/>
          <w:szCs w:val="28"/>
          <w:lang w:val="en-US" w:eastAsia="zh-CN"/>
        </w:rPr>
        <w:t>是为了解决所有微服务各自维护各自的配置，设置一个统一的配置中心，方便修改配置的。</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Bus</w:t>
      </w:r>
      <w:r>
        <w:rPr>
          <w:rFonts w:hint="eastAsia"/>
          <w:sz w:val="24"/>
          <w:szCs w:val="28"/>
          <w:lang w:val="en-US" w:eastAsia="zh-CN"/>
        </w:rPr>
        <w:t>是因为config修改完配置后各个结点都要refresh才能生效实在太麻烦，所以交给bus来通知服务节点刷新配置的。</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Stream</w:t>
      </w:r>
      <w:r>
        <w:rPr>
          <w:rFonts w:hint="eastAsia"/>
          <w:sz w:val="24"/>
          <w:szCs w:val="28"/>
          <w:lang w:val="en-US" w:eastAsia="zh-CN"/>
        </w:rPr>
        <w:t>是为了简化研发人员对MQ使用的复杂度，弱化MQ的差异性，达到程序和MQ松耦合。</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Sleuth</w:t>
      </w:r>
      <w:r>
        <w:rPr>
          <w:rFonts w:hint="eastAsia"/>
          <w:sz w:val="24"/>
          <w:szCs w:val="28"/>
          <w:lang w:val="en-US" w:eastAsia="zh-CN"/>
        </w:rPr>
        <w:t>是因为单次请求在微服务节点中跳转无法追溯，解决任务链日志追踪问题的。</w:t>
      </w:r>
    </w:p>
    <w:p>
      <w:pPr>
        <w:numPr>
          <w:ilvl w:val="0"/>
          <w:numId w:val="0"/>
        </w:numPr>
        <w:ind w:firstLine="240" w:firstLineChars="100"/>
        <w:rPr>
          <w:rFonts w:hint="eastAsia"/>
          <w:sz w:val="24"/>
          <w:szCs w:val="28"/>
          <w:lang w:val="en-US" w:eastAsia="zh-CN"/>
        </w:rPr>
      </w:pPr>
    </w:p>
    <w:p>
      <w:pPr>
        <w:spacing w:line="0" w:lineRule="atLeast"/>
        <w:rPr>
          <w:rFonts w:ascii="宋体" w:hAnsi="宋体" w:eastAsia="宋体"/>
          <w:b/>
          <w:sz w:val="32"/>
        </w:rPr>
      </w:pPr>
      <w:r>
        <w:rPr>
          <w:rFonts w:ascii="Times New Roman" w:hAnsi="Times New Roman" w:eastAsia="Times New Roman"/>
          <w:b/>
          <w:sz w:val="32"/>
        </w:rPr>
        <w:t xml:space="preserve">1.6 Springboot </w:t>
      </w:r>
      <w:r>
        <w:rPr>
          <w:rFonts w:ascii="宋体" w:hAnsi="宋体" w:eastAsia="宋体"/>
          <w:b/>
          <w:sz w:val="32"/>
        </w:rPr>
        <w:t>用过没，跟我说说，他的特点？</w:t>
      </w:r>
    </w:p>
    <w:p>
      <w:pPr>
        <w:spacing w:line="200" w:lineRule="exact"/>
        <w:rPr>
          <w:rFonts w:ascii="Times New Roman" w:hAnsi="Times New Roman" w:eastAsia="Times New Roman"/>
        </w:rPr>
      </w:pPr>
    </w:p>
    <w:p>
      <w:pPr>
        <w:spacing w:line="375" w:lineRule="exact"/>
        <w:rPr>
          <w:rFonts w:ascii="Times New Roman" w:hAnsi="Times New Roman" w:eastAsia="Times New Roman"/>
        </w:rPr>
      </w:pPr>
    </w:p>
    <w:p>
      <w:pPr>
        <w:spacing w:line="0" w:lineRule="atLeast"/>
        <w:rPr>
          <w:rFonts w:ascii="宋体" w:hAnsi="宋体" w:eastAsia="宋体"/>
          <w:sz w:val="21"/>
        </w:rPr>
      </w:pPr>
      <w:r>
        <w:rPr>
          <w:rFonts w:ascii="Times New Roman" w:hAnsi="Times New Roman" w:eastAsia="Times New Roman"/>
          <w:sz w:val="21"/>
        </w:rPr>
        <w:t xml:space="preserve">Springboot  </w:t>
      </w:r>
      <w:r>
        <w:rPr>
          <w:rFonts w:ascii="宋体" w:hAnsi="宋体" w:eastAsia="宋体"/>
          <w:sz w:val="21"/>
        </w:rPr>
        <w:t>是从无数企业实战开发中总结出来的一个更加精炼的框架，使得开发更加简单，能使用</w:t>
      </w:r>
    </w:p>
    <w:p>
      <w:pPr>
        <w:spacing w:line="45" w:lineRule="exact"/>
        <w:rPr>
          <w:rFonts w:ascii="Times New Roman" w:hAnsi="Times New Roman" w:eastAsia="Times New Roman"/>
        </w:rPr>
      </w:pPr>
    </w:p>
    <w:p>
      <w:pPr>
        <w:spacing w:line="239" w:lineRule="auto"/>
        <w:rPr>
          <w:rFonts w:ascii="宋体" w:hAnsi="宋体" w:eastAsia="宋体"/>
          <w:sz w:val="22"/>
        </w:rPr>
      </w:pPr>
      <w:r>
        <w:rPr>
          <w:rFonts w:ascii="宋体" w:hAnsi="宋体" w:eastAsia="宋体"/>
          <w:sz w:val="22"/>
        </w:rPr>
        <w:t>寥寥数行代码，完成一系列任务。</w:t>
      </w:r>
    </w:p>
    <w:p>
      <w:pPr>
        <w:spacing w:line="62" w:lineRule="exact"/>
        <w:rPr>
          <w:rFonts w:ascii="Times New Roman" w:hAnsi="Times New Roman" w:eastAsia="Times New Roman"/>
        </w:rPr>
      </w:pPr>
    </w:p>
    <w:p>
      <w:pPr>
        <w:tabs>
          <w:tab w:val="left" w:pos="780"/>
        </w:tabs>
        <w:spacing w:line="0" w:lineRule="atLeast"/>
        <w:rPr>
          <w:rFonts w:ascii="宋体" w:hAnsi="宋体" w:eastAsia="宋体"/>
          <w:sz w:val="19"/>
        </w:rPr>
      </w:pPr>
      <w:r>
        <w:rPr>
          <w:rFonts w:ascii="Times New Roman" w:hAnsi="Times New Roman" w:eastAsia="Times New Roman"/>
          <w:sz w:val="22"/>
        </w:rPr>
        <w:t>1</w:t>
      </w:r>
      <w:r>
        <w:rPr>
          <w:rFonts w:ascii="宋体" w:hAnsi="宋体" w:eastAsia="宋体"/>
          <w:sz w:val="22"/>
        </w:rPr>
        <w:t>）</w:t>
      </w:r>
      <w:r>
        <w:rPr>
          <w:rFonts w:ascii="Times New Roman" w:hAnsi="Times New Roman" w:eastAsia="Times New Roman"/>
        </w:rPr>
        <w:tab/>
      </w:r>
      <w:r>
        <w:rPr>
          <w:rFonts w:ascii="Times New Roman" w:hAnsi="Times New Roman" w:eastAsia="Times New Roman"/>
          <w:sz w:val="19"/>
        </w:rPr>
        <w:t xml:space="preserve">Springboot </w:t>
      </w:r>
      <w:r>
        <w:rPr>
          <w:rFonts w:ascii="宋体" w:hAnsi="宋体" w:eastAsia="宋体"/>
          <w:sz w:val="19"/>
        </w:rPr>
        <w:t>解决那些问题</w:t>
      </w:r>
    </w:p>
    <w:p>
      <w:pPr>
        <w:spacing w:line="30" w:lineRule="exact"/>
        <w:rPr>
          <w:rFonts w:ascii="Times New Roman" w:hAnsi="Times New Roman" w:eastAsia="Times New Roman"/>
        </w:rPr>
      </w:pPr>
    </w:p>
    <w:p>
      <w:pPr>
        <w:numPr>
          <w:ilvl w:val="0"/>
          <w:numId w:val="37"/>
        </w:numPr>
        <w:tabs>
          <w:tab w:val="left" w:pos="800"/>
        </w:tabs>
        <w:spacing w:line="239" w:lineRule="auto"/>
        <w:ind w:left="800" w:hanging="382"/>
        <w:jc w:val="both"/>
        <w:rPr>
          <w:rFonts w:ascii="Times New Roman" w:hAnsi="Times New Roman" w:eastAsia="Times New Roman"/>
          <w:sz w:val="22"/>
        </w:rPr>
      </w:pPr>
      <w:r>
        <w:rPr>
          <w:rFonts w:ascii="宋体" w:hAnsi="宋体" w:eastAsia="宋体"/>
          <w:sz w:val="22"/>
        </w:rPr>
        <w:t>编码更简单</w:t>
      </w:r>
    </w:p>
    <w:p>
      <w:pPr>
        <w:spacing w:line="73" w:lineRule="exact"/>
        <w:rPr>
          <w:rFonts w:ascii="Times New Roman" w:hAnsi="Times New Roman" w:eastAsia="Times New Roman"/>
          <w:sz w:val="22"/>
        </w:rPr>
      </w:pPr>
    </w:p>
    <w:p>
      <w:pPr>
        <w:numPr>
          <w:ilvl w:val="1"/>
          <w:numId w:val="37"/>
        </w:numPr>
        <w:tabs>
          <w:tab w:val="left" w:pos="1480"/>
        </w:tabs>
        <w:spacing w:line="239" w:lineRule="auto"/>
        <w:ind w:left="1480" w:hanging="630"/>
        <w:jc w:val="both"/>
        <w:rPr>
          <w:rFonts w:ascii="Times New Roman" w:hAnsi="Times New Roman" w:eastAsia="Times New Roman"/>
          <w:sz w:val="21"/>
        </w:rPr>
      </w:pPr>
      <w:r>
        <w:rPr>
          <w:rFonts w:ascii="Times New Roman" w:hAnsi="Times New Roman" w:eastAsia="Times New Roman"/>
          <w:sz w:val="21"/>
        </w:rPr>
        <w:t xml:space="preserve">Spring </w:t>
      </w:r>
      <w:r>
        <w:rPr>
          <w:rFonts w:ascii="宋体" w:hAnsi="宋体" w:eastAsia="宋体"/>
          <w:sz w:val="21"/>
        </w:rPr>
        <w:t>框架由于超重量级的</w:t>
      </w:r>
      <w:r>
        <w:rPr>
          <w:rFonts w:ascii="Times New Roman" w:hAnsi="Times New Roman" w:eastAsia="Times New Roman"/>
          <w:sz w:val="21"/>
        </w:rPr>
        <w:t xml:space="preserve"> XML</w:t>
      </w:r>
      <w:r>
        <w:rPr>
          <w:rFonts w:ascii="宋体" w:hAnsi="宋体" w:eastAsia="宋体"/>
          <w:sz w:val="21"/>
        </w:rPr>
        <w:t>，</w:t>
      </w:r>
      <w:r>
        <w:rPr>
          <w:rFonts w:ascii="Times New Roman" w:hAnsi="Times New Roman" w:eastAsia="Times New Roman"/>
          <w:sz w:val="21"/>
        </w:rPr>
        <w:t xml:space="preserve">annotation </w:t>
      </w:r>
      <w:r>
        <w:rPr>
          <w:rFonts w:ascii="宋体" w:hAnsi="宋体" w:eastAsia="宋体"/>
          <w:sz w:val="21"/>
        </w:rPr>
        <w:t>配置，使得系统变得很笨重，难以维</w:t>
      </w:r>
    </w:p>
    <w:p>
      <w:pPr>
        <w:spacing w:line="46" w:lineRule="exact"/>
        <w:rPr>
          <w:rFonts w:ascii="Times New Roman" w:hAnsi="Times New Roman" w:eastAsia="Times New Roman"/>
        </w:rPr>
      </w:pPr>
    </w:p>
    <w:p>
      <w:pPr>
        <w:spacing w:line="239" w:lineRule="auto"/>
        <w:ind w:left="1260"/>
        <w:rPr>
          <w:rFonts w:ascii="宋体" w:hAnsi="宋体" w:eastAsia="宋体"/>
          <w:sz w:val="22"/>
        </w:rPr>
      </w:pPr>
      <w:r>
        <w:rPr>
          <w:rFonts w:ascii="宋体" w:hAnsi="宋体" w:eastAsia="宋体"/>
          <w:sz w:val="22"/>
        </w:rPr>
        <w:t>护</w:t>
      </w:r>
    </w:p>
    <w:p>
      <w:pPr>
        <w:spacing w:line="62" w:lineRule="exact"/>
        <w:rPr>
          <w:rFonts w:ascii="Times New Roman" w:hAnsi="Times New Roman" w:eastAsia="Times New Roman"/>
        </w:rPr>
      </w:pPr>
    </w:p>
    <w:p>
      <w:pPr>
        <w:numPr>
          <w:ilvl w:val="1"/>
          <w:numId w:val="38"/>
        </w:numPr>
        <w:tabs>
          <w:tab w:val="left" w:pos="1440"/>
        </w:tabs>
        <w:spacing w:line="239" w:lineRule="auto"/>
        <w:ind w:left="1440" w:hanging="698"/>
        <w:jc w:val="both"/>
        <w:rPr>
          <w:rFonts w:ascii="Times New Roman" w:hAnsi="Times New Roman" w:eastAsia="Times New Roman"/>
          <w:sz w:val="22"/>
        </w:rPr>
      </w:pPr>
      <w:r>
        <w:rPr>
          <w:rFonts w:ascii="Times New Roman" w:hAnsi="Times New Roman" w:eastAsia="Times New Roman"/>
          <w:sz w:val="22"/>
        </w:rPr>
        <w:t xml:space="preserve">Springboot </w:t>
      </w:r>
      <w:r>
        <w:rPr>
          <w:rFonts w:ascii="宋体" w:hAnsi="宋体" w:eastAsia="宋体"/>
          <w:sz w:val="22"/>
        </w:rPr>
        <w:t>采用约点大于配置的方法，直接引入依赖，即可实现代码的开发</w:t>
      </w:r>
    </w:p>
    <w:p>
      <w:pPr>
        <w:spacing w:line="29" w:lineRule="exact"/>
        <w:rPr>
          <w:rFonts w:ascii="Times New Roman" w:hAnsi="Times New Roman" w:eastAsia="Times New Roman"/>
          <w:sz w:val="22"/>
        </w:rPr>
      </w:pPr>
    </w:p>
    <w:p>
      <w:pPr>
        <w:numPr>
          <w:ilvl w:val="0"/>
          <w:numId w:val="39"/>
        </w:numPr>
        <w:tabs>
          <w:tab w:val="left" w:pos="820"/>
        </w:tabs>
        <w:spacing w:line="239" w:lineRule="auto"/>
        <w:ind w:left="820" w:hanging="402"/>
        <w:jc w:val="both"/>
        <w:rPr>
          <w:rFonts w:ascii="Times New Roman" w:hAnsi="Times New Roman" w:eastAsia="Times New Roman"/>
          <w:sz w:val="22"/>
        </w:rPr>
      </w:pPr>
      <w:r>
        <w:rPr>
          <w:rFonts w:ascii="宋体" w:hAnsi="宋体" w:eastAsia="宋体"/>
          <w:sz w:val="22"/>
        </w:rPr>
        <w:t>配置更简单</w:t>
      </w:r>
    </w:p>
    <w:p>
      <w:pPr>
        <w:spacing w:line="200" w:lineRule="exact"/>
        <w:rPr>
          <w:rFonts w:ascii="微软雅黑" w:hAnsi="微软雅黑" w:eastAsia="微软雅黑"/>
        </w:rPr>
        <w:sectPr>
          <w:pgSz w:w="11900" w:h="16836"/>
          <w:pgMar w:top="835" w:right="1380" w:bottom="180" w:left="1420" w:header="0" w:footer="0" w:gutter="0"/>
          <w:cols w:space="720" w:num="1"/>
          <w:docGrid w:linePitch="360" w:charSpace="0"/>
        </w:sectPr>
      </w:pPr>
    </w:p>
    <w:p>
      <w:pPr>
        <w:spacing w:line="200" w:lineRule="exact"/>
        <w:rPr>
          <w:rFonts w:ascii="Times New Roman" w:hAnsi="Times New Roman" w:eastAsia="Times New Roman"/>
        </w:rPr>
      </w:pPr>
      <w:bookmarkStart w:id="11" w:name="page4"/>
      <w:bookmarkEnd w:id="11"/>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宋体" w:hAnsi="宋体" w:eastAsia="宋体"/>
          <w:sz w:val="22"/>
        </w:rPr>
        <w:drawing>
          <wp:anchor distT="0" distB="0" distL="114300" distR="114300" simplePos="0" relativeHeight="251661312" behindDoc="1" locked="0" layoutInCell="0" allowOverlap="1">
            <wp:simplePos x="0" y="0"/>
            <wp:positionH relativeFrom="column">
              <wp:posOffset>-9525</wp:posOffset>
            </wp:positionH>
            <wp:positionV relativeFrom="paragraph">
              <wp:posOffset>52705</wp:posOffset>
            </wp:positionV>
            <wp:extent cx="5394960" cy="6909435"/>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394960" cy="690943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23" w:lineRule="exact"/>
        <w:rPr>
          <w:rFonts w:ascii="Times New Roman" w:hAnsi="Times New Roman" w:eastAsia="Times New Roman"/>
        </w:rPr>
      </w:pPr>
    </w:p>
    <w:p>
      <w:pPr>
        <w:spacing w:line="252" w:lineRule="auto"/>
        <w:rPr>
          <w:rFonts w:ascii="Times New Roman" w:hAnsi="Times New Roman" w:eastAsia="Times New Roman"/>
          <w:sz w:val="22"/>
        </w:rPr>
      </w:pPr>
      <w:r>
        <w:rPr>
          <w:rFonts w:ascii="Times New Roman" w:hAnsi="Times New Roman" w:eastAsia="Times New Roman"/>
          <w:sz w:val="22"/>
        </w:rPr>
        <w:t xml:space="preserve">Xml </w:t>
      </w:r>
      <w:r>
        <w:rPr>
          <w:rFonts w:ascii="宋体" w:hAnsi="宋体" w:eastAsia="宋体"/>
          <w:sz w:val="22"/>
        </w:rPr>
        <w:t>文件使用</w:t>
      </w:r>
      <w:r>
        <w:rPr>
          <w:rFonts w:ascii="Times New Roman" w:hAnsi="Times New Roman" w:eastAsia="Times New Roman"/>
          <w:sz w:val="22"/>
        </w:rPr>
        <w:t xml:space="preserve"> javaConfig </w:t>
      </w:r>
      <w:r>
        <w:rPr>
          <w:rFonts w:ascii="宋体" w:hAnsi="宋体" w:eastAsia="宋体"/>
          <w:sz w:val="22"/>
        </w:rPr>
        <w:t>代替，</w:t>
      </w:r>
      <w:r>
        <w:rPr>
          <w:rFonts w:ascii="Times New Roman" w:hAnsi="Times New Roman" w:eastAsia="Times New Roman"/>
          <w:sz w:val="22"/>
        </w:rPr>
        <w:t xml:space="preserve">XML </w:t>
      </w:r>
      <w:r>
        <w:rPr>
          <w:rFonts w:ascii="宋体" w:hAnsi="宋体" w:eastAsia="宋体"/>
          <w:sz w:val="22"/>
        </w:rPr>
        <w:t>中</w:t>
      </w:r>
      <w:r>
        <w:rPr>
          <w:rFonts w:ascii="Times New Roman" w:hAnsi="Times New Roman" w:eastAsia="Times New Roman"/>
          <w:sz w:val="22"/>
        </w:rPr>
        <w:t xml:space="preserve"> bean </w:t>
      </w:r>
      <w:r>
        <w:rPr>
          <w:rFonts w:ascii="宋体" w:hAnsi="宋体" w:eastAsia="宋体"/>
          <w:sz w:val="22"/>
        </w:rPr>
        <w:t>的创建，使用</w:t>
      </w:r>
      <w:r>
        <w:rPr>
          <w:rFonts w:ascii="Times New Roman" w:hAnsi="Times New Roman" w:eastAsia="Times New Roman"/>
          <w:sz w:val="22"/>
        </w:rPr>
        <w:t xml:space="preserve">@bean </w:t>
      </w:r>
      <w:r>
        <w:rPr>
          <w:rFonts w:ascii="宋体" w:hAnsi="宋体" w:eastAsia="宋体"/>
          <w:sz w:val="22"/>
        </w:rPr>
        <w:t xml:space="preserve">代替后可以直接注入。配置文件变少很多，就是 </w:t>
      </w:r>
      <w:r>
        <w:rPr>
          <w:rFonts w:ascii="Times New Roman" w:hAnsi="Times New Roman" w:eastAsia="Times New Roman"/>
          <w:sz w:val="22"/>
        </w:rPr>
        <w:t>application.yml</w:t>
      </w:r>
    </w:p>
    <w:p>
      <w:pPr>
        <w:spacing w:line="10" w:lineRule="exact"/>
        <w:rPr>
          <w:rFonts w:ascii="Times New Roman" w:hAnsi="Times New Roman" w:eastAsia="Times New Roman"/>
        </w:rPr>
      </w:pPr>
    </w:p>
    <w:p>
      <w:pPr>
        <w:tabs>
          <w:tab w:val="left" w:pos="780"/>
        </w:tabs>
        <w:spacing w:line="239" w:lineRule="auto"/>
        <w:ind w:left="420"/>
        <w:rPr>
          <w:rFonts w:ascii="宋体" w:hAnsi="宋体" w:eastAsia="宋体"/>
          <w:sz w:val="22"/>
        </w:rPr>
      </w:pPr>
      <w:r>
        <w:rPr>
          <w:rFonts w:ascii="Times New Roman" w:hAnsi="Times New Roman" w:eastAsia="Times New Roman"/>
          <w:sz w:val="22"/>
        </w:rPr>
        <w:t>c)</w:t>
      </w:r>
      <w:r>
        <w:rPr>
          <w:rFonts w:ascii="Times New Roman" w:hAnsi="Times New Roman" w:eastAsia="Times New Roman"/>
        </w:rPr>
        <w:tab/>
      </w:r>
      <w:r>
        <w:rPr>
          <w:rFonts w:ascii="宋体" w:hAnsi="宋体" w:eastAsia="宋体"/>
          <w:sz w:val="22"/>
        </w:rPr>
        <w:t>部署更简单</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7" w:lineRule="exact"/>
        <w:rPr>
          <w:rFonts w:ascii="Times New Roman" w:hAnsi="Times New Roman" w:eastAsia="Times New Roman"/>
        </w:rPr>
      </w:pPr>
    </w:p>
    <w:p>
      <w:pPr>
        <w:tabs>
          <w:tab w:val="left" w:pos="800"/>
        </w:tabs>
        <w:spacing w:line="0" w:lineRule="atLeast"/>
        <w:ind w:left="420"/>
        <w:rPr>
          <w:rFonts w:ascii="宋体" w:hAnsi="宋体" w:eastAsia="宋体"/>
          <w:sz w:val="22"/>
        </w:rPr>
      </w:pPr>
      <w:r>
        <w:rPr>
          <w:rFonts w:ascii="Times New Roman" w:hAnsi="Times New Roman" w:eastAsia="Times New Roman"/>
          <w:sz w:val="22"/>
        </w:rPr>
        <w:t>d)</w:t>
      </w:r>
      <w:r>
        <w:rPr>
          <w:rFonts w:ascii="Times New Roman" w:hAnsi="Times New Roman" w:eastAsia="Times New Roman"/>
        </w:rPr>
        <w:tab/>
      </w:r>
      <w:r>
        <w:rPr>
          <w:rFonts w:ascii="宋体" w:hAnsi="宋体" w:eastAsia="宋体"/>
          <w:sz w:val="22"/>
        </w:rPr>
        <w:t>监控更简单</w:t>
      </w:r>
    </w:p>
    <w:p>
      <w:pPr>
        <w:spacing w:line="82" w:lineRule="exact"/>
        <w:rPr>
          <w:rFonts w:ascii="Times New Roman" w:hAnsi="Times New Roman" w:eastAsia="Times New Roman"/>
        </w:rPr>
      </w:pPr>
    </w:p>
    <w:p>
      <w:pPr>
        <w:spacing w:line="239" w:lineRule="auto"/>
        <w:ind w:left="420"/>
        <w:rPr>
          <w:rFonts w:ascii="Times New Roman" w:hAnsi="Times New Roman" w:eastAsia="Times New Roman"/>
          <w:sz w:val="22"/>
        </w:rPr>
      </w:pPr>
      <w:r>
        <w:rPr>
          <w:rFonts w:ascii="Times New Roman" w:hAnsi="Times New Roman" w:eastAsia="Times New Roman"/>
          <w:sz w:val="22"/>
        </w:rPr>
        <w:t>Spring-boot-start-actuator:</w:t>
      </w:r>
    </w:p>
    <w:p>
      <w:pPr>
        <w:spacing w:line="82" w:lineRule="exact"/>
        <w:rPr>
          <w:rFonts w:ascii="Times New Roman" w:hAnsi="Times New Roman" w:eastAsia="Times New Roman"/>
        </w:rPr>
      </w:pPr>
    </w:p>
    <w:p>
      <w:pPr>
        <w:spacing w:line="280" w:lineRule="auto"/>
        <w:ind w:left="420" w:right="6080"/>
        <w:rPr>
          <w:rFonts w:ascii="宋体" w:hAnsi="宋体" w:eastAsia="宋体"/>
          <w:sz w:val="22"/>
        </w:rPr>
      </w:pPr>
      <w:r>
        <w:rPr>
          <w:rFonts w:ascii="宋体" w:hAnsi="宋体" w:eastAsia="宋体"/>
          <w:sz w:val="22"/>
        </w:rPr>
        <w:t xml:space="preserve">可以查看属性配置线程工作状态环境变量 </w:t>
      </w:r>
      <w:r>
        <w:rPr>
          <w:rFonts w:ascii="Times New Roman" w:hAnsi="Times New Roman" w:eastAsia="Times New Roman"/>
          <w:sz w:val="22"/>
        </w:rPr>
        <w:t xml:space="preserve">JVM </w:t>
      </w:r>
      <w:r>
        <w:rPr>
          <w:rFonts w:ascii="宋体" w:hAnsi="宋体" w:eastAsia="宋体"/>
          <w:sz w:val="22"/>
        </w:rPr>
        <w:t>性能监控</w:t>
      </w:r>
    </w:p>
    <w:p>
      <w:pPr>
        <w:numPr>
          <w:ilvl w:val="0"/>
          <w:numId w:val="0"/>
        </w:numPr>
        <w:ind w:firstLine="240" w:firstLineChars="100"/>
        <w:rPr>
          <w:rFonts w:hint="eastAsia"/>
          <w:sz w:val="24"/>
          <w:szCs w:val="28"/>
          <w:lang w:val="en-US" w:eastAsia="zh-CN"/>
        </w:rPr>
      </w:pPr>
    </w:p>
    <w:p>
      <w:pPr>
        <w:pStyle w:val="36"/>
        <w:rPr>
          <w:rFonts w:hint="eastAsia"/>
          <w:lang w:val="en-US" w:eastAsia="zh-CN"/>
        </w:rPr>
      </w:pPr>
    </w:p>
    <w:p>
      <w:pPr>
        <w:pStyle w:val="2"/>
        <w:rPr>
          <w:rFonts w:hint="default"/>
          <w:sz w:val="48"/>
          <w:szCs w:val="52"/>
          <w:lang w:val="en-US" w:eastAsia="zh-CN"/>
        </w:rPr>
      </w:pPr>
      <w:r>
        <w:rPr>
          <w:rFonts w:hint="eastAsia"/>
          <w:sz w:val="48"/>
          <w:szCs w:val="52"/>
          <w:lang w:val="en-US" w:eastAsia="zh-CN"/>
        </w:rPr>
        <w:t>前端</w:t>
      </w:r>
    </w:p>
    <w:p>
      <w:pPr>
        <w:pStyle w:val="3"/>
        <w:rPr>
          <w:rStyle w:val="22"/>
          <w:rFonts w:hint="default"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 xml:space="preserve">写出你常用的js调试方式. </w:t>
      </w:r>
    </w:p>
    <w:p>
      <w:pPr>
        <w:pStyle w:val="3"/>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Chars="0" w:right="0" w:rightChars="0"/>
        <w:jc w:val="left"/>
        <w:rPr>
          <w:rFonts w:hint="default" w:ascii="Verdana" w:hAnsi="Verdana" w:cs="Verdana"/>
          <w:b/>
          <w:i w:val="0"/>
          <w:caps w:val="0"/>
          <w:color w:val="000000"/>
          <w:spacing w:val="0"/>
          <w:sz w:val="24"/>
          <w:szCs w:val="24"/>
          <w:shd w:val="clear" w:fill="FFFFFF"/>
        </w:rPr>
      </w:pPr>
      <w:r>
        <w:rPr>
          <w:rFonts w:hint="default" w:ascii="Verdana" w:hAnsi="Verdana" w:cs="Verdana"/>
          <w:b/>
          <w:i w:val="0"/>
          <w:caps w:val="0"/>
          <w:color w:val="000000"/>
          <w:spacing w:val="0"/>
          <w:sz w:val="24"/>
          <w:szCs w:val="24"/>
          <w:shd w:val="clear" w:fill="FFFFFF"/>
        </w:rPr>
        <w:t>JS断点调试</w:t>
      </w:r>
    </w:p>
    <w:p>
      <w:pPr>
        <w:numPr>
          <w:ilvl w:val="0"/>
          <w:numId w:val="0"/>
        </w:numPr>
        <w:rPr>
          <w:rFonts w:hint="default"/>
          <w:color w:val="FF0000"/>
          <w:sz w:val="24"/>
          <w:szCs w:val="28"/>
          <w:lang w:val="en-US" w:eastAsia="zh-CN"/>
        </w:rPr>
      </w:pPr>
      <w:r>
        <w:rPr>
          <w:rFonts w:hint="default"/>
          <w:color w:val="FF0000"/>
          <w:sz w:val="24"/>
          <w:szCs w:val="28"/>
          <w:lang w:val="en-US" w:eastAsia="zh-CN"/>
        </w:rPr>
        <w:t>Sources断点</w:t>
      </w:r>
    </w:p>
    <w:p>
      <w:pPr>
        <w:numPr>
          <w:ilvl w:val="0"/>
          <w:numId w:val="0"/>
        </w:numPr>
        <w:rPr>
          <w:rFonts w:hint="default"/>
          <w:sz w:val="24"/>
          <w:szCs w:val="28"/>
          <w:lang w:val="en-US" w:eastAsia="zh-CN"/>
        </w:rPr>
      </w:pPr>
      <w:r>
        <w:rPr>
          <w:rFonts w:hint="default"/>
          <w:sz w:val="24"/>
          <w:szCs w:val="28"/>
          <w:lang w:val="en-US" w:eastAsia="zh-CN"/>
        </w:rPr>
        <w:t>给一段代码添加断点的流程是“F12（Ctrl + Shift + I）打开开发工具”——“点击Sources菜单”——“左侧树中找到相应文件”——“点击行号列”即完成在当前行添加/删除断点操作。当断点添加完毕 后，刷新页面JS执行到断点位置停住，在Sources界面会看到当前作用域中所有变量和值，只需对每个值进行验证即可完成我们题设验证要求。</w:t>
      </w:r>
    </w:p>
    <w:p>
      <w:pPr>
        <w:numPr>
          <w:ilvl w:val="0"/>
          <w:numId w:val="0"/>
        </w:numPr>
        <w:rPr>
          <w:rFonts w:hint="default"/>
          <w:sz w:val="24"/>
          <w:szCs w:val="28"/>
          <w:lang w:val="en-US" w:eastAsia="zh-CN"/>
        </w:rPr>
      </w:pPr>
    </w:p>
    <w:p>
      <w:pPr>
        <w:numPr>
          <w:ilvl w:val="0"/>
          <w:numId w:val="0"/>
        </w:numPr>
        <w:rPr>
          <w:rFonts w:hint="default"/>
          <w:color w:val="FF0000"/>
          <w:sz w:val="24"/>
          <w:szCs w:val="28"/>
          <w:lang w:val="en-US" w:eastAsia="zh-CN"/>
        </w:rPr>
      </w:pPr>
      <w:r>
        <w:rPr>
          <w:rFonts w:hint="default"/>
          <w:color w:val="FF0000"/>
          <w:sz w:val="24"/>
          <w:szCs w:val="28"/>
          <w:lang w:val="en-US" w:eastAsia="zh-CN"/>
        </w:rPr>
        <w:t>Debugger断点</w:t>
      </w:r>
    </w:p>
    <w:p>
      <w:pPr>
        <w:numPr>
          <w:ilvl w:val="0"/>
          <w:numId w:val="0"/>
        </w:numPr>
        <w:rPr>
          <w:rFonts w:hint="default"/>
          <w:sz w:val="24"/>
          <w:szCs w:val="28"/>
          <w:lang w:val="en-US" w:eastAsia="zh-CN"/>
        </w:rPr>
      </w:pPr>
      <w:r>
        <w:rPr>
          <w:rFonts w:hint="default"/>
          <w:sz w:val="24"/>
          <w:szCs w:val="28"/>
          <w:lang w:val="en-US" w:eastAsia="zh-CN"/>
        </w:rPr>
        <w:t>通过在代码中添加”debugger;”语句，当代 码执行到该语句的时候就会自动断点。接下去的操作就跟在Sources面板添加断点调试几乎一模一样，唯一的区别在于调试完后需要删除该语句。</w:t>
      </w:r>
    </w:p>
    <w:p>
      <w:pPr>
        <w:numPr>
          <w:ilvl w:val="0"/>
          <w:numId w:val="0"/>
        </w:numPr>
        <w:rPr>
          <w:rFonts w:hint="default"/>
          <w:sz w:val="24"/>
          <w:szCs w:val="28"/>
          <w:lang w:val="en-US" w:eastAsia="zh-CN"/>
        </w:rPr>
      </w:pPr>
    </w:p>
    <w:p>
      <w:pPr>
        <w:numPr>
          <w:ilvl w:val="0"/>
          <w:numId w:val="0"/>
        </w:numPr>
        <w:rPr>
          <w:rFonts w:hint="default"/>
          <w:color w:val="FF0000"/>
          <w:sz w:val="24"/>
          <w:szCs w:val="28"/>
          <w:lang w:val="en-US" w:eastAsia="zh-CN"/>
        </w:rPr>
      </w:pPr>
      <w:r>
        <w:rPr>
          <w:rFonts w:hint="default"/>
          <w:color w:val="FF0000"/>
          <w:sz w:val="24"/>
          <w:szCs w:val="28"/>
          <w:lang w:val="en-US" w:eastAsia="zh-CN"/>
        </w:rPr>
        <w:t>DOM断点调试</w:t>
      </w:r>
    </w:p>
    <w:p>
      <w:pPr>
        <w:numPr>
          <w:ilvl w:val="0"/>
          <w:numId w:val="0"/>
        </w:numPr>
        <w:rPr>
          <w:rFonts w:hint="default"/>
          <w:sz w:val="24"/>
          <w:szCs w:val="28"/>
          <w:lang w:val="en-US" w:eastAsia="zh-CN"/>
        </w:rPr>
      </w:pPr>
      <w:r>
        <w:rPr>
          <w:rFonts w:hint="default"/>
          <w:sz w:val="24"/>
          <w:szCs w:val="28"/>
          <w:lang w:val="en-US" w:eastAsia="zh-CN"/>
        </w:rPr>
        <w:t>DOM断点，顾名思义就是在DOM元素上添加断点，进而达到调试的目的。</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js里有哪些对象?new出来的那种.</w:t>
      </w:r>
    </w:p>
    <w:p>
      <w:pPr>
        <w:pStyle w:val="14"/>
        <w:keepNext w:val="0"/>
        <w:keepLines w:val="0"/>
        <w:widowControl/>
        <w:suppressLineNumbers w:val="0"/>
        <w:spacing w:before="120" w:beforeAutospacing="0" w:after="362" w:afterAutospacing="0" w:line="22" w:lineRule="atLeast"/>
        <w:ind w:left="0" w:right="0" w:firstLine="0"/>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color w:val="FF0000"/>
          <w:kern w:val="2"/>
          <w:sz w:val="24"/>
          <w:szCs w:val="28"/>
          <w:lang w:val="en-US" w:eastAsia="zh-CN" w:bidi="ar-SA"/>
        </w:rPr>
        <w:t>JavaScript 中的所有事物都是对象：</w:t>
      </w:r>
      <w:r>
        <w:rPr>
          <w:rFonts w:hint="eastAsia" w:asciiTheme="minorHAnsi" w:hAnsiTheme="minorHAnsi" w:eastAsiaTheme="minorEastAsia" w:cstheme="minorBidi"/>
          <w:kern w:val="2"/>
          <w:sz w:val="24"/>
          <w:szCs w:val="28"/>
          <w:lang w:val="en-US" w:eastAsia="zh-CN" w:bidi="ar-SA"/>
        </w:rPr>
        <w:t>字符串、数值、数组、函数...</w:t>
      </w:r>
    </w:p>
    <w:p>
      <w:pPr>
        <w:pStyle w:val="14"/>
        <w:keepNext w:val="0"/>
        <w:keepLines w:val="0"/>
        <w:widowControl/>
        <w:suppressLineNumbers w:val="0"/>
        <w:spacing w:before="120" w:beforeAutospacing="0" w:after="362" w:afterAutospacing="0" w:line="22" w:lineRule="atLeast"/>
        <w:ind w:left="0" w:right="0" w:firstLine="0"/>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kern w:val="2"/>
          <w:sz w:val="24"/>
          <w:szCs w:val="28"/>
          <w:lang w:val="en-US" w:eastAsia="zh-CN" w:bidi="ar-SA"/>
        </w:rPr>
        <w:t>此外，JavaScript 允许自定义对象。</w:t>
      </w:r>
    </w:p>
    <w:p>
      <w:pPr>
        <w:pStyle w:val="14"/>
        <w:keepNext w:val="0"/>
        <w:keepLines w:val="0"/>
        <w:widowControl/>
        <w:suppressLineNumbers w:val="0"/>
        <w:spacing w:before="120" w:beforeAutospacing="0" w:after="362" w:afterAutospacing="0" w:line="22" w:lineRule="atLeast"/>
        <w:ind w:left="0" w:right="0" w:firstLine="0"/>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kern w:val="2"/>
          <w:sz w:val="24"/>
          <w:szCs w:val="28"/>
          <w:lang w:val="en-US" w:eastAsia="zh-CN" w:bidi="ar-SA"/>
        </w:rPr>
        <w:t>可以说，js中对象【除了null ,undefined】都是可以用new出来的。</w:t>
      </w:r>
      <w:r>
        <w:rPr>
          <w:rFonts w:hint="default" w:asciiTheme="minorHAnsi" w:hAnsiTheme="minorHAnsi" w:eastAsiaTheme="minorEastAsia" w:cstheme="minorBidi"/>
          <w:kern w:val="2"/>
          <w:sz w:val="24"/>
          <w:szCs w:val="28"/>
          <w:lang w:val="en-US" w:eastAsia="zh-CN" w:bidi="ar-SA"/>
        </w:rPr>
        <w:br w:type="textWrapping"/>
      </w:r>
      <w:r>
        <w:rPr>
          <w:rFonts w:hint="default" w:asciiTheme="minorHAnsi" w:hAnsiTheme="minorHAnsi" w:eastAsiaTheme="minorEastAsia" w:cstheme="minorBidi"/>
          <w:kern w:val="2"/>
          <w:sz w:val="24"/>
          <w:szCs w:val="28"/>
          <w:lang w:val="en-US" w:eastAsia="zh-CN" w:bidi="ar-SA"/>
        </w:rPr>
        <w:t>js才是真真正正的</w:t>
      </w:r>
      <w:r>
        <w:rPr>
          <w:rFonts w:hint="default" w:asciiTheme="minorHAnsi" w:hAnsiTheme="minorHAnsi" w:eastAsiaTheme="minorEastAsia" w:cstheme="minorBidi"/>
          <w:kern w:val="2"/>
          <w:sz w:val="24"/>
          <w:szCs w:val="28"/>
          <w:lang w:val="en-US" w:eastAsia="zh-CN" w:bidi="ar-SA"/>
        </w:rPr>
        <w:fldChar w:fldCharType="begin"/>
      </w:r>
      <w:r>
        <w:rPr>
          <w:rFonts w:hint="default" w:asciiTheme="minorHAnsi" w:hAnsiTheme="minorHAnsi" w:eastAsiaTheme="minorEastAsia" w:cstheme="minorBidi"/>
          <w:kern w:val="2"/>
          <w:sz w:val="24"/>
          <w:szCs w:val="28"/>
          <w:lang w:val="en-US" w:eastAsia="zh-CN" w:bidi="ar-SA"/>
        </w:rPr>
        <w:instrText xml:space="preserve"> HYPERLINK "https://www.baidu.com/s?wd=%E9%9D%A2%E5%90%91%E5%AF%B9%E8%B1%A1%E8%AF%AD%E8%A8%80&amp;tn=SE_PcZhidaonwhc_ngpagmjz&amp;rsv_dl=gh_pc_zhidao" \t "https://blog.csdn.net/weixin_42440871/article/details/_blank" </w:instrText>
      </w:r>
      <w:r>
        <w:rPr>
          <w:rFonts w:hint="default" w:asciiTheme="minorHAnsi" w:hAnsiTheme="minorHAnsi" w:eastAsiaTheme="minorEastAsia" w:cstheme="minorBidi"/>
          <w:kern w:val="2"/>
          <w:sz w:val="24"/>
          <w:szCs w:val="28"/>
          <w:lang w:val="en-US" w:eastAsia="zh-CN" w:bidi="ar-SA"/>
        </w:rPr>
        <w:fldChar w:fldCharType="separate"/>
      </w:r>
      <w:r>
        <w:rPr>
          <w:rFonts w:hint="default" w:asciiTheme="minorHAnsi" w:hAnsiTheme="minorHAnsi" w:eastAsiaTheme="minorEastAsia" w:cstheme="minorBidi"/>
          <w:kern w:val="2"/>
          <w:sz w:val="24"/>
          <w:szCs w:val="28"/>
          <w:lang w:val="en-US" w:eastAsia="zh-CN" w:bidi="ar-SA"/>
        </w:rPr>
        <w:t>面向对象语言</w:t>
      </w:r>
      <w:r>
        <w:rPr>
          <w:rFonts w:hint="default" w:asciiTheme="minorHAnsi" w:hAnsiTheme="minorHAnsi" w:eastAsiaTheme="minorEastAsia" w:cstheme="minorBidi"/>
          <w:kern w:val="2"/>
          <w:sz w:val="24"/>
          <w:szCs w:val="28"/>
          <w:lang w:val="en-US" w:eastAsia="zh-CN" w:bidi="ar-SA"/>
        </w:rPr>
        <w:fldChar w:fldCharType="end"/>
      </w:r>
      <w:r>
        <w:rPr>
          <w:rFonts w:hint="default" w:asciiTheme="minorHAnsi" w:hAnsiTheme="minorHAnsi" w:eastAsiaTheme="minorEastAsia" w:cstheme="minorBidi"/>
          <w:kern w:val="2"/>
          <w:sz w:val="24"/>
          <w:szCs w:val="28"/>
          <w:lang w:val="en-US" w:eastAsia="zh-CN" w:bidi="ar-SA"/>
        </w:rPr>
        <w:t>。</w:t>
      </w:r>
    </w:p>
    <w:p>
      <w:pPr>
        <w:pStyle w:val="2"/>
        <w:rPr>
          <w:rFonts w:hint="eastAsia"/>
          <w:sz w:val="24"/>
          <w:szCs w:val="28"/>
          <w:lang w:val="en-US" w:eastAsia="zh-CN"/>
        </w:rPr>
      </w:pPr>
      <w:r>
        <w:rPr>
          <w:rFonts w:hint="eastAsia"/>
          <w:sz w:val="52"/>
          <w:szCs w:val="56"/>
          <w:lang w:val="en-US" w:eastAsia="zh-CN"/>
        </w:rPr>
        <w:t>多线程</w:t>
      </w:r>
    </w:p>
    <w:p>
      <w:pPr>
        <w:pStyle w:val="3"/>
        <w:rPr>
          <w:rFonts w:hint="default" w:ascii="Arial" w:hAnsi="Arial" w:eastAsia="楷体_GB2312" w:cs="Arial"/>
          <w:b/>
          <w:kern w:val="2"/>
          <w:sz w:val="24"/>
          <w:szCs w:val="24"/>
        </w:rPr>
      </w:pPr>
      <w:r>
        <w:rPr>
          <w:rStyle w:val="22"/>
          <w:rFonts w:hint="eastAsia" w:ascii="Verdana" w:hAnsi="Verdana" w:cs="Verdana"/>
          <w:i w:val="0"/>
          <w:caps w:val="0"/>
          <w:color w:val="333333"/>
          <w:spacing w:val="0"/>
          <w:sz w:val="33"/>
          <w:szCs w:val="33"/>
          <w:u w:val="none"/>
          <w:shd w:val="clear" w:fill="FFFFFF"/>
          <w:lang w:val="en-US" w:eastAsia="zh-CN"/>
        </w:rPr>
        <w:t>线程</w:t>
      </w:r>
      <w:r>
        <w:rPr>
          <w:rFonts w:hint="eastAsia" w:ascii="宋体" w:hAnsi="宋体" w:eastAsia="宋体" w:cs="宋体"/>
          <w:b/>
          <w:kern w:val="44"/>
          <w:sz w:val="32"/>
          <w:szCs w:val="32"/>
        </w:rPr>
        <w:t>与</w:t>
      </w:r>
      <w:r>
        <w:rPr>
          <w:rFonts w:hint="eastAsia" w:ascii="宋体" w:hAnsi="宋体" w:eastAsia="宋体" w:cs="宋体"/>
          <w:b/>
          <w:kern w:val="44"/>
          <w:sz w:val="32"/>
          <w:szCs w:val="32"/>
          <w:lang w:val="en-US" w:eastAsia="zh-CN"/>
        </w:rPr>
        <w:t>进程</w:t>
      </w:r>
      <w:r>
        <w:rPr>
          <w:rFonts w:hint="eastAsia" w:ascii="宋体" w:hAnsi="宋体" w:eastAsia="宋体" w:cs="宋体"/>
          <w:b/>
          <w:kern w:val="44"/>
          <w:sz w:val="32"/>
          <w:szCs w:val="32"/>
        </w:rPr>
        <w:t>区别</w:t>
      </w:r>
      <w:r>
        <w:rPr>
          <w:rFonts w:hint="eastAsia" w:ascii="宋体" w:hAnsi="宋体" w:eastAsia="宋体" w:cs="宋体"/>
          <w:b/>
          <w:kern w:val="44"/>
          <w:sz w:val="32"/>
          <w:szCs w:val="32"/>
          <w:lang w:eastAsia="zh-CN"/>
        </w:rPr>
        <w:t>？</w:t>
      </w:r>
      <w:r>
        <w:rPr>
          <w:rFonts w:hint="default" w:ascii="宋体" w:hAnsi="宋体" w:eastAsia="宋体" w:cs="宋体"/>
          <w:b/>
          <w:kern w:val="44"/>
          <w:sz w:val="32"/>
          <w:szCs w:val="32"/>
          <w:lang w:val="en-US" w:eastAsia="zh-CN"/>
        </w:rPr>
        <w:t>为什么要用多线程？</w:t>
      </w:r>
    </w:p>
    <w:p>
      <w:pPr>
        <w:keepNext w:val="0"/>
        <w:keepLines w:val="0"/>
        <w:widowControl w:val="0"/>
        <w:numPr>
          <w:ilvl w:val="0"/>
          <w:numId w:val="40"/>
        </w:numPr>
        <w:suppressLineNumbers w:val="0"/>
        <w:spacing w:before="0" w:beforeAutospacing="0" w:after="0" w:afterAutospacing="0"/>
        <w:ind w:left="0" w:leftChars="0" w:right="0" w:firstLine="720" w:firstLineChars="300"/>
        <w:jc w:val="left"/>
        <w:rPr>
          <w:rFonts w:hint="eastAsia" w:ascii="楷体_GB2312" w:hAnsi="Arial" w:eastAsia="楷体_GB2312" w:cs="楷体_GB2312"/>
          <w:color w:val="FF0000"/>
          <w:kern w:val="2"/>
          <w:sz w:val="24"/>
          <w:szCs w:val="24"/>
          <w:lang w:val="en-US" w:eastAsia="zh-CN" w:bidi="ar"/>
        </w:rPr>
      </w:pPr>
      <w:r>
        <w:rPr>
          <w:rFonts w:hint="eastAsia" w:ascii="楷体_GB2312" w:hAnsi="Arial" w:eastAsia="楷体_GB2312" w:cs="楷体_GB2312"/>
          <w:color w:val="FF0000"/>
          <w:kern w:val="2"/>
          <w:sz w:val="24"/>
          <w:szCs w:val="24"/>
          <w:lang w:val="en-US" w:eastAsia="zh-CN" w:bidi="ar"/>
        </w:rPr>
        <w:t>进程是所有线程的集合，每一个线程是进程中的一条执行路径。</w:t>
      </w:r>
    </w:p>
    <w:p>
      <w:pPr>
        <w:keepNext w:val="0"/>
        <w:keepLines w:val="0"/>
        <w:widowControl w:val="0"/>
        <w:numPr>
          <w:ilvl w:val="0"/>
          <w:numId w:val="40"/>
        </w:numPr>
        <w:suppressLineNumbers w:val="0"/>
        <w:spacing w:before="0" w:beforeAutospacing="0" w:after="0" w:afterAutospacing="0"/>
        <w:ind w:left="0" w:leftChars="0" w:right="0" w:firstLine="720" w:firstLineChars="300"/>
        <w:jc w:val="left"/>
        <w:rPr>
          <w:rFonts w:hint="default" w:ascii="楷体_GB2312" w:hAnsi="Arial" w:eastAsia="楷体_GB2312" w:cs="楷体_GB2312"/>
          <w:color w:val="FF0000"/>
          <w:kern w:val="2"/>
          <w:sz w:val="24"/>
          <w:szCs w:val="24"/>
          <w:lang w:val="en-US" w:eastAsia="zh-CN" w:bidi="ar"/>
        </w:rPr>
      </w:pPr>
      <w:r>
        <w:rPr>
          <w:rFonts w:hint="default" w:ascii="楷体_GB2312" w:hAnsi="Arial" w:eastAsia="楷体_GB2312" w:cs="楷体_GB2312"/>
          <w:color w:val="FF0000"/>
          <w:kern w:val="2"/>
          <w:sz w:val="24"/>
          <w:szCs w:val="24"/>
          <w:lang w:val="en-US" w:eastAsia="zh-CN" w:bidi="ar"/>
        </w:rPr>
        <w:t>提高程序效率</w:t>
      </w:r>
      <w:r>
        <w:rPr>
          <w:rFonts w:hint="eastAsia" w:ascii="楷体_GB2312" w:hAnsi="Arial" w:eastAsia="楷体_GB2312" w:cs="楷体_GB2312"/>
          <w:color w:val="FF0000"/>
          <w:kern w:val="2"/>
          <w:sz w:val="24"/>
          <w:szCs w:val="24"/>
          <w:lang w:val="en-US" w:eastAsia="zh-CN" w:bidi="ar"/>
        </w:rPr>
        <w:t>。</w:t>
      </w:r>
      <w:r>
        <w:rPr>
          <w:rFonts w:hint="default" w:ascii="楷体_GB2312" w:hAnsi="Arial" w:eastAsia="楷体_GB2312" w:cs="楷体_GB2312"/>
          <w:color w:val="FF0000"/>
          <w:kern w:val="2"/>
          <w:sz w:val="24"/>
          <w:szCs w:val="24"/>
          <w:lang w:val="en-US" w:eastAsia="zh-CN" w:bidi="ar"/>
        </w:rPr>
        <w:t>举例: 迅雷多线程下载、数据库连接池、分批发送短信等。</w:t>
      </w:r>
    </w:p>
    <w:p>
      <w:pPr>
        <w:keepNext w:val="0"/>
        <w:keepLines w:val="0"/>
        <w:widowControl w:val="0"/>
        <w:numPr>
          <w:ilvl w:val="0"/>
          <w:numId w:val="0"/>
        </w:numPr>
        <w:suppressLineNumbers w:val="0"/>
        <w:spacing w:before="0" w:beforeAutospacing="0" w:after="0" w:afterAutospacing="0"/>
        <w:ind w:right="0" w:rightChars="0"/>
        <w:jc w:val="left"/>
        <w:rPr>
          <w:rFonts w:hint="default" w:ascii="楷体_GB2312" w:hAnsi="Arial" w:eastAsia="楷体_GB2312" w:cs="楷体_GB2312"/>
          <w:color w:val="FF0000"/>
          <w:kern w:val="2"/>
          <w:sz w:val="24"/>
          <w:szCs w:val="24"/>
          <w:lang w:val="en-US" w:eastAsia="zh-CN" w:bidi="ar"/>
        </w:rPr>
      </w:pPr>
    </w:p>
    <w:p>
      <w:pPr>
        <w:pStyle w:val="3"/>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kern w:val="2"/>
          <w:sz w:val="32"/>
          <w:szCs w:val="36"/>
          <w:lang w:val="en-US" w:eastAsia="zh-CN" w:bidi="ar-SA"/>
        </w:rPr>
        <w:t>Java 线程有五种基本状态</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color w:val="FF0000"/>
          <w:kern w:val="2"/>
          <w:sz w:val="24"/>
          <w:szCs w:val="28"/>
          <w:lang w:val="en-US" w:eastAsia="zh-CN" w:bidi="ar-SA"/>
        </w:rPr>
        <w:t>新建状态（New）</w:t>
      </w:r>
      <w:r>
        <w:rPr>
          <w:rFonts w:hint="eastAsia" w:asciiTheme="minorHAnsi" w:hAnsiTheme="minorHAnsi" w:eastAsiaTheme="minorEastAsia" w:cstheme="minorBidi"/>
          <w:kern w:val="2"/>
          <w:sz w:val="24"/>
          <w:szCs w:val="28"/>
          <w:lang w:val="en-US" w:eastAsia="zh-CN" w:bidi="ar-SA"/>
        </w:rPr>
        <w:t>：当线程对象对创建后，即进入了新建状态，如：Thread t = new</w:t>
      </w:r>
      <w:r>
        <w:rPr>
          <w:rFonts w:hint="eastAsia" w:cstheme="minorBidi"/>
          <w:kern w:val="2"/>
          <w:sz w:val="24"/>
          <w:szCs w:val="28"/>
          <w:lang w:val="en-US" w:eastAsia="zh-CN" w:bidi="ar-SA"/>
        </w:rPr>
        <w:t xml:space="preserve"> </w:t>
      </w:r>
      <w:r>
        <w:rPr>
          <w:rFonts w:hint="eastAsia" w:asciiTheme="minorHAnsi" w:hAnsiTheme="minorHAnsi" w:eastAsiaTheme="minorEastAsia" w:cstheme="minorBidi"/>
          <w:kern w:val="2"/>
          <w:sz w:val="24"/>
          <w:szCs w:val="28"/>
          <w:lang w:val="en-US" w:eastAsia="zh-CN" w:bidi="ar-SA"/>
        </w:rPr>
        <w:t>MyThread();</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color w:val="FF0000"/>
          <w:kern w:val="2"/>
          <w:sz w:val="24"/>
          <w:szCs w:val="28"/>
          <w:lang w:val="en-US" w:eastAsia="zh-CN" w:bidi="ar-SA"/>
        </w:rPr>
        <w:t>就绪状态（Runnable）</w:t>
      </w:r>
      <w:r>
        <w:rPr>
          <w:rFonts w:hint="eastAsia" w:asciiTheme="minorHAnsi" w:hAnsiTheme="minorHAnsi" w:eastAsiaTheme="minorEastAsia" w:cstheme="minorBidi"/>
          <w:kern w:val="2"/>
          <w:sz w:val="24"/>
          <w:szCs w:val="28"/>
          <w:lang w:val="en-US" w:eastAsia="zh-CN" w:bidi="ar-SA"/>
        </w:rPr>
        <w:t>：当调用线程对象的 start()方法（t.start();），线程即进入就绪状态。处于就绪状态的线程，只是说明此线程已经做好了准备，随时等待 CPU 调度执行，并不是说执行了 t.start()此线程立即就会执行；</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color w:val="FF0000"/>
          <w:kern w:val="2"/>
          <w:sz w:val="24"/>
          <w:szCs w:val="28"/>
          <w:lang w:val="en-US" w:eastAsia="zh-CN" w:bidi="ar-SA"/>
        </w:rPr>
        <w:t>运行状态（Running）</w:t>
      </w:r>
      <w:r>
        <w:rPr>
          <w:rFonts w:hint="eastAsia" w:asciiTheme="minorHAnsi" w:hAnsiTheme="minorHAnsi" w:eastAsiaTheme="minorEastAsia" w:cstheme="minorBidi"/>
          <w:kern w:val="2"/>
          <w:sz w:val="24"/>
          <w:szCs w:val="28"/>
          <w:lang w:val="en-US" w:eastAsia="zh-CN" w:bidi="ar-SA"/>
        </w:rPr>
        <w:t>：当 CPU 开始调度处于就绪状态的线程时，此时线程才得以真正执行，即进入到运行状态。</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kern w:val="2"/>
          <w:sz w:val="24"/>
          <w:szCs w:val="28"/>
          <w:lang w:val="en-US" w:eastAsia="zh-CN" w:bidi="ar-SA"/>
        </w:rPr>
        <w:t>注：就绪状态是进入到运行状态的唯一入口，也就是说，线程要想进入运行状态执行，首先必须处于就绪状态中；</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color w:val="FF0000"/>
          <w:kern w:val="2"/>
          <w:sz w:val="24"/>
          <w:szCs w:val="28"/>
          <w:lang w:val="en-US" w:eastAsia="zh-CN" w:bidi="ar-SA"/>
        </w:rPr>
        <w:t>阻塞状态（Blocked）</w:t>
      </w:r>
      <w:r>
        <w:rPr>
          <w:rFonts w:hint="eastAsia" w:asciiTheme="minorHAnsi" w:hAnsiTheme="minorHAnsi" w:eastAsiaTheme="minorEastAsia" w:cstheme="minorBidi"/>
          <w:kern w:val="2"/>
          <w:sz w:val="24"/>
          <w:szCs w:val="28"/>
          <w:lang w:val="en-US" w:eastAsia="zh-CN" w:bidi="ar-SA"/>
        </w:rPr>
        <w:t>：处于运行状态中的线程由于某种原因，暂时放弃对 CPU 的使用权，停止执行，此时进入阻塞状态，直到其进入到就绪状态，才 有机会再次被 CPU 调用以进入到运行状态。</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color w:val="FF0000"/>
          <w:kern w:val="2"/>
          <w:sz w:val="24"/>
          <w:szCs w:val="28"/>
          <w:lang w:val="en-US" w:eastAsia="zh-CN" w:bidi="ar-SA"/>
        </w:rPr>
        <w:t>死亡状态（Dead）</w:t>
      </w:r>
      <w:r>
        <w:rPr>
          <w:rFonts w:hint="eastAsia" w:asciiTheme="minorHAnsi" w:hAnsiTheme="minorHAnsi" w:eastAsiaTheme="minorEastAsia" w:cstheme="minorBidi"/>
          <w:kern w:val="2"/>
          <w:sz w:val="24"/>
          <w:szCs w:val="28"/>
          <w:lang w:val="en-US" w:eastAsia="zh-CN" w:bidi="ar-SA"/>
        </w:rPr>
        <w:t>：线程执行完了或者因异常退出了 run()方法，该线程结束生命周期。</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p>
    <w:p>
      <w:pPr>
        <w:pStyle w:val="3"/>
        <w:rPr>
          <w:rFonts w:hint="eastAsia" w:asciiTheme="minorHAnsi" w:hAnsiTheme="minorHAnsi" w:eastAsiaTheme="minorEastAsia" w:cstheme="minorBidi"/>
          <w:kern w:val="2"/>
          <w:sz w:val="32"/>
          <w:szCs w:val="36"/>
          <w:lang w:val="en-US" w:eastAsia="zh-CN" w:bidi="ar-SA"/>
        </w:rPr>
      </w:pPr>
      <w:r>
        <w:rPr>
          <w:rFonts w:hint="eastAsia" w:asciiTheme="minorHAnsi" w:hAnsiTheme="minorHAnsi" w:eastAsiaTheme="minorEastAsia" w:cstheme="minorBidi"/>
          <w:kern w:val="2"/>
          <w:sz w:val="32"/>
          <w:szCs w:val="36"/>
          <w:lang w:val="en-US" w:eastAsia="zh-CN" w:bidi="ar-SA"/>
        </w:rPr>
        <w:t>启动一个线程是调用 run()方法</w:t>
      </w:r>
      <w:r>
        <w:rPr>
          <w:rFonts w:hint="eastAsia" w:asciiTheme="minorHAnsi" w:hAnsiTheme="minorHAnsi" w:eastAsiaTheme="minorEastAsia" w:cstheme="minorBidi"/>
          <w:kern w:val="2"/>
          <w:sz w:val="40"/>
          <w:szCs w:val="44"/>
          <w:lang w:val="en-US" w:eastAsia="zh-CN" w:bidi="ar-SA"/>
        </w:rPr>
        <w:t>还是 start</w:t>
      </w:r>
      <w:r>
        <w:rPr>
          <w:rFonts w:hint="eastAsia" w:asciiTheme="minorHAnsi" w:hAnsiTheme="minorHAnsi" w:eastAsiaTheme="minorEastAsia" w:cstheme="minorBidi"/>
          <w:kern w:val="2"/>
          <w:sz w:val="32"/>
          <w:szCs w:val="36"/>
          <w:lang w:val="en-US" w:eastAsia="zh-CN" w:bidi="ar-SA"/>
        </w:rPr>
        <w:t>()方法？</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r>
        <w:rPr>
          <w:rFonts w:hint="eastAsia" w:asciiTheme="minorHAnsi" w:hAnsiTheme="minorHAnsi" w:eastAsiaTheme="minorEastAsia" w:cstheme="minorBidi"/>
          <w:kern w:val="2"/>
          <w:sz w:val="24"/>
          <w:szCs w:val="28"/>
          <w:lang w:val="en-US" w:eastAsia="zh-CN" w:bidi="ar-SA"/>
        </w:rPr>
        <w:t>启动一个线程是调用 start()方法，使线程所代表的虚拟处理机处于可运行状态，这意味着它可以由 JVM 调度并执行，这并不意味着线程就会立即运行。run()方法是线程启动后要进行回调（callback）的方法。</w:t>
      </w:r>
    </w:p>
    <w:p>
      <w:pPr>
        <w:pStyle w:val="3"/>
        <w:rPr>
          <w:rFonts w:ascii="宋体" w:hAnsi="宋体" w:eastAsia="宋体"/>
          <w:color w:val="333333"/>
          <w:sz w:val="24"/>
        </w:rPr>
      </w:pPr>
      <w:r>
        <w:rPr>
          <w:rFonts w:ascii="宋体" w:hAnsi="宋体" w:eastAsia="宋体"/>
          <w:b/>
          <w:sz w:val="32"/>
        </w:rPr>
        <w:t>如何实现</w:t>
      </w:r>
      <w:r>
        <w:rPr>
          <w:rStyle w:val="22"/>
          <w:rFonts w:hint="eastAsia" w:ascii="Verdana" w:hAnsi="Verdana" w:cs="Verdana"/>
          <w:i w:val="0"/>
          <w:caps w:val="0"/>
          <w:color w:val="333333"/>
          <w:spacing w:val="0"/>
          <w:sz w:val="33"/>
          <w:szCs w:val="33"/>
          <w:u w:val="none"/>
          <w:shd w:val="clear" w:fill="FFFFFF"/>
          <w:lang w:val="en-US" w:eastAsia="zh-CN"/>
        </w:rPr>
        <w:t>线程</w:t>
      </w:r>
      <w:r>
        <w:rPr>
          <w:rFonts w:ascii="宋体" w:hAnsi="宋体" w:eastAsia="宋体"/>
          <w:b/>
          <w:sz w:val="32"/>
        </w:rPr>
        <w:t>的同步？</w:t>
      </w:r>
    </w:p>
    <w:p>
      <w:pPr>
        <w:spacing w:line="0" w:lineRule="atLeast"/>
        <w:ind w:left="2"/>
        <w:rPr>
          <w:rFonts w:ascii="宋体" w:hAnsi="宋体" w:eastAsia="宋体"/>
          <w:color w:val="FF0000"/>
          <w:sz w:val="24"/>
        </w:rPr>
      </w:pPr>
      <w:r>
        <w:rPr>
          <w:rFonts w:ascii="宋体" w:hAnsi="宋体" w:eastAsia="宋体"/>
          <w:color w:val="FF0000"/>
          <w:sz w:val="24"/>
        </w:rPr>
        <w:t>为何要使用同步？</w:t>
      </w:r>
    </w:p>
    <w:p>
      <w:pPr>
        <w:spacing w:line="170" w:lineRule="exact"/>
        <w:rPr>
          <w:rFonts w:ascii="宋体" w:hAnsi="宋体" w:eastAsia="宋体"/>
          <w:color w:val="333333"/>
          <w:sz w:val="24"/>
        </w:rPr>
      </w:pPr>
    </w:p>
    <w:p>
      <w:pPr>
        <w:spacing w:line="0" w:lineRule="atLeast"/>
        <w:ind w:left="482"/>
        <w:rPr>
          <w:rFonts w:ascii="宋体" w:hAnsi="宋体" w:eastAsia="宋体"/>
          <w:color w:val="333333"/>
          <w:sz w:val="23"/>
        </w:rPr>
      </w:pPr>
      <w:r>
        <w:rPr>
          <w:rFonts w:ascii="宋体" w:hAnsi="宋体" w:eastAsia="宋体"/>
          <w:color w:val="333333"/>
          <w:sz w:val="23"/>
        </w:rPr>
        <w:t>java 允许多线程并发控制，当多个线程同时操作一个可共享的资源变量时（如数据</w:t>
      </w:r>
    </w:p>
    <w:p>
      <w:pPr>
        <w:spacing w:line="158" w:lineRule="exact"/>
        <w:rPr>
          <w:rFonts w:ascii="宋体" w:hAnsi="宋体" w:eastAsia="宋体"/>
          <w:color w:val="333333"/>
          <w:sz w:val="24"/>
        </w:rPr>
      </w:pPr>
    </w:p>
    <w:p>
      <w:pPr>
        <w:spacing w:line="0" w:lineRule="atLeast"/>
        <w:ind w:left="2"/>
        <w:rPr>
          <w:rFonts w:ascii="宋体" w:hAnsi="宋体" w:eastAsia="宋体"/>
          <w:color w:val="333333"/>
          <w:sz w:val="23"/>
        </w:rPr>
      </w:pPr>
      <w:r>
        <w:rPr>
          <w:rFonts w:ascii="宋体" w:hAnsi="宋体" w:eastAsia="宋体"/>
          <w:color w:val="333333"/>
          <w:sz w:val="23"/>
        </w:rPr>
        <w:t>的增删改查），将会导致数据不准确，相互之间产生冲突，因此加入同步锁以避免在该</w:t>
      </w:r>
    </w:p>
    <w:p>
      <w:pPr>
        <w:spacing w:line="184" w:lineRule="exact"/>
        <w:rPr>
          <w:rFonts w:ascii="宋体" w:hAnsi="宋体" w:eastAsia="宋体"/>
          <w:color w:val="333333"/>
          <w:sz w:val="24"/>
        </w:rPr>
      </w:pPr>
    </w:p>
    <w:p>
      <w:pPr>
        <w:spacing w:line="235" w:lineRule="auto"/>
        <w:ind w:left="2" w:right="320"/>
        <w:rPr>
          <w:rFonts w:ascii="宋体" w:hAnsi="宋体" w:eastAsia="宋体"/>
          <w:color w:val="333333"/>
          <w:sz w:val="24"/>
        </w:rPr>
      </w:pPr>
      <w:r>
        <w:rPr>
          <w:rFonts w:ascii="宋体" w:hAnsi="宋体" w:eastAsia="宋体"/>
          <w:color w:val="333333"/>
          <w:sz w:val="24"/>
        </w:rPr>
        <w:t>线程没有完成操作之前，被其他线程的调用，从而保证了该变量的唯一性和准确性。</w:t>
      </w:r>
    </w:p>
    <w:p>
      <w:pPr>
        <w:spacing w:line="235" w:lineRule="auto"/>
        <w:ind w:left="2" w:right="320"/>
        <w:rPr>
          <w:rFonts w:ascii="宋体" w:hAnsi="宋体" w:eastAsia="宋体"/>
          <w:color w:val="000000"/>
          <w:sz w:val="24"/>
        </w:rPr>
      </w:pPr>
      <w:r>
        <w:rPr>
          <w:rFonts w:ascii="宋体" w:hAnsi="宋体" w:eastAsia="宋体"/>
          <w:color w:val="000000"/>
          <w:sz w:val="24"/>
        </w:rPr>
        <w:t>线程同步（</w:t>
      </w:r>
      <w:r>
        <w:rPr>
          <w:rFonts w:ascii="Times New Roman" w:hAnsi="Times New Roman" w:eastAsia="Times New Roman"/>
          <w:color w:val="000000"/>
          <w:sz w:val="24"/>
        </w:rPr>
        <w:t>5</w:t>
      </w:r>
      <w:r>
        <w:rPr>
          <w:rFonts w:ascii="宋体" w:hAnsi="宋体" w:eastAsia="宋体"/>
          <w:color w:val="000000"/>
          <w:sz w:val="24"/>
        </w:rPr>
        <w:t xml:space="preserve"> 种同步方式）</w:t>
      </w:r>
    </w:p>
    <w:p>
      <w:pPr>
        <w:spacing w:line="49" w:lineRule="exact"/>
        <w:rPr>
          <w:rFonts w:ascii="宋体" w:hAnsi="宋体" w:eastAsia="宋体"/>
          <w:color w:val="333333"/>
          <w:sz w:val="24"/>
        </w:rPr>
      </w:pPr>
    </w:p>
    <w:p>
      <w:pPr>
        <w:spacing w:line="236" w:lineRule="auto"/>
        <w:ind w:left="2" w:right="140"/>
        <w:rPr>
          <w:rFonts w:ascii="宋体" w:hAnsi="宋体" w:eastAsia="宋体"/>
          <w:color w:val="333333"/>
          <w:sz w:val="24"/>
          <w:highlight w:val="white"/>
        </w:rPr>
      </w:pPr>
      <w:r>
        <w:rPr>
          <w:rFonts w:ascii="Times New Roman" w:hAnsi="Times New Roman" w:eastAsia="Times New Roman"/>
          <w:color w:val="FF0000"/>
          <w:sz w:val="24"/>
          <w:highlight w:val="white"/>
        </w:rPr>
        <w:t>1.</w:t>
      </w:r>
      <w:r>
        <w:rPr>
          <w:rFonts w:ascii="宋体" w:hAnsi="宋体" w:eastAsia="宋体"/>
          <w:color w:val="333333"/>
          <w:sz w:val="24"/>
          <w:highlight w:val="white"/>
        </w:rPr>
        <w:t>同步方法</w:t>
      </w:r>
      <w:r>
        <w:rPr>
          <w:rFonts w:ascii="Times New Roman" w:hAnsi="Times New Roman" w:eastAsia="Times New Roman"/>
          <w:color w:val="333333"/>
          <w:sz w:val="24"/>
          <w:highlight w:val="white"/>
        </w:rPr>
        <w:t xml:space="preserve"> </w:t>
      </w:r>
      <w:r>
        <w:rPr>
          <w:rFonts w:ascii="Times New Roman" w:hAnsi="Times New Roman" w:eastAsia="Times New Roman"/>
          <w:color w:val="FF0000"/>
          <w:sz w:val="24"/>
          <w:highlight w:val="white"/>
        </w:rPr>
        <w:t>2.</w:t>
      </w:r>
      <w:r>
        <w:rPr>
          <w:rFonts w:ascii="宋体" w:hAnsi="宋体" w:eastAsia="宋体"/>
          <w:color w:val="333333"/>
          <w:sz w:val="24"/>
          <w:highlight w:val="white"/>
        </w:rPr>
        <w:t>同步代码块</w:t>
      </w:r>
      <w:r>
        <w:rPr>
          <w:rFonts w:ascii="Times New Roman" w:hAnsi="Times New Roman" w:eastAsia="Times New Roman"/>
          <w:color w:val="333333"/>
          <w:sz w:val="24"/>
          <w:highlight w:val="white"/>
        </w:rPr>
        <w:t xml:space="preserve"> </w:t>
      </w:r>
      <w:r>
        <w:rPr>
          <w:rFonts w:ascii="Times New Roman" w:hAnsi="Times New Roman" w:eastAsia="Times New Roman"/>
          <w:color w:val="FF0000"/>
          <w:sz w:val="24"/>
          <w:highlight w:val="white"/>
        </w:rPr>
        <w:t>3.</w:t>
      </w:r>
      <w:r>
        <w:rPr>
          <w:rFonts w:ascii="宋体" w:hAnsi="宋体" w:eastAsia="宋体"/>
          <w:color w:val="333333"/>
          <w:sz w:val="24"/>
          <w:highlight w:val="white"/>
        </w:rPr>
        <w:t>使用特殊域变量</w:t>
      </w:r>
      <w:r>
        <w:rPr>
          <w:rFonts w:ascii="Times New Roman" w:hAnsi="Times New Roman" w:eastAsia="Times New Roman"/>
          <w:color w:val="333333"/>
          <w:sz w:val="24"/>
          <w:highlight w:val="white"/>
        </w:rPr>
        <w:t>(volatile)</w:t>
      </w:r>
      <w:r>
        <w:rPr>
          <w:rFonts w:ascii="宋体" w:hAnsi="宋体" w:eastAsia="宋体"/>
          <w:color w:val="333333"/>
          <w:sz w:val="24"/>
          <w:highlight w:val="white"/>
        </w:rPr>
        <w:t>实现线程同步</w:t>
      </w:r>
      <w:r>
        <w:rPr>
          <w:rFonts w:ascii="Times New Roman" w:hAnsi="Times New Roman" w:eastAsia="Times New Roman"/>
          <w:color w:val="333333"/>
          <w:sz w:val="24"/>
          <w:highlight w:val="white"/>
        </w:rPr>
        <w:t xml:space="preserve"> </w:t>
      </w:r>
      <w:r>
        <w:rPr>
          <w:rFonts w:ascii="Times New Roman" w:hAnsi="Times New Roman" w:eastAsia="Times New Roman"/>
          <w:color w:val="FF0000"/>
          <w:sz w:val="24"/>
          <w:highlight w:val="white"/>
        </w:rPr>
        <w:t>4.</w:t>
      </w:r>
      <w:r>
        <w:rPr>
          <w:rFonts w:ascii="宋体" w:hAnsi="宋体" w:eastAsia="宋体"/>
          <w:color w:val="333333"/>
          <w:sz w:val="24"/>
          <w:highlight w:val="white"/>
        </w:rPr>
        <w:t xml:space="preserve">使用重入锁实现线程同步 </w:t>
      </w:r>
      <w:r>
        <w:rPr>
          <w:rFonts w:ascii="Times New Roman" w:hAnsi="Times New Roman" w:eastAsia="Times New Roman"/>
          <w:color w:val="FF0000"/>
          <w:sz w:val="24"/>
          <w:highlight w:val="white"/>
        </w:rPr>
        <w:t>5.</w:t>
      </w:r>
      <w:r>
        <w:rPr>
          <w:rFonts w:ascii="宋体" w:hAnsi="宋体" w:eastAsia="宋体"/>
          <w:color w:val="333333"/>
          <w:sz w:val="24"/>
          <w:highlight w:val="white"/>
        </w:rPr>
        <w:t>使用局部变量实现线程同步</w:t>
      </w:r>
    </w:p>
    <w:p>
      <w:pPr>
        <w:widowControl w:val="0"/>
        <w:numPr>
          <w:ilvl w:val="0"/>
          <w:numId w:val="0"/>
        </w:numPr>
        <w:jc w:val="both"/>
        <w:rPr>
          <w:rFonts w:hint="eastAsia" w:asciiTheme="minorHAnsi" w:hAnsiTheme="minorHAnsi" w:eastAsiaTheme="minorEastAsia" w:cstheme="minorBidi"/>
          <w:kern w:val="2"/>
          <w:sz w:val="24"/>
          <w:szCs w:val="28"/>
          <w:lang w:val="en-US" w:eastAsia="zh-CN" w:bidi="ar-SA"/>
        </w:rPr>
      </w:pP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多线程的实现方式有哪些?</w:t>
      </w:r>
    </w:p>
    <w:p>
      <w:pPr>
        <w:numPr>
          <w:ilvl w:val="0"/>
          <w:numId w:val="0"/>
        </w:numPr>
        <w:ind w:firstLine="720" w:firstLineChars="300"/>
        <w:rPr>
          <w:rFonts w:hint="eastAsia"/>
          <w:sz w:val="24"/>
          <w:szCs w:val="28"/>
          <w:lang w:val="en-US" w:eastAsia="zh-CN"/>
        </w:rPr>
      </w:pPr>
      <w:r>
        <w:rPr>
          <w:rFonts w:hint="eastAsia"/>
          <w:sz w:val="24"/>
          <w:szCs w:val="28"/>
          <w:lang w:val="en-US" w:eastAsia="zh-CN"/>
        </w:rPr>
        <w:t>多线程的形式上实现方式主要有两种，一种是继承Thread类，一种是实现Runnable接口。</w:t>
      </w:r>
    </w:p>
    <w:p>
      <w:pPr>
        <w:numPr>
          <w:ilvl w:val="0"/>
          <w:numId w:val="0"/>
        </w:numPr>
        <w:rPr>
          <w:rFonts w:hint="eastAsia"/>
          <w:sz w:val="24"/>
          <w:szCs w:val="28"/>
          <w:lang w:val="en-US" w:eastAsia="zh-CN"/>
        </w:rPr>
      </w:pPr>
    </w:p>
    <w:p>
      <w:pPr>
        <w:pStyle w:val="3"/>
        <w:rPr>
          <w:rFonts w:hint="eastAsia" w:asciiTheme="minorHAnsi" w:hAnsiTheme="minorHAnsi" w:eastAsiaTheme="minorEastAsia" w:cstheme="minorBidi"/>
          <w:b w:val="0"/>
          <w:bCs w:val="0"/>
          <w:kern w:val="2"/>
          <w:sz w:val="24"/>
          <w:szCs w:val="28"/>
          <w:lang w:val="en-US" w:eastAsia="zh-CN" w:bidi="ar-SA"/>
        </w:rPr>
      </w:pPr>
      <w:r>
        <w:rPr>
          <w:rStyle w:val="22"/>
          <w:rFonts w:hint="eastAsia" w:ascii="Verdana" w:hAnsi="Verdana" w:cs="Verdana"/>
          <w:i w:val="0"/>
          <w:caps w:val="0"/>
          <w:color w:val="333333"/>
          <w:spacing w:val="0"/>
          <w:sz w:val="33"/>
          <w:szCs w:val="33"/>
          <w:u w:val="none"/>
          <w:shd w:val="clear" w:fill="FFFFFF"/>
          <w:lang w:val="en-US" w:eastAsia="zh-CN"/>
        </w:rPr>
        <w:t>什么叫线程不安全?用你自己的话解释一下</w:t>
      </w:r>
      <w:r>
        <w:rPr>
          <w:rFonts w:hint="eastAsia" w:ascii="微软雅黑" w:hAnsi="微软雅黑" w:eastAsia="微软雅黑" w:cs="微软雅黑"/>
          <w:i w:val="0"/>
          <w:caps w:val="0"/>
          <w:color w:val="333333"/>
          <w:spacing w:val="0"/>
          <w:sz w:val="19"/>
          <w:szCs w:val="19"/>
          <w:shd w:val="clear" w:fill="FFFFFF"/>
        </w:rPr>
        <w:br w:type="textWrapping"/>
      </w:r>
      <w:r>
        <w:rPr>
          <w:rFonts w:hint="eastAsia" w:asciiTheme="minorHAnsi" w:hAnsiTheme="minorHAnsi" w:eastAsiaTheme="minorEastAsia" w:cstheme="minorBidi"/>
          <w:b w:val="0"/>
          <w:bCs w:val="0"/>
          <w:kern w:val="2"/>
          <w:sz w:val="24"/>
          <w:szCs w:val="28"/>
          <w:lang w:val="en-US" w:eastAsia="zh-CN" w:bidi="ar-SA"/>
        </w:rPr>
        <w:t>如果你的代码所在的进程中有多个线程在同时运行，而这些线程可能会同时运行这段代码。如果每次运行结果和单线程运行的结果是一样的，而且其他的变量的值也和预期的是一样的，就是</w:t>
      </w:r>
      <w:r>
        <w:rPr>
          <w:rFonts w:hint="eastAsia" w:asciiTheme="minorHAnsi" w:hAnsiTheme="minorHAnsi" w:eastAsiaTheme="minorEastAsia" w:cstheme="minorBidi"/>
          <w:b w:val="0"/>
          <w:bCs w:val="0"/>
          <w:color w:val="FF0000"/>
          <w:kern w:val="2"/>
          <w:sz w:val="24"/>
          <w:szCs w:val="28"/>
          <w:lang w:val="en-US" w:eastAsia="zh-CN" w:bidi="ar-SA"/>
        </w:rPr>
        <w:t>线程安全</w:t>
      </w:r>
      <w:r>
        <w:rPr>
          <w:rFonts w:hint="eastAsia" w:asciiTheme="minorHAnsi" w:hAnsiTheme="minorHAnsi" w:eastAsiaTheme="minorEastAsia" w:cstheme="minorBidi"/>
          <w:b w:val="0"/>
          <w:bCs w:val="0"/>
          <w:kern w:val="2"/>
          <w:sz w:val="24"/>
          <w:szCs w:val="28"/>
          <w:lang w:val="en-US" w:eastAsia="zh-CN" w:bidi="ar-SA"/>
        </w:rPr>
        <w:t>的。</w:t>
      </w:r>
    </w:p>
    <w:p>
      <w:pPr>
        <w:pStyle w:val="3"/>
        <w:rPr>
          <w:rFonts w:hint="eastAsia" w:ascii="Cambria" w:hAnsi="Cambria" w:eastAsia="宋体" w:cs="Times New Roman"/>
          <w:kern w:val="0"/>
        </w:rPr>
      </w:pPr>
      <w:r>
        <w:rPr>
          <w:rFonts w:hint="default" w:ascii="Cambria" w:hAnsi="Cambria" w:eastAsia="宋体" w:cs="Times New Roman"/>
          <w:kern w:val="0"/>
        </w:rPr>
        <w:t>多线程的原理</w:t>
      </w:r>
    </w:p>
    <w:p>
      <w:pPr>
        <w:rPr>
          <w:rFonts w:hint="eastAsia"/>
          <w:sz w:val="24"/>
          <w:szCs w:val="28"/>
          <w:lang w:val="en-US" w:eastAsia="zh-CN"/>
        </w:rPr>
      </w:pPr>
      <w:r>
        <w:rPr>
          <w:rFonts w:hint="default" w:ascii="Calibri" w:hAnsi="Calibri" w:eastAsia="宋体" w:cs="Times New Roman"/>
          <w:color w:val="000000"/>
          <w:szCs w:val="21"/>
          <w:shd w:val="clear" w:color="auto" w:fill="FFFFFF"/>
        </w:rPr>
        <w:t>同一时间内，CPU只能处理1条线程，只有1条线程在工作（执行）;多线程并发（同时）执行，其实是CPU快速地在多条线程之间调度（切换）。如果CPU调度线程的时间足够快，就造成了多线程并发执行的假象。</w:t>
      </w:r>
    </w:p>
    <w:p>
      <w:pPr>
        <w:pStyle w:val="3"/>
        <w:rPr>
          <w:rStyle w:val="22"/>
          <w:rFonts w:hint="eastAsia" w:ascii="Verdana" w:hAnsi="Verdana" w:cs="Verdana"/>
          <w:i w:val="0"/>
          <w:caps w:val="0"/>
          <w:color w:val="333333"/>
          <w:spacing w:val="0"/>
          <w:sz w:val="33"/>
          <w:szCs w:val="33"/>
          <w:u w:val="none"/>
          <w:shd w:val="clear" w:fill="FFFFFF"/>
          <w:lang w:val="en-US" w:eastAsia="zh-CN"/>
        </w:rPr>
      </w:pPr>
      <w:r>
        <w:rPr>
          <w:rFonts w:hint="default" w:ascii="Cambria" w:hAnsi="Cambria" w:eastAsia="宋体" w:cs="Times New Roman"/>
          <w:kern w:val="0"/>
          <w:lang w:val="en-US" w:eastAsia="zh-CN"/>
        </w:rPr>
        <w:t>Thread</w:t>
      </w:r>
      <w:r>
        <w:rPr>
          <w:rStyle w:val="22"/>
          <w:rFonts w:hint="default" w:ascii="Verdana" w:hAnsi="Verdana" w:cs="Verdana"/>
          <w:i w:val="0"/>
          <w:caps w:val="0"/>
          <w:color w:val="333333"/>
          <w:spacing w:val="0"/>
          <w:sz w:val="33"/>
          <w:szCs w:val="33"/>
          <w:u w:val="none"/>
          <w:shd w:val="clear" w:fill="FFFFFF"/>
          <w:lang w:val="en-US" w:eastAsia="zh-CN"/>
        </w:rPr>
        <w:t>和Runnable的区别</w:t>
      </w:r>
    </w:p>
    <w:p>
      <w:pPr>
        <w:numPr>
          <w:ilvl w:val="0"/>
          <w:numId w:val="0"/>
        </w:numPr>
        <w:ind w:firstLine="720" w:firstLineChars="300"/>
        <w:rPr>
          <w:rFonts w:hint="eastAsia"/>
          <w:sz w:val="24"/>
          <w:szCs w:val="28"/>
          <w:lang w:val="en-US" w:eastAsia="zh-CN"/>
        </w:rPr>
      </w:pPr>
    </w:p>
    <w:p>
      <w:pPr>
        <w:numPr>
          <w:ilvl w:val="0"/>
          <w:numId w:val="0"/>
        </w:numPr>
        <w:rPr>
          <w:rFonts w:hint="eastAsia"/>
          <w:sz w:val="24"/>
          <w:szCs w:val="28"/>
          <w:lang w:val="en-US" w:eastAsia="zh-CN"/>
        </w:rPr>
      </w:pPr>
      <w:r>
        <w:rPr>
          <w:rFonts w:hint="eastAsia"/>
          <w:sz w:val="24"/>
          <w:szCs w:val="28"/>
          <w:lang w:val="en-US" w:eastAsia="zh-CN"/>
        </w:rPr>
        <w:t>适合多个相同的程序代码的线程去共享同一个资源。</w:t>
      </w:r>
    </w:p>
    <w:p>
      <w:pPr>
        <w:numPr>
          <w:ilvl w:val="0"/>
          <w:numId w:val="0"/>
        </w:numPr>
        <w:rPr>
          <w:rFonts w:hint="eastAsia"/>
          <w:sz w:val="24"/>
          <w:szCs w:val="28"/>
          <w:lang w:val="en-US" w:eastAsia="zh-CN"/>
        </w:rPr>
      </w:pPr>
      <w:r>
        <w:rPr>
          <w:rFonts w:hint="default"/>
          <w:sz w:val="24"/>
          <w:szCs w:val="28"/>
          <w:lang w:val="en-US" w:eastAsia="zh-CN"/>
        </w:rPr>
        <w:t>可以避免java中的单继承的局限性。</w:t>
      </w:r>
    </w:p>
    <w:p>
      <w:pPr>
        <w:numPr>
          <w:ilvl w:val="0"/>
          <w:numId w:val="0"/>
        </w:numPr>
        <w:rPr>
          <w:rFonts w:hint="eastAsia"/>
          <w:sz w:val="24"/>
          <w:szCs w:val="28"/>
          <w:lang w:val="en-US" w:eastAsia="zh-CN"/>
        </w:rPr>
      </w:pPr>
      <w:r>
        <w:rPr>
          <w:rFonts w:hint="default"/>
          <w:sz w:val="24"/>
          <w:szCs w:val="28"/>
          <w:lang w:val="en-US" w:eastAsia="zh-CN"/>
        </w:rPr>
        <w:t>增加程序的健壮性，实现解耦操作，代码可以被多个线程共享，代码和线程独立。(类与类的弊端 -- 耦合 : 父类坏了,子类都坏了.)</w:t>
      </w:r>
    </w:p>
    <w:p>
      <w:pPr>
        <w:numPr>
          <w:ilvl w:val="0"/>
          <w:numId w:val="0"/>
        </w:numPr>
        <w:rPr>
          <w:rFonts w:hint="eastAsia"/>
          <w:sz w:val="24"/>
          <w:szCs w:val="28"/>
          <w:lang w:val="en-US" w:eastAsia="zh-CN"/>
        </w:rPr>
      </w:pPr>
      <w:r>
        <w:rPr>
          <w:rFonts w:hint="default"/>
          <w:sz w:val="24"/>
          <w:szCs w:val="28"/>
          <w:lang w:val="en-US" w:eastAsia="zh-CN"/>
        </w:rPr>
        <w:t>线程池只能放入实现Runable或Callable类线程，不能直接放入继承Thread的类。</w:t>
      </w:r>
    </w:p>
    <w:p>
      <w:pPr>
        <w:pStyle w:val="3"/>
        <w:rPr>
          <w:rStyle w:val="22"/>
          <w:rFonts w:hint="eastAsia" w:ascii="Verdana" w:hAnsi="Verdana" w:cs="Verdana"/>
          <w:i w:val="0"/>
          <w:caps w:val="0"/>
          <w:color w:val="333333"/>
          <w:spacing w:val="0"/>
          <w:sz w:val="33"/>
          <w:szCs w:val="33"/>
          <w:u w:val="none"/>
          <w:shd w:val="clear" w:fill="FFFFFF"/>
          <w:lang w:val="en-US" w:eastAsia="zh-CN"/>
        </w:rPr>
      </w:pPr>
      <w:r>
        <w:rPr>
          <w:rStyle w:val="22"/>
          <w:rFonts w:hint="eastAsia" w:ascii="Verdana" w:hAnsi="Verdana" w:cs="Verdana"/>
          <w:i w:val="0"/>
          <w:caps w:val="0"/>
          <w:color w:val="333333"/>
          <w:spacing w:val="0"/>
          <w:sz w:val="33"/>
          <w:szCs w:val="33"/>
          <w:u w:val="none"/>
          <w:shd w:val="clear" w:fill="FFFFFF"/>
          <w:lang w:val="en-US" w:eastAsia="zh-CN"/>
        </w:rPr>
        <w:t>请描述同步锁和异步锁的区别</w:t>
      </w:r>
    </w:p>
    <w:p>
      <w:pPr>
        <w:numPr>
          <w:ilvl w:val="0"/>
          <w:numId w:val="0"/>
        </w:numPr>
        <w:rPr>
          <w:rFonts w:hint="eastAsia"/>
          <w:sz w:val="24"/>
          <w:szCs w:val="28"/>
          <w:lang w:val="en-US" w:eastAsia="zh-CN"/>
        </w:rPr>
      </w:pPr>
      <w:r>
        <w:rPr>
          <w:rFonts w:hint="eastAsia"/>
          <w:color w:val="FF0000"/>
          <w:sz w:val="24"/>
          <w:szCs w:val="28"/>
          <w:lang w:val="en-US" w:eastAsia="zh-CN"/>
        </w:rPr>
        <w:t>异步锁</w:t>
      </w:r>
      <w:r>
        <w:rPr>
          <w:rFonts w:hint="eastAsia"/>
          <w:sz w:val="24"/>
          <w:szCs w:val="28"/>
          <w:lang w:val="en-US" w:eastAsia="zh-CN"/>
        </w:rPr>
        <w:t>：同一进程内的，多个线程间有互斥关系。只有等一个线程运行结束才能运行运行另一个进程。</w:t>
      </w:r>
    </w:p>
    <w:p>
      <w:pPr>
        <w:numPr>
          <w:ilvl w:val="0"/>
          <w:numId w:val="0"/>
        </w:numPr>
        <w:rPr>
          <w:rFonts w:hint="eastAsia"/>
          <w:sz w:val="24"/>
          <w:szCs w:val="28"/>
          <w:lang w:val="en-US" w:eastAsia="zh-CN"/>
        </w:rPr>
      </w:pPr>
    </w:p>
    <w:p>
      <w:pPr>
        <w:numPr>
          <w:ilvl w:val="0"/>
          <w:numId w:val="0"/>
        </w:numPr>
        <w:rPr>
          <w:rFonts w:hint="eastAsia"/>
          <w:sz w:val="24"/>
          <w:szCs w:val="28"/>
          <w:lang w:val="en-US" w:eastAsia="zh-CN"/>
        </w:rPr>
      </w:pPr>
      <w:r>
        <w:rPr>
          <w:rFonts w:hint="eastAsia"/>
          <w:color w:val="FF0000"/>
          <w:sz w:val="24"/>
          <w:szCs w:val="28"/>
          <w:lang w:val="en-US" w:eastAsia="zh-CN"/>
        </w:rPr>
        <w:t>同步锁</w:t>
      </w:r>
      <w:r>
        <w:rPr>
          <w:rFonts w:hint="eastAsia"/>
          <w:sz w:val="24"/>
          <w:szCs w:val="28"/>
          <w:lang w:val="en-US" w:eastAsia="zh-CN"/>
        </w:rPr>
        <w:t>：多个线程运行一个方法，因为方法上加了同了同步，一次只有一个线程运行，其他线程进入竞争进制。</w:t>
      </w:r>
    </w:p>
    <w:p>
      <w:pPr>
        <w:numPr>
          <w:ilvl w:val="0"/>
          <w:numId w:val="0"/>
        </w:numPr>
        <w:rPr>
          <w:rFonts w:hint="eastAsia"/>
          <w:sz w:val="24"/>
          <w:szCs w:val="28"/>
          <w:lang w:val="en-US" w:eastAsia="zh-CN"/>
        </w:rPr>
      </w:pPr>
    </w:p>
    <w:p>
      <w:pPr>
        <w:numPr>
          <w:ilvl w:val="0"/>
          <w:numId w:val="0"/>
        </w:numPr>
        <w:rPr>
          <w:rFonts w:hint="eastAsia"/>
          <w:sz w:val="24"/>
          <w:szCs w:val="28"/>
          <w:lang w:val="en-US" w:eastAsia="zh-CN"/>
        </w:rPr>
      </w:pPr>
      <w:r>
        <w:rPr>
          <w:rFonts w:hint="eastAsia"/>
          <w:sz w:val="24"/>
          <w:szCs w:val="28"/>
          <w:lang w:val="en-US" w:eastAsia="zh-CN"/>
        </w:rPr>
        <w:t>   同步是一种更为复杂的互斥，而互斥是一种特殊的同步。</w:t>
      </w:r>
    </w:p>
    <w:p>
      <w:pPr>
        <w:numPr>
          <w:ilvl w:val="0"/>
          <w:numId w:val="0"/>
        </w:numPr>
        <w:rPr>
          <w:rFonts w:hint="eastAsia"/>
          <w:sz w:val="24"/>
          <w:szCs w:val="28"/>
          <w:lang w:val="en-US" w:eastAsia="zh-CN"/>
        </w:rPr>
      </w:pPr>
    </w:p>
    <w:p>
      <w:pPr>
        <w:numPr>
          <w:ilvl w:val="0"/>
          <w:numId w:val="0"/>
        </w:numPr>
        <w:rPr>
          <w:rFonts w:hint="eastAsia"/>
          <w:sz w:val="24"/>
          <w:szCs w:val="28"/>
          <w:lang w:val="en-US" w:eastAsia="zh-CN"/>
        </w:rPr>
      </w:pPr>
      <w:r>
        <w:rPr>
          <w:rFonts w:hint="eastAsia"/>
          <w:sz w:val="24"/>
          <w:szCs w:val="28"/>
          <w:lang w:val="en-US" w:eastAsia="zh-CN"/>
        </w:rPr>
        <w:t>本质：等待响应</w:t>
      </w:r>
    </w:p>
    <w:p>
      <w:pPr>
        <w:pStyle w:val="3"/>
        <w:rPr>
          <w:rFonts w:hint="eastAsia"/>
          <w:lang w:val="en-US" w:eastAsia="zh-CN"/>
        </w:rPr>
      </w:pPr>
      <w:r>
        <w:rPr>
          <w:rFonts w:hint="eastAsia"/>
          <w:lang w:val="en-US" w:eastAsia="zh-CN"/>
        </w:rPr>
        <w:t>什么是线程池?</w:t>
      </w:r>
    </w:p>
    <w:p>
      <w:pPr>
        <w:widowControl w:val="0"/>
        <w:numPr>
          <w:ilvl w:val="0"/>
          <w:numId w:val="0"/>
        </w:numPr>
        <w:ind w:firstLine="480" w:firstLineChars="200"/>
        <w:jc w:val="both"/>
        <w:rPr>
          <w:rFonts w:hint="eastAsia"/>
          <w:sz w:val="24"/>
          <w:szCs w:val="28"/>
          <w:lang w:val="en-US" w:eastAsia="zh-CN"/>
        </w:rPr>
      </w:pPr>
      <w:r>
        <w:rPr>
          <w:rFonts w:hint="eastAsia"/>
          <w:sz w:val="24"/>
          <w:szCs w:val="28"/>
          <w:lang w:val="en-US" w:eastAsia="zh-CN"/>
        </w:rPr>
        <w:t>其实就是一个容纳多个线程的容器，其中的线程可以反复使用，省去了频繁创建线程对象的操作，从而无需反复创建线程而消耗过多资源。</w:t>
      </w:r>
    </w:p>
    <w:p>
      <w:pPr>
        <w:widowControl w:val="0"/>
        <w:numPr>
          <w:ilvl w:val="0"/>
          <w:numId w:val="0"/>
        </w:numPr>
        <w:ind w:firstLine="420" w:firstLineChars="200"/>
        <w:jc w:val="both"/>
        <w:rPr>
          <w:rStyle w:val="44"/>
          <w:rFonts w:ascii="楷体" w:hAnsi="楷体" w:eastAsia="楷体"/>
          <w:sz w:val="21"/>
          <w:szCs w:val="21"/>
        </w:rPr>
      </w:pPr>
      <w:r>
        <w:rPr>
          <w:rStyle w:val="44"/>
          <w:rFonts w:ascii="楷体" w:hAnsi="楷体" w:eastAsia="楷体"/>
          <w:sz w:val="21"/>
          <w:szCs w:val="21"/>
        </w:rPr>
        <w:t>第一：</w:t>
      </w:r>
      <w:r>
        <w:rPr>
          <w:rStyle w:val="44"/>
          <w:rFonts w:ascii="楷体" w:hAnsi="楷体" w:eastAsia="楷体"/>
          <w:color w:val="0468BB"/>
          <w:sz w:val="21"/>
          <w:szCs w:val="21"/>
        </w:rPr>
        <w:t>降低</w:t>
      </w:r>
      <w:r>
        <w:rPr>
          <w:rStyle w:val="45"/>
          <w:rFonts w:hint="default" w:ascii="楷体" w:hAnsi="楷体" w:eastAsia="楷体"/>
          <w:color w:val="0468BB"/>
          <w:sz w:val="21"/>
          <w:szCs w:val="21"/>
        </w:rPr>
        <w:t>资</w:t>
      </w:r>
      <w:r>
        <w:rPr>
          <w:rStyle w:val="44"/>
          <w:rFonts w:ascii="楷体" w:hAnsi="楷体" w:eastAsia="楷体"/>
          <w:color w:val="0468BB"/>
          <w:sz w:val="21"/>
          <w:szCs w:val="21"/>
        </w:rPr>
        <w:t>源消耗</w:t>
      </w:r>
      <w:r>
        <w:rPr>
          <w:rStyle w:val="44"/>
          <w:rFonts w:ascii="楷体" w:hAnsi="楷体" w:eastAsia="楷体"/>
          <w:sz w:val="21"/>
          <w:szCs w:val="21"/>
        </w:rPr>
        <w:t>。通</w:t>
      </w:r>
      <w:r>
        <w:rPr>
          <w:rStyle w:val="45"/>
          <w:rFonts w:hint="default" w:ascii="楷体" w:hAnsi="楷体" w:eastAsia="楷体"/>
          <w:sz w:val="21"/>
          <w:szCs w:val="21"/>
        </w:rPr>
        <w:t>过</w:t>
      </w:r>
      <w:r>
        <w:rPr>
          <w:rStyle w:val="44"/>
          <w:rFonts w:ascii="楷体" w:hAnsi="楷体" w:eastAsia="楷体"/>
          <w:sz w:val="21"/>
          <w:szCs w:val="21"/>
        </w:rPr>
        <w:t>重复利用已</w:t>
      </w:r>
      <w:r>
        <w:rPr>
          <w:rStyle w:val="45"/>
          <w:rFonts w:hint="default" w:ascii="楷体" w:hAnsi="楷体" w:eastAsia="楷体"/>
          <w:sz w:val="21"/>
          <w:szCs w:val="21"/>
        </w:rPr>
        <w:t>创</w:t>
      </w:r>
      <w:r>
        <w:rPr>
          <w:rStyle w:val="44"/>
          <w:rFonts w:ascii="楷体" w:hAnsi="楷体" w:eastAsia="楷体"/>
          <w:sz w:val="21"/>
          <w:szCs w:val="21"/>
        </w:rPr>
        <w:t>建的</w:t>
      </w:r>
      <w:r>
        <w:rPr>
          <w:rStyle w:val="45"/>
          <w:rFonts w:hint="default" w:ascii="楷体" w:hAnsi="楷体" w:eastAsia="楷体"/>
          <w:sz w:val="21"/>
          <w:szCs w:val="21"/>
        </w:rPr>
        <w:t>线</w:t>
      </w:r>
      <w:r>
        <w:rPr>
          <w:rStyle w:val="44"/>
          <w:rFonts w:ascii="楷体" w:hAnsi="楷体" w:eastAsia="楷体"/>
          <w:sz w:val="21"/>
          <w:szCs w:val="21"/>
        </w:rPr>
        <w:t>程降低</w:t>
      </w:r>
      <w:r>
        <w:rPr>
          <w:rStyle w:val="45"/>
          <w:rFonts w:hint="default" w:ascii="楷体" w:hAnsi="楷体" w:eastAsia="楷体"/>
          <w:sz w:val="21"/>
          <w:szCs w:val="21"/>
        </w:rPr>
        <w:t>线</w:t>
      </w:r>
      <w:r>
        <w:rPr>
          <w:rStyle w:val="44"/>
          <w:rFonts w:ascii="楷体" w:hAnsi="楷体" w:eastAsia="楷体"/>
          <w:sz w:val="21"/>
          <w:szCs w:val="21"/>
        </w:rPr>
        <w:t>程</w:t>
      </w:r>
      <w:r>
        <w:rPr>
          <w:rStyle w:val="45"/>
          <w:rFonts w:hint="default" w:ascii="楷体" w:hAnsi="楷体" w:eastAsia="楷体"/>
          <w:sz w:val="21"/>
          <w:szCs w:val="21"/>
        </w:rPr>
        <w:t>创</w:t>
      </w:r>
      <w:r>
        <w:rPr>
          <w:rStyle w:val="44"/>
          <w:rFonts w:ascii="楷体" w:hAnsi="楷体" w:eastAsia="楷体"/>
          <w:sz w:val="21"/>
          <w:szCs w:val="21"/>
        </w:rPr>
        <w:t>建和</w:t>
      </w:r>
      <w:r>
        <w:rPr>
          <w:rStyle w:val="45"/>
          <w:rFonts w:hint="default" w:ascii="楷体" w:hAnsi="楷体" w:eastAsia="楷体"/>
          <w:sz w:val="21"/>
          <w:szCs w:val="21"/>
        </w:rPr>
        <w:t>销</w:t>
      </w:r>
      <w:r>
        <w:rPr>
          <w:rStyle w:val="46"/>
          <w:rFonts w:hint="default" w:ascii="楷体" w:hAnsi="楷体" w:eastAsia="楷体"/>
          <w:sz w:val="21"/>
          <w:szCs w:val="21"/>
        </w:rPr>
        <w:t>毁</w:t>
      </w:r>
      <w:r>
        <w:rPr>
          <w:rStyle w:val="44"/>
          <w:rFonts w:ascii="楷体" w:hAnsi="楷体" w:eastAsia="楷体"/>
          <w:sz w:val="21"/>
          <w:szCs w:val="21"/>
        </w:rPr>
        <w:t>造成的消耗。</w:t>
      </w:r>
      <w:r>
        <w:rPr>
          <w:rFonts w:ascii="楷体" w:hAnsi="楷体" w:eastAsia="楷体"/>
          <w:color w:val="000000"/>
          <w:szCs w:val="21"/>
        </w:rPr>
        <w:br w:type="textWrapping"/>
      </w:r>
      <w:r>
        <w:rPr>
          <w:rStyle w:val="44"/>
          <w:rFonts w:ascii="楷体" w:hAnsi="楷体" w:eastAsia="楷体"/>
          <w:sz w:val="21"/>
          <w:szCs w:val="21"/>
        </w:rPr>
        <w:t>第二：</w:t>
      </w:r>
      <w:r>
        <w:rPr>
          <w:rStyle w:val="44"/>
          <w:rFonts w:ascii="楷体" w:hAnsi="楷体" w:eastAsia="楷体"/>
          <w:color w:val="0468BB"/>
          <w:sz w:val="21"/>
          <w:szCs w:val="21"/>
        </w:rPr>
        <w:t>提高响</w:t>
      </w:r>
      <w:r>
        <w:rPr>
          <w:rStyle w:val="45"/>
          <w:rFonts w:hint="default" w:ascii="楷体" w:hAnsi="楷体" w:eastAsia="楷体"/>
          <w:color w:val="0468BB"/>
          <w:sz w:val="21"/>
          <w:szCs w:val="21"/>
        </w:rPr>
        <w:t>应</w:t>
      </w:r>
      <w:r>
        <w:rPr>
          <w:rStyle w:val="44"/>
          <w:rFonts w:ascii="楷体" w:hAnsi="楷体" w:eastAsia="楷体"/>
          <w:color w:val="0468BB"/>
          <w:sz w:val="21"/>
          <w:szCs w:val="21"/>
        </w:rPr>
        <w:t>速度</w:t>
      </w:r>
      <w:r>
        <w:rPr>
          <w:rStyle w:val="44"/>
          <w:rFonts w:ascii="楷体" w:hAnsi="楷体" w:eastAsia="楷体"/>
          <w:sz w:val="21"/>
          <w:szCs w:val="21"/>
        </w:rPr>
        <w:t>。当任</w:t>
      </w:r>
      <w:r>
        <w:rPr>
          <w:rStyle w:val="45"/>
          <w:rFonts w:hint="default" w:ascii="楷体" w:hAnsi="楷体" w:eastAsia="楷体"/>
          <w:sz w:val="21"/>
          <w:szCs w:val="21"/>
        </w:rPr>
        <w:t>务</w:t>
      </w:r>
      <w:r>
        <w:rPr>
          <w:rStyle w:val="44"/>
          <w:rFonts w:ascii="楷体" w:hAnsi="楷体" w:eastAsia="楷体"/>
          <w:sz w:val="21"/>
          <w:szCs w:val="21"/>
        </w:rPr>
        <w:t>到达</w:t>
      </w:r>
      <w:r>
        <w:rPr>
          <w:rStyle w:val="45"/>
          <w:rFonts w:hint="default" w:ascii="楷体" w:hAnsi="楷体" w:eastAsia="楷体"/>
          <w:sz w:val="21"/>
          <w:szCs w:val="21"/>
        </w:rPr>
        <w:t>时</w:t>
      </w:r>
      <w:r>
        <w:rPr>
          <w:rStyle w:val="44"/>
          <w:rFonts w:ascii="楷体" w:hAnsi="楷体" w:eastAsia="楷体"/>
          <w:sz w:val="21"/>
          <w:szCs w:val="21"/>
        </w:rPr>
        <w:t>，任</w:t>
      </w:r>
      <w:r>
        <w:rPr>
          <w:rStyle w:val="45"/>
          <w:rFonts w:hint="default" w:ascii="楷体" w:hAnsi="楷体" w:eastAsia="楷体"/>
          <w:sz w:val="21"/>
          <w:szCs w:val="21"/>
        </w:rPr>
        <w:t>务</w:t>
      </w:r>
      <w:r>
        <w:rPr>
          <w:rStyle w:val="44"/>
          <w:rFonts w:ascii="楷体" w:hAnsi="楷体" w:eastAsia="楷体"/>
          <w:sz w:val="21"/>
          <w:szCs w:val="21"/>
        </w:rPr>
        <w:t>可以不需要等到</w:t>
      </w:r>
      <w:r>
        <w:rPr>
          <w:rStyle w:val="45"/>
          <w:rFonts w:hint="default" w:ascii="楷体" w:hAnsi="楷体" w:eastAsia="楷体"/>
          <w:sz w:val="21"/>
          <w:szCs w:val="21"/>
        </w:rPr>
        <w:t>线</w:t>
      </w:r>
      <w:r>
        <w:rPr>
          <w:rStyle w:val="44"/>
          <w:rFonts w:ascii="楷体" w:hAnsi="楷体" w:eastAsia="楷体"/>
          <w:sz w:val="21"/>
          <w:szCs w:val="21"/>
        </w:rPr>
        <w:t>程</w:t>
      </w:r>
      <w:r>
        <w:rPr>
          <w:rStyle w:val="45"/>
          <w:rFonts w:hint="default" w:ascii="楷体" w:hAnsi="楷体" w:eastAsia="楷体"/>
          <w:sz w:val="21"/>
          <w:szCs w:val="21"/>
        </w:rPr>
        <w:t>创</w:t>
      </w:r>
      <w:r>
        <w:rPr>
          <w:rStyle w:val="44"/>
          <w:rFonts w:ascii="楷体" w:hAnsi="楷体" w:eastAsia="楷体"/>
          <w:sz w:val="21"/>
          <w:szCs w:val="21"/>
        </w:rPr>
        <w:t>建就能立即</w:t>
      </w:r>
      <w:r>
        <w:rPr>
          <w:rStyle w:val="45"/>
          <w:rFonts w:hint="default" w:ascii="楷体" w:hAnsi="楷体" w:eastAsia="楷体"/>
          <w:sz w:val="21"/>
          <w:szCs w:val="21"/>
        </w:rPr>
        <w:t>执</w:t>
      </w:r>
      <w:r>
        <w:rPr>
          <w:rStyle w:val="44"/>
          <w:rFonts w:ascii="楷体" w:hAnsi="楷体" w:eastAsia="楷体"/>
          <w:sz w:val="21"/>
          <w:szCs w:val="21"/>
        </w:rPr>
        <w:t>行。</w:t>
      </w:r>
      <w:r>
        <w:rPr>
          <w:rFonts w:ascii="楷体" w:hAnsi="楷体" w:eastAsia="楷体"/>
          <w:color w:val="000000"/>
          <w:szCs w:val="21"/>
        </w:rPr>
        <w:br w:type="textWrapping"/>
      </w:r>
      <w:r>
        <w:rPr>
          <w:rStyle w:val="44"/>
          <w:rFonts w:ascii="楷体" w:hAnsi="楷体" w:eastAsia="楷体"/>
          <w:sz w:val="21"/>
          <w:szCs w:val="21"/>
        </w:rPr>
        <w:t>第三：</w:t>
      </w:r>
      <w:r>
        <w:rPr>
          <w:rStyle w:val="44"/>
          <w:rFonts w:ascii="楷体" w:hAnsi="楷体" w:eastAsia="楷体"/>
          <w:color w:val="0468BB"/>
          <w:sz w:val="21"/>
          <w:szCs w:val="21"/>
        </w:rPr>
        <w:t>提高</w:t>
      </w:r>
      <w:r>
        <w:rPr>
          <w:rStyle w:val="45"/>
          <w:rFonts w:hint="default" w:ascii="楷体" w:hAnsi="楷体" w:eastAsia="楷体"/>
          <w:color w:val="0468BB"/>
          <w:sz w:val="21"/>
          <w:szCs w:val="21"/>
        </w:rPr>
        <w:t>线</w:t>
      </w:r>
      <w:r>
        <w:rPr>
          <w:rStyle w:val="44"/>
          <w:rFonts w:ascii="楷体" w:hAnsi="楷体" w:eastAsia="楷体"/>
          <w:color w:val="0468BB"/>
          <w:sz w:val="21"/>
          <w:szCs w:val="21"/>
        </w:rPr>
        <w:t>程的可管理性</w:t>
      </w:r>
      <w:r>
        <w:rPr>
          <w:rStyle w:val="44"/>
          <w:rFonts w:ascii="楷体" w:hAnsi="楷体" w:eastAsia="楷体"/>
          <w:sz w:val="21"/>
          <w:szCs w:val="21"/>
        </w:rPr>
        <w:t>。</w:t>
      </w:r>
      <w:r>
        <w:rPr>
          <w:rStyle w:val="45"/>
          <w:rFonts w:hint="default" w:ascii="楷体" w:hAnsi="楷体" w:eastAsia="楷体"/>
          <w:sz w:val="21"/>
          <w:szCs w:val="21"/>
        </w:rPr>
        <w:t>线</w:t>
      </w:r>
      <w:r>
        <w:rPr>
          <w:rStyle w:val="44"/>
          <w:rFonts w:ascii="楷体" w:hAnsi="楷体" w:eastAsia="楷体"/>
          <w:sz w:val="21"/>
          <w:szCs w:val="21"/>
        </w:rPr>
        <w:t>程是稀缺</w:t>
      </w:r>
      <w:r>
        <w:rPr>
          <w:rStyle w:val="45"/>
          <w:rFonts w:hint="default" w:ascii="楷体" w:hAnsi="楷体" w:eastAsia="楷体"/>
          <w:sz w:val="21"/>
          <w:szCs w:val="21"/>
        </w:rPr>
        <w:t>资</w:t>
      </w:r>
      <w:r>
        <w:rPr>
          <w:rStyle w:val="44"/>
          <w:rFonts w:ascii="楷体" w:hAnsi="楷体" w:eastAsia="楷体"/>
          <w:sz w:val="21"/>
          <w:szCs w:val="21"/>
        </w:rPr>
        <w:t>源，如果无限制地</w:t>
      </w:r>
      <w:r>
        <w:rPr>
          <w:rStyle w:val="45"/>
          <w:rFonts w:hint="default" w:ascii="楷体" w:hAnsi="楷体" w:eastAsia="楷体"/>
          <w:sz w:val="21"/>
          <w:szCs w:val="21"/>
        </w:rPr>
        <w:t>创</w:t>
      </w:r>
      <w:r>
        <w:rPr>
          <w:rStyle w:val="44"/>
          <w:rFonts w:ascii="楷体" w:hAnsi="楷体" w:eastAsia="楷体"/>
          <w:sz w:val="21"/>
          <w:szCs w:val="21"/>
        </w:rPr>
        <w:t>建，不</w:t>
      </w:r>
      <w:r>
        <w:rPr>
          <w:rStyle w:val="45"/>
          <w:rFonts w:hint="default" w:ascii="楷体" w:hAnsi="楷体" w:eastAsia="楷体"/>
          <w:sz w:val="21"/>
          <w:szCs w:val="21"/>
        </w:rPr>
        <w:t>仅</w:t>
      </w:r>
      <w:r>
        <w:rPr>
          <w:rStyle w:val="44"/>
          <w:rFonts w:ascii="楷体" w:hAnsi="楷体" w:eastAsia="楷体"/>
          <w:sz w:val="21"/>
          <w:szCs w:val="21"/>
        </w:rPr>
        <w:t>会消耗系</w:t>
      </w:r>
      <w:r>
        <w:rPr>
          <w:rStyle w:val="45"/>
          <w:rFonts w:hint="default" w:ascii="楷体" w:hAnsi="楷体" w:eastAsia="楷体"/>
          <w:sz w:val="21"/>
          <w:szCs w:val="21"/>
        </w:rPr>
        <w:t>统资</w:t>
      </w:r>
      <w:r>
        <w:rPr>
          <w:rStyle w:val="44"/>
          <w:rFonts w:ascii="楷体" w:hAnsi="楷体" w:eastAsia="楷体"/>
          <w:sz w:val="21"/>
          <w:szCs w:val="21"/>
        </w:rPr>
        <w:t>源，</w:t>
      </w:r>
      <w:r>
        <w:rPr>
          <w:rFonts w:ascii="楷体" w:hAnsi="楷体" w:eastAsia="楷体"/>
          <w:color w:val="000000"/>
          <w:szCs w:val="21"/>
        </w:rPr>
        <w:br w:type="textWrapping"/>
      </w:r>
      <w:r>
        <w:rPr>
          <w:rStyle w:val="45"/>
          <w:rFonts w:hint="default" w:ascii="楷体" w:hAnsi="楷体" w:eastAsia="楷体"/>
          <w:sz w:val="21"/>
          <w:szCs w:val="21"/>
        </w:rPr>
        <w:t>还</w:t>
      </w:r>
      <w:r>
        <w:rPr>
          <w:rStyle w:val="44"/>
          <w:rFonts w:ascii="楷体" w:hAnsi="楷体" w:eastAsia="楷体"/>
          <w:sz w:val="21"/>
          <w:szCs w:val="21"/>
        </w:rPr>
        <w:t>会降低系</w:t>
      </w:r>
      <w:r>
        <w:rPr>
          <w:rStyle w:val="45"/>
          <w:rFonts w:hint="default" w:ascii="楷体" w:hAnsi="楷体" w:eastAsia="楷体"/>
          <w:sz w:val="21"/>
          <w:szCs w:val="21"/>
        </w:rPr>
        <w:t>统</w:t>
      </w:r>
      <w:r>
        <w:rPr>
          <w:rStyle w:val="44"/>
          <w:rFonts w:ascii="楷体" w:hAnsi="楷体" w:eastAsia="楷体"/>
          <w:sz w:val="21"/>
          <w:szCs w:val="21"/>
        </w:rPr>
        <w:t>的</w:t>
      </w:r>
      <w:r>
        <w:rPr>
          <w:rStyle w:val="45"/>
          <w:rFonts w:hint="default" w:ascii="楷体" w:hAnsi="楷体" w:eastAsia="楷体"/>
          <w:sz w:val="21"/>
          <w:szCs w:val="21"/>
        </w:rPr>
        <w:t>稳</w:t>
      </w:r>
      <w:r>
        <w:rPr>
          <w:rStyle w:val="44"/>
          <w:rFonts w:ascii="楷体" w:hAnsi="楷体" w:eastAsia="楷体"/>
          <w:sz w:val="21"/>
          <w:szCs w:val="21"/>
        </w:rPr>
        <w:t>定性，使用</w:t>
      </w:r>
      <w:r>
        <w:rPr>
          <w:rStyle w:val="45"/>
          <w:rFonts w:hint="default" w:ascii="楷体" w:hAnsi="楷体" w:eastAsia="楷体"/>
          <w:sz w:val="21"/>
          <w:szCs w:val="21"/>
        </w:rPr>
        <w:t>线</w:t>
      </w:r>
      <w:r>
        <w:rPr>
          <w:rStyle w:val="44"/>
          <w:rFonts w:ascii="楷体" w:hAnsi="楷体" w:eastAsia="楷体"/>
          <w:sz w:val="21"/>
          <w:szCs w:val="21"/>
        </w:rPr>
        <w:t>程池可以</w:t>
      </w:r>
      <w:r>
        <w:rPr>
          <w:rStyle w:val="45"/>
          <w:rFonts w:hint="default" w:ascii="楷体" w:hAnsi="楷体" w:eastAsia="楷体"/>
          <w:sz w:val="21"/>
          <w:szCs w:val="21"/>
        </w:rPr>
        <w:t>进</w:t>
      </w:r>
      <w:r>
        <w:rPr>
          <w:rStyle w:val="44"/>
          <w:rFonts w:ascii="楷体" w:hAnsi="楷体" w:eastAsia="楷体"/>
          <w:sz w:val="21"/>
          <w:szCs w:val="21"/>
        </w:rPr>
        <w:t>行</w:t>
      </w:r>
      <w:r>
        <w:rPr>
          <w:rStyle w:val="45"/>
          <w:rFonts w:hint="default" w:ascii="楷体" w:hAnsi="楷体" w:eastAsia="楷体"/>
          <w:sz w:val="21"/>
          <w:szCs w:val="21"/>
        </w:rPr>
        <w:t>统</w:t>
      </w:r>
      <w:r>
        <w:rPr>
          <w:rStyle w:val="44"/>
          <w:rFonts w:ascii="楷体" w:hAnsi="楷体" w:eastAsia="楷体"/>
          <w:sz w:val="21"/>
          <w:szCs w:val="21"/>
        </w:rPr>
        <w:t>一分配、</w:t>
      </w:r>
      <w:r>
        <w:rPr>
          <w:rStyle w:val="45"/>
          <w:rFonts w:hint="default" w:ascii="楷体" w:hAnsi="楷体" w:eastAsia="楷体"/>
          <w:sz w:val="21"/>
          <w:szCs w:val="21"/>
        </w:rPr>
        <w:t>调优</w:t>
      </w:r>
      <w:r>
        <w:rPr>
          <w:rStyle w:val="44"/>
          <w:rFonts w:ascii="楷体" w:hAnsi="楷体" w:eastAsia="楷体"/>
          <w:sz w:val="21"/>
          <w:szCs w:val="21"/>
        </w:rPr>
        <w:t>和</w:t>
      </w:r>
      <w:r>
        <w:rPr>
          <w:rStyle w:val="45"/>
          <w:rFonts w:hint="default" w:ascii="楷体" w:hAnsi="楷体" w:eastAsia="楷体"/>
          <w:sz w:val="21"/>
          <w:szCs w:val="21"/>
        </w:rPr>
        <w:t>监</w:t>
      </w:r>
      <w:r>
        <w:rPr>
          <w:rStyle w:val="44"/>
          <w:rFonts w:ascii="楷体" w:hAnsi="楷体" w:eastAsia="楷体"/>
          <w:sz w:val="21"/>
          <w:szCs w:val="21"/>
        </w:rPr>
        <w:t>控。但是，要做到合理利用</w:t>
      </w:r>
    </w:p>
    <w:p>
      <w:pPr>
        <w:widowControl w:val="0"/>
        <w:numPr>
          <w:ilvl w:val="0"/>
          <w:numId w:val="0"/>
        </w:numPr>
        <w:ind w:firstLine="420" w:firstLineChars="200"/>
        <w:jc w:val="both"/>
        <w:rPr>
          <w:rStyle w:val="44"/>
          <w:rFonts w:ascii="楷体" w:hAnsi="楷体" w:eastAsia="楷体"/>
          <w:sz w:val="21"/>
          <w:szCs w:val="21"/>
        </w:rPr>
      </w:pPr>
    </w:p>
    <w:p>
      <w:pPr>
        <w:pStyle w:val="3"/>
        <w:rPr>
          <w:rFonts w:hint="eastAsia"/>
          <w:lang w:val="en-US" w:eastAsia="zh-CN"/>
        </w:rPr>
      </w:pPr>
      <w:r>
        <w:rPr>
          <w:rFonts w:hint="eastAsia"/>
          <w:lang w:val="en-US" w:eastAsia="zh-CN"/>
        </w:rPr>
        <w:t>线程池作用</w:t>
      </w:r>
    </w:p>
    <w:p>
      <w:pPr>
        <w:rPr>
          <w:rFonts w:ascii="楷体" w:hAnsi="楷体" w:eastAsia="楷体"/>
          <w:szCs w:val="21"/>
        </w:rPr>
      </w:pPr>
      <w:r>
        <w:rPr>
          <w:rFonts w:hint="eastAsia" w:ascii="楷体" w:hAnsi="楷体" w:eastAsia="楷体"/>
          <w:szCs w:val="21"/>
        </w:rPr>
        <w:t>线程池是为突然大量爆发的线程设计的，通过有限的几个固定线程为大量的操作服务，减少了创建和销毁线程所需的时间，从而提高效率。</w:t>
      </w:r>
    </w:p>
    <w:p>
      <w:pPr>
        <w:rPr>
          <w:rFonts w:ascii="楷体" w:hAnsi="楷体" w:eastAsia="楷体"/>
          <w:szCs w:val="21"/>
        </w:rPr>
      </w:pPr>
      <w:r>
        <w:rPr>
          <w:rFonts w:hint="eastAsia" w:ascii="楷体" w:hAnsi="楷体" w:eastAsia="楷体"/>
          <w:szCs w:val="21"/>
        </w:rPr>
        <w:t>如果一个线程的时间非常长，就没必要用线程池了(不是不能作长时间操作，而是不宜。)，况且我们还不能控制线程池中线程的开始、挂起、和中止。</w:t>
      </w:r>
    </w:p>
    <w:p>
      <w:pPr>
        <w:widowControl w:val="0"/>
        <w:numPr>
          <w:ilvl w:val="0"/>
          <w:numId w:val="0"/>
        </w:numPr>
        <w:ind w:firstLine="420" w:firstLineChars="200"/>
        <w:jc w:val="both"/>
        <w:rPr>
          <w:rStyle w:val="44"/>
          <w:rFonts w:hint="eastAsia" w:ascii="楷体" w:hAnsi="楷体" w:eastAsia="楷体"/>
          <w:sz w:val="21"/>
          <w:szCs w:val="21"/>
          <w:lang w:val="en-US" w:eastAsia="zh-CN"/>
        </w:rPr>
      </w:pPr>
    </w:p>
    <w:p>
      <w:pPr>
        <w:widowControl w:val="0"/>
        <w:numPr>
          <w:ilvl w:val="0"/>
          <w:numId w:val="0"/>
        </w:numPr>
        <w:ind w:firstLine="480" w:firstLineChars="200"/>
        <w:jc w:val="both"/>
        <w:rPr>
          <w:rFonts w:hint="eastAsia"/>
          <w:sz w:val="24"/>
          <w:szCs w:val="28"/>
          <w:lang w:val="en-US" w:eastAsia="zh-CN"/>
        </w:rPr>
      </w:pPr>
    </w:p>
    <w:p>
      <w:pPr>
        <w:pStyle w:val="3"/>
        <w:rPr>
          <w:rFonts w:hint="eastAsia" w:ascii="微软雅黑" w:hAnsi="微软雅黑" w:eastAsia="微软雅黑"/>
          <w:sz w:val="22"/>
          <w:lang w:val="en-US" w:eastAsia="zh-CN"/>
        </w:rPr>
      </w:pPr>
      <w:r>
        <w:rPr>
          <w:rFonts w:hint="eastAsia" w:asciiTheme="minorHAnsi" w:hAnsiTheme="minorHAnsi" w:eastAsiaTheme="minorEastAsia" w:cstheme="minorBidi"/>
          <w:b/>
          <w:bCs/>
          <w:kern w:val="44"/>
          <w:sz w:val="44"/>
          <w:szCs w:val="44"/>
          <w:lang w:val="en-US" w:eastAsia="zh-CN" w:bidi="ar-SA"/>
        </w:rPr>
        <w:t>对象池技术的基本原理</w:t>
      </w:r>
      <w:r>
        <w:rPr>
          <w:rFonts w:hint="default"/>
          <w:sz w:val="24"/>
          <w:szCs w:val="28"/>
          <w:lang w:val="en-US" w:eastAsia="zh-CN"/>
        </w:rPr>
        <w:br w:type="textWrapping"/>
      </w:r>
      <w:r>
        <w:rPr>
          <w:rFonts w:hint="default"/>
          <w:sz w:val="24"/>
          <w:szCs w:val="28"/>
          <w:lang w:val="en-US" w:eastAsia="zh-CN"/>
        </w:rPr>
        <w:t>　　对象池技术基本原理的核心有两点：缓存和共享，即对于那些被频繁使用的对象，在使用完后，不立即将它们释放，而是将它们缓存起来，以供后续的应用程序重复使用，从而减少创建对象和释放对象的次数，进而改善应用程序的性能。事实上，由于对象池技术将对象限制在一定的数量，也有效地减少了应用程序内存上的开销。</w:t>
      </w:r>
    </w:p>
    <w:p>
      <w:pPr>
        <w:rPr>
          <w:rFonts w:hint="eastAsia"/>
          <w:lang w:val="en-US" w:eastAsia="zh-CN"/>
        </w:rPr>
      </w:pPr>
    </w:p>
    <w:p>
      <w:pPr>
        <w:pStyle w:val="3"/>
        <w:rPr>
          <w:rFonts w:hint="default" w:ascii="微软雅黑" w:hAnsi="微软雅黑" w:eastAsia="微软雅黑"/>
          <w:sz w:val="22"/>
        </w:rPr>
      </w:pPr>
      <w:r>
        <w:rPr>
          <w:rFonts w:hint="eastAsia" w:ascii="Calibri" w:hAnsi="Calibri" w:eastAsia="宋体" w:cs="Times New Roman"/>
          <w:b/>
          <w:kern w:val="44"/>
          <w:sz w:val="44"/>
          <w:szCs w:val="44"/>
          <w:lang w:val="en-US" w:eastAsia="zh-CN"/>
        </w:rPr>
        <w:t>多线程下，如何优雅的保证线程安全和性能？</w:t>
      </w:r>
      <w:r>
        <w:rPr>
          <w:rFonts w:hint="default" w:ascii="Calibri" w:hAnsi="Calibri" w:eastAsia="宋体" w:cs="Times New Roman"/>
          <w:b/>
          <w:kern w:val="44"/>
          <w:sz w:val="44"/>
          <w:szCs w:val="44"/>
          <w:lang w:val="en-US" w:eastAsia="zh-CN"/>
        </w:rPr>
        <w:t>　</w:t>
      </w:r>
      <w:r>
        <w:rPr>
          <w:rFonts w:ascii="微软雅黑" w:hAnsi="微软雅黑" w:eastAsia="微软雅黑" w:cs="微软雅黑"/>
          <w:b/>
          <w:i w:val="0"/>
          <w:caps w:val="0"/>
          <w:color w:val="4F4F4F"/>
          <w:spacing w:val="0"/>
          <w:sz w:val="25"/>
          <w:szCs w:val="25"/>
          <w:shd w:val="clear" w:fill="CCFFCC"/>
        </w:rPr>
        <w:t>　</w:t>
      </w:r>
    </w:p>
    <w:p>
      <w:pPr>
        <w:numPr>
          <w:ilvl w:val="0"/>
          <w:numId w:val="0"/>
        </w:numPr>
        <w:rPr>
          <w:rFonts w:hint="default" w:ascii="微软雅黑" w:hAnsi="微软雅黑" w:eastAsia="微软雅黑"/>
          <w:sz w:val="22"/>
        </w:rPr>
      </w:pPr>
      <w:r>
        <w:rPr>
          <w:rFonts w:hint="default" w:ascii="微软雅黑" w:hAnsi="微软雅黑" w:eastAsia="微软雅黑"/>
          <w:sz w:val="22"/>
        </w:rPr>
        <w:t>对以上各个锁进行1000000</w:t>
      </w:r>
      <w:r>
        <w:rPr>
          <w:rFonts w:hint="eastAsia" w:ascii="微软雅黑" w:hAnsi="微软雅黑" w:eastAsia="微软雅黑"/>
          <w:sz w:val="22"/>
          <w:lang w:val="en-US" w:eastAsia="zh-CN"/>
        </w:rPr>
        <w:t>次</w:t>
      </w:r>
      <w:r>
        <w:rPr>
          <w:rFonts w:hint="default" w:ascii="微软雅黑" w:hAnsi="微软雅黑" w:eastAsia="微软雅黑"/>
          <w:sz w:val="22"/>
        </w:rPr>
        <w:t>的加锁解锁的空操作时间如下：</w:t>
      </w:r>
    </w:p>
    <w:p>
      <w:pPr>
        <w:numPr>
          <w:ilvl w:val="0"/>
          <w:numId w:val="0"/>
        </w:numPr>
        <w:rPr>
          <w:rFonts w:hint="default" w:ascii="微软雅黑" w:hAnsi="微软雅黑" w:eastAsia="微软雅黑"/>
          <w:sz w:val="22"/>
        </w:rPr>
      </w:pPr>
      <w:r>
        <w:rPr>
          <w:rFonts w:hint="eastAsia" w:ascii="微软雅黑" w:hAnsi="微软雅黑" w:eastAsia="微软雅黑"/>
          <w:sz w:val="22"/>
        </w:rPr>
        <w:t>OSSpinLock: 46.15 ms</w:t>
      </w:r>
      <w:r>
        <w:rPr>
          <w:rFonts w:hint="default" w:ascii="微软雅黑" w:hAnsi="微软雅黑" w:eastAsia="微软雅黑"/>
          <w:sz w:val="22"/>
        </w:rPr>
        <w:br w:type="textWrapping"/>
      </w:r>
      <w:r>
        <w:rPr>
          <w:rFonts w:hint="eastAsia" w:ascii="微软雅黑" w:hAnsi="微软雅黑" w:eastAsia="微软雅黑"/>
          <w:sz w:val="22"/>
        </w:rPr>
        <w:t>dispatch_semaphore: 56.50 ms</w:t>
      </w:r>
      <w:r>
        <w:rPr>
          <w:rFonts w:hint="default" w:ascii="微软雅黑" w:hAnsi="微软雅黑" w:eastAsia="微软雅黑"/>
          <w:sz w:val="22"/>
        </w:rPr>
        <w:br w:type="textWrapping"/>
      </w:r>
      <w:r>
        <w:rPr>
          <w:rFonts w:hint="eastAsia" w:ascii="微软雅黑" w:hAnsi="微软雅黑" w:eastAsia="微软雅黑"/>
          <w:sz w:val="22"/>
        </w:rPr>
        <w:t>pthread_mutex: 178.28 ms</w:t>
      </w:r>
      <w:r>
        <w:rPr>
          <w:rFonts w:hint="default" w:ascii="微软雅黑" w:hAnsi="微软雅黑" w:eastAsia="微软雅黑"/>
          <w:sz w:val="22"/>
        </w:rPr>
        <w:br w:type="textWrapping"/>
      </w:r>
      <w:r>
        <w:rPr>
          <w:rFonts w:hint="eastAsia" w:ascii="微软雅黑" w:hAnsi="微软雅黑" w:eastAsia="微软雅黑"/>
          <w:sz w:val="22"/>
        </w:rPr>
        <w:t>NSCondition: 193.38 ms</w:t>
      </w:r>
      <w:r>
        <w:rPr>
          <w:rFonts w:hint="default" w:ascii="微软雅黑" w:hAnsi="微软雅黑" w:eastAsia="微软雅黑"/>
          <w:sz w:val="22"/>
        </w:rPr>
        <w:br w:type="textWrapping"/>
      </w:r>
      <w:r>
        <w:rPr>
          <w:rFonts w:hint="eastAsia" w:ascii="微软雅黑" w:hAnsi="微软雅黑" w:eastAsia="微软雅黑"/>
          <w:sz w:val="22"/>
        </w:rPr>
        <w:t>NSLock: 175.02 ms</w:t>
      </w:r>
      <w:r>
        <w:rPr>
          <w:rFonts w:hint="default" w:ascii="微软雅黑" w:hAnsi="微软雅黑" w:eastAsia="微软雅黑"/>
          <w:sz w:val="22"/>
        </w:rPr>
        <w:br w:type="textWrapping"/>
      </w:r>
      <w:r>
        <w:rPr>
          <w:rFonts w:hint="eastAsia" w:ascii="微软雅黑" w:hAnsi="微软雅黑" w:eastAsia="微软雅黑"/>
          <w:sz w:val="22"/>
        </w:rPr>
        <w:t>pthread_mutex(recursive): 172.56 ms</w:t>
      </w:r>
      <w:r>
        <w:rPr>
          <w:rFonts w:hint="default" w:ascii="微软雅黑" w:hAnsi="微软雅黑" w:eastAsia="微软雅黑"/>
          <w:sz w:val="22"/>
        </w:rPr>
        <w:br w:type="textWrapping"/>
      </w:r>
      <w:r>
        <w:rPr>
          <w:rFonts w:hint="eastAsia" w:ascii="微软雅黑" w:hAnsi="微软雅黑" w:eastAsia="微软雅黑"/>
          <w:sz w:val="22"/>
        </w:rPr>
        <w:t>NSRecursiveLock: 157.44 ms</w:t>
      </w:r>
      <w:r>
        <w:rPr>
          <w:rFonts w:hint="default" w:ascii="微软雅黑" w:hAnsi="微软雅黑" w:eastAsia="微软雅黑"/>
          <w:sz w:val="22"/>
        </w:rPr>
        <w:br w:type="textWrapping"/>
      </w:r>
      <w:r>
        <w:rPr>
          <w:rFonts w:hint="eastAsia" w:ascii="微软雅黑" w:hAnsi="微软雅黑" w:eastAsia="微软雅黑"/>
          <w:sz w:val="22"/>
        </w:rPr>
        <w:t>NSConditionLock: 490.04 ms</w:t>
      </w:r>
      <w:r>
        <w:rPr>
          <w:rFonts w:hint="default" w:ascii="微软雅黑" w:hAnsi="微软雅黑" w:eastAsia="微软雅黑"/>
          <w:sz w:val="22"/>
        </w:rPr>
        <w:br w:type="textWrapping"/>
      </w:r>
      <w:r>
        <w:rPr>
          <w:rFonts w:hint="eastAsia" w:ascii="微软雅黑" w:hAnsi="微软雅黑" w:eastAsia="微软雅黑"/>
          <w:sz w:val="22"/>
        </w:rPr>
        <w:t>@synchronized: 371.17 ms</w:t>
      </w:r>
    </w:p>
    <w:p>
      <w:pPr>
        <w:numPr>
          <w:ilvl w:val="0"/>
          <w:numId w:val="0"/>
        </w:numPr>
        <w:rPr>
          <w:rFonts w:hint="default" w:ascii="微软雅黑" w:hAnsi="微软雅黑" w:eastAsia="微软雅黑"/>
          <w:sz w:val="22"/>
        </w:rPr>
      </w:pPr>
      <w:r>
        <w:rPr>
          <w:rFonts w:hint="default" w:ascii="微软雅黑" w:hAnsi="微软雅黑" w:eastAsia="微软雅黑"/>
          <w:sz w:val="22"/>
        </w:rPr>
        <w:t>总的来说：</w:t>
      </w:r>
    </w:p>
    <w:p>
      <w:pPr>
        <w:numPr>
          <w:ilvl w:val="0"/>
          <w:numId w:val="0"/>
        </w:numPr>
        <w:rPr>
          <w:rFonts w:hint="default" w:ascii="微软雅黑" w:hAnsi="微软雅黑" w:eastAsia="微软雅黑"/>
          <w:sz w:val="22"/>
        </w:rPr>
      </w:pPr>
      <w:r>
        <w:rPr>
          <w:rFonts w:hint="default" w:ascii="微软雅黑" w:hAnsi="微软雅黑" w:eastAsia="微软雅黑"/>
          <w:sz w:val="22"/>
        </w:rPr>
        <w:t>OSSpinLock和dispatch_semaphore的效率远远高于其他。</w:t>
      </w:r>
    </w:p>
    <w:p>
      <w:pPr>
        <w:numPr>
          <w:ilvl w:val="0"/>
          <w:numId w:val="0"/>
        </w:numPr>
        <w:rPr>
          <w:rFonts w:hint="default" w:ascii="微软雅黑" w:hAnsi="微软雅黑" w:eastAsia="微软雅黑"/>
          <w:sz w:val="22"/>
        </w:rPr>
      </w:pPr>
      <w:r>
        <w:rPr>
          <w:rFonts w:hint="default" w:ascii="微软雅黑" w:hAnsi="微软雅黑" w:eastAsia="微软雅黑"/>
          <w:sz w:val="22"/>
        </w:rPr>
        <w:t>@synchronized和NSConditionLock效率较差。</w:t>
      </w:r>
    </w:p>
    <w:p>
      <w:pPr>
        <w:numPr>
          <w:ilvl w:val="0"/>
          <w:numId w:val="0"/>
        </w:numPr>
        <w:rPr>
          <w:rFonts w:hint="default" w:ascii="微软雅黑" w:hAnsi="微软雅黑" w:eastAsia="微软雅黑"/>
          <w:sz w:val="22"/>
        </w:rPr>
      </w:pPr>
      <w:r>
        <w:rPr>
          <w:rFonts w:hint="eastAsia" w:ascii="微软雅黑" w:hAnsi="微软雅黑" w:eastAsia="微软雅黑"/>
          <w:sz w:val="22"/>
        </w:rPr>
        <w:t>鉴于OSSpinLock的不安全，所以我们在开发中如果考虑性能的话，建议使用dispatch_semaphore。</w:t>
      </w:r>
    </w:p>
    <w:p>
      <w:pPr>
        <w:numPr>
          <w:ilvl w:val="0"/>
          <w:numId w:val="0"/>
        </w:numPr>
        <w:rPr>
          <w:rFonts w:hint="default" w:ascii="微软雅黑" w:hAnsi="微软雅黑" w:eastAsia="微软雅黑"/>
          <w:sz w:val="22"/>
        </w:rPr>
      </w:pPr>
      <w:r>
        <w:rPr>
          <w:rFonts w:hint="default" w:ascii="微软雅黑" w:hAnsi="微软雅黑" w:eastAsia="微软雅黑"/>
          <w:sz w:val="22"/>
        </w:rPr>
        <w:t>如果不考虑性能，只是图个方便的话，那就使用@synchronized</w:t>
      </w:r>
    </w:p>
    <w:p>
      <w:pPr>
        <w:pStyle w:val="3"/>
      </w:pPr>
      <w:r>
        <w:rPr>
          <w:rFonts w:hint="eastAsia" w:ascii="Calibri" w:hAnsi="Calibri" w:eastAsia="宋体" w:cs="Times New Roman"/>
          <w:b/>
          <w:bCs/>
          <w:color w:val="auto"/>
          <w:kern w:val="44"/>
          <w:sz w:val="44"/>
          <w:szCs w:val="44"/>
          <w:lang w:val="en-US" w:eastAsia="zh-CN" w:bidi="ar-SA"/>
        </w:rPr>
        <w:t>Java通过Executors提供四种线程池</w:t>
      </w:r>
      <w:r>
        <w:rPr>
          <w:rFonts w:hint="eastAsia" w:cs="Times New Roman"/>
          <w:b/>
          <w:bCs/>
          <w:color w:val="auto"/>
          <w:kern w:val="44"/>
          <w:sz w:val="44"/>
          <w:szCs w:val="44"/>
          <w:lang w:val="en-US" w:eastAsia="zh-CN" w:bidi="ar-SA"/>
        </w:rPr>
        <w:t>？</w:t>
      </w:r>
    </w:p>
    <w:p>
      <w:pPr>
        <w:pStyle w:val="14"/>
        <w:keepNext w:val="0"/>
        <w:keepLines w:val="0"/>
        <w:widowControl/>
        <w:suppressLineNumbers w:val="0"/>
        <w:rPr>
          <w:sz w:val="28"/>
          <w:szCs w:val="24"/>
        </w:rPr>
      </w:pPr>
      <w:r>
        <w:t>　　</w:t>
      </w:r>
      <w:r>
        <w:rPr>
          <w:color w:val="FF0000"/>
          <w:sz w:val="28"/>
          <w:szCs w:val="24"/>
        </w:rPr>
        <w:t>newCachedThreadPool</w:t>
      </w:r>
      <w:r>
        <w:rPr>
          <w:sz w:val="28"/>
          <w:szCs w:val="24"/>
        </w:rPr>
        <w:t xml:space="preserve"> 创建一个可缓存线程池，如果线程池长度超过处理需要，可灵活回收空闲线程，若无可回收，则新建线程。</w:t>
      </w:r>
      <w:r>
        <w:rPr>
          <w:sz w:val="28"/>
          <w:szCs w:val="24"/>
        </w:rPr>
        <w:br w:type="textWrapping"/>
      </w:r>
      <w:r>
        <w:rPr>
          <w:sz w:val="28"/>
          <w:szCs w:val="24"/>
        </w:rPr>
        <w:t>　　</w:t>
      </w:r>
      <w:r>
        <w:rPr>
          <w:color w:val="FF0000"/>
          <w:sz w:val="28"/>
          <w:szCs w:val="24"/>
        </w:rPr>
        <w:t>newFixedThreadPool</w:t>
      </w:r>
      <w:r>
        <w:rPr>
          <w:sz w:val="28"/>
          <w:szCs w:val="24"/>
        </w:rPr>
        <w:t xml:space="preserve"> 创建一个定长线程池，可控制线程最大并发数，超出的线程会在队列中等待。</w:t>
      </w:r>
      <w:r>
        <w:rPr>
          <w:sz w:val="28"/>
          <w:szCs w:val="24"/>
        </w:rPr>
        <w:br w:type="textWrapping"/>
      </w:r>
      <w:r>
        <w:rPr>
          <w:sz w:val="28"/>
          <w:szCs w:val="24"/>
        </w:rPr>
        <w:t>　　</w:t>
      </w:r>
      <w:r>
        <w:rPr>
          <w:color w:val="FF0000"/>
          <w:sz w:val="28"/>
          <w:szCs w:val="24"/>
        </w:rPr>
        <w:t xml:space="preserve">newScheduledThreadPool </w:t>
      </w:r>
      <w:r>
        <w:rPr>
          <w:sz w:val="28"/>
          <w:szCs w:val="24"/>
        </w:rPr>
        <w:t>创建一个定长线程池，支持定时及周期性任务执行。</w:t>
      </w:r>
      <w:r>
        <w:rPr>
          <w:sz w:val="28"/>
          <w:szCs w:val="24"/>
        </w:rPr>
        <w:br w:type="textWrapping"/>
      </w:r>
      <w:r>
        <w:rPr>
          <w:sz w:val="28"/>
          <w:szCs w:val="24"/>
        </w:rPr>
        <w:t>　　</w:t>
      </w:r>
      <w:r>
        <w:rPr>
          <w:color w:val="FF0000"/>
          <w:sz w:val="28"/>
          <w:szCs w:val="24"/>
        </w:rPr>
        <w:t xml:space="preserve">newSingleThreadExecutor </w:t>
      </w:r>
      <w:r>
        <w:rPr>
          <w:sz w:val="28"/>
          <w:szCs w:val="24"/>
        </w:rPr>
        <w:t>创建一个单线程化的线程池，它只会用唯一的工作线程来执行任务，保证所有任务按照指定顺序, 优先级执行。</w:t>
      </w:r>
    </w:p>
    <w:p>
      <w:pPr>
        <w:numPr>
          <w:ilvl w:val="0"/>
          <w:numId w:val="0"/>
        </w:numPr>
        <w:rPr>
          <w:rFonts w:hint="default" w:ascii="微软雅黑" w:hAnsi="微软雅黑" w:eastAsia="微软雅黑"/>
          <w:sz w:val="22"/>
        </w:rPr>
      </w:pPr>
    </w:p>
    <w:p>
      <w:pPr>
        <w:numPr>
          <w:ilvl w:val="0"/>
          <w:numId w:val="0"/>
        </w:numPr>
        <w:rPr>
          <w:rFonts w:hint="default" w:ascii="微软雅黑" w:hAnsi="微软雅黑" w:eastAsia="微软雅黑"/>
          <w:sz w:val="22"/>
        </w:rPr>
      </w:pPr>
    </w:p>
    <w:p>
      <w:pPr>
        <w:numPr>
          <w:ilvl w:val="0"/>
          <w:numId w:val="0"/>
        </w:numPr>
        <w:rPr>
          <w:rFonts w:hint="default" w:ascii="微软雅黑" w:hAnsi="微软雅黑" w:eastAsia="微软雅黑"/>
          <w:sz w:val="22"/>
        </w:rPr>
      </w:pPr>
    </w:p>
    <w:p>
      <w:pPr>
        <w:numPr>
          <w:ilvl w:val="0"/>
          <w:numId w:val="0"/>
        </w:numPr>
        <w:rPr>
          <w:rFonts w:hint="default" w:ascii="微软雅黑" w:hAnsi="微软雅黑" w:eastAsia="微软雅黑"/>
          <w:sz w:val="22"/>
        </w:rPr>
      </w:pPr>
    </w:p>
    <w:p>
      <w:pPr>
        <w:numPr>
          <w:ilvl w:val="0"/>
          <w:numId w:val="0"/>
        </w:numPr>
        <w:rPr>
          <w:rFonts w:hint="default" w:ascii="微软雅黑" w:hAnsi="微软雅黑" w:eastAsia="微软雅黑"/>
          <w:sz w:val="22"/>
        </w:rPr>
      </w:pPr>
    </w:p>
    <w:p>
      <w:pPr>
        <w:numPr>
          <w:ilvl w:val="0"/>
          <w:numId w:val="0"/>
        </w:numPr>
        <w:rPr>
          <w:rFonts w:hint="eastAsia" w:ascii="微软雅黑" w:hAnsi="微软雅黑" w:eastAsia="微软雅黑"/>
          <w:sz w:val="22"/>
          <w:lang w:val="en-US" w:eastAsia="zh-CN"/>
        </w:rPr>
      </w:pPr>
    </w:p>
    <w:sectPr>
      <w:headerReference r:id="rId3" w:type="default"/>
      <w:footerReference r:id="rId4" w:type="default"/>
      <w:pgSz w:w="11906" w:h="16838"/>
      <w:pgMar w:top="720" w:right="720" w:bottom="720" w:left="72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Book Antiqua">
    <w:altName w:val="Segoe Print"/>
    <w:panose1 w:val="02040602050305030304"/>
    <w:charset w:val="00"/>
    <w:family w:val="roman"/>
    <w:pitch w:val="default"/>
    <w:sig w:usb0="00000000" w:usb1="00000000" w:usb2="00000000" w:usb3="00000000" w:csb0="2000009F" w:csb1="DFD70000"/>
  </w:font>
  <w:font w:name="MS-UIGothic">
    <w:altName w:val="Times New Roman"/>
    <w:panose1 w:val="00000000000000000000"/>
    <w:charset w:val="00"/>
    <w:family w:val="roman"/>
    <w:pitch w:val="default"/>
    <w:sig w:usb0="00000000" w:usb1="00000000" w:usb2="00000000" w:usb3="00000000" w:csb0="00000000" w:csb1="00000000"/>
  </w:font>
  <w:font w:name="Gulim">
    <w:panose1 w:val="020B0600000101010101"/>
    <w:charset w:val="81"/>
    <w:family w:val="swiss"/>
    <w:pitch w:val="default"/>
    <w:sig w:usb0="B00002AF" w:usb1="69D77CFB" w:usb2="00000030" w:usb3="00000000" w:csb0="4008009F" w:csb1="DFD70000"/>
  </w:font>
  <w:font w:name="微软雅黑">
    <w:panose1 w:val="020B0503020204020204"/>
    <w:charset w:val="86"/>
    <w:family w:val="swiss"/>
    <w:pitch w:val="default"/>
    <w:sig w:usb0="A0000287" w:usb1="28CF3C52" w:usb2="00000016" w:usb3="00000000" w:csb0="0004001F" w:csb1="00000000"/>
  </w:font>
  <w:font w:name="等线">
    <w:altName w:val="宋体"/>
    <w:panose1 w:val="02010600030101010101"/>
    <w:charset w:val="86"/>
    <w:family w:val="script"/>
    <w:pitch w:val="default"/>
    <w:sig w:usb0="00000000" w:usb1="00000000" w:usb2="00000016" w:usb3="00000000" w:csb0="0004000F" w:csb1="00000000"/>
  </w:font>
  <w:font w:name="Open Sans">
    <w:altName w:val="Times New Roman"/>
    <w:panose1 w:val="020B0606030504020204"/>
    <w:charset w:val="00"/>
    <w:family w:val="auto"/>
    <w:pitch w:val="default"/>
    <w:sig w:usb0="00000000" w:usb1="00000000" w:usb2="00000028"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Helvetica Neue">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Monaco">
    <w:altName w:val="Courier New"/>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F5B1C5"/>
    <w:multiLevelType w:val="singleLevel"/>
    <w:tmpl w:val="83F5B1C5"/>
    <w:lvl w:ilvl="0" w:tentative="0">
      <w:start w:val="1"/>
      <w:numFmt w:val="decimal"/>
      <w:lvlText w:val="%1."/>
      <w:lvlJc w:val="left"/>
      <w:pPr>
        <w:tabs>
          <w:tab w:val="left" w:pos="312"/>
        </w:tabs>
      </w:pPr>
    </w:lvl>
  </w:abstractNum>
  <w:abstractNum w:abstractNumId="1">
    <w:nsid w:val="985B1821"/>
    <w:multiLevelType w:val="singleLevel"/>
    <w:tmpl w:val="985B1821"/>
    <w:lvl w:ilvl="0" w:tentative="0">
      <w:start w:val="1"/>
      <w:numFmt w:val="decimal"/>
      <w:suff w:val="space"/>
      <w:lvlText w:val="%1."/>
      <w:lvlJc w:val="left"/>
    </w:lvl>
  </w:abstractNum>
  <w:abstractNum w:abstractNumId="2">
    <w:nsid w:val="A171A3D1"/>
    <w:multiLevelType w:val="singleLevel"/>
    <w:tmpl w:val="A171A3D1"/>
    <w:lvl w:ilvl="0" w:tentative="0">
      <w:start w:val="1"/>
      <w:numFmt w:val="chineseCounting"/>
      <w:suff w:val="nothing"/>
      <w:lvlText w:val="%1、"/>
      <w:lvlJc w:val="left"/>
      <w:rPr>
        <w:rFonts w:hint="eastAsia"/>
      </w:rPr>
    </w:lvl>
  </w:abstractNum>
  <w:abstractNum w:abstractNumId="3">
    <w:nsid w:val="A2FABFFC"/>
    <w:multiLevelType w:val="singleLevel"/>
    <w:tmpl w:val="A2FABFFC"/>
    <w:lvl w:ilvl="0" w:tentative="0">
      <w:start w:val="1"/>
      <w:numFmt w:val="decimal"/>
      <w:suff w:val="space"/>
      <w:lvlText w:val="%1."/>
      <w:lvlJc w:val="left"/>
    </w:lvl>
  </w:abstractNum>
  <w:abstractNum w:abstractNumId="4">
    <w:nsid w:val="B16C257A"/>
    <w:multiLevelType w:val="singleLevel"/>
    <w:tmpl w:val="B16C257A"/>
    <w:lvl w:ilvl="0" w:tentative="0">
      <w:start w:val="1"/>
      <w:numFmt w:val="decimal"/>
      <w:suff w:val="nothing"/>
      <w:lvlText w:val="%1、"/>
      <w:lvlJc w:val="left"/>
    </w:lvl>
  </w:abstractNum>
  <w:abstractNum w:abstractNumId="5">
    <w:nsid w:val="B6AE74F7"/>
    <w:multiLevelType w:val="singleLevel"/>
    <w:tmpl w:val="B6AE74F7"/>
    <w:lvl w:ilvl="0" w:tentative="0">
      <w:start w:val="1"/>
      <w:numFmt w:val="decimal"/>
      <w:suff w:val="space"/>
      <w:lvlText w:val="%1."/>
      <w:lvlJc w:val="left"/>
    </w:lvl>
  </w:abstractNum>
  <w:abstractNum w:abstractNumId="6">
    <w:nsid w:val="BD6A5EB3"/>
    <w:multiLevelType w:val="singleLevel"/>
    <w:tmpl w:val="BD6A5EB3"/>
    <w:lvl w:ilvl="0" w:tentative="0">
      <w:start w:val="1"/>
      <w:numFmt w:val="decimal"/>
      <w:suff w:val="nothing"/>
      <w:lvlText w:val="%1、"/>
      <w:lvlJc w:val="left"/>
    </w:lvl>
  </w:abstractNum>
  <w:abstractNum w:abstractNumId="7">
    <w:nsid w:val="C66FEA84"/>
    <w:multiLevelType w:val="singleLevel"/>
    <w:tmpl w:val="C66FEA84"/>
    <w:lvl w:ilvl="0" w:tentative="0">
      <w:start w:val="1"/>
      <w:numFmt w:val="decimal"/>
      <w:suff w:val="space"/>
      <w:lvlText w:val="%1."/>
      <w:lvlJc w:val="left"/>
    </w:lvl>
  </w:abstractNum>
  <w:abstractNum w:abstractNumId="8">
    <w:nsid w:val="CF286526"/>
    <w:multiLevelType w:val="singleLevel"/>
    <w:tmpl w:val="CF286526"/>
    <w:lvl w:ilvl="0" w:tentative="0">
      <w:start w:val="1"/>
      <w:numFmt w:val="decimal"/>
      <w:suff w:val="nothing"/>
      <w:lvlText w:val="%1、"/>
      <w:lvlJc w:val="left"/>
    </w:lvl>
  </w:abstractNum>
  <w:abstractNum w:abstractNumId="9">
    <w:nsid w:val="F224A47D"/>
    <w:multiLevelType w:val="singleLevel"/>
    <w:tmpl w:val="F224A47D"/>
    <w:lvl w:ilvl="0" w:tentative="0">
      <w:start w:val="2"/>
      <w:numFmt w:val="chineseCounting"/>
      <w:suff w:val="nothing"/>
      <w:lvlText w:val="%1、"/>
      <w:lvlJc w:val="left"/>
      <w:rPr>
        <w:rFonts w:hint="eastAsia"/>
      </w:rPr>
    </w:lvl>
  </w:abstractNum>
  <w:abstractNum w:abstractNumId="10">
    <w:nsid w:val="F4F2D51B"/>
    <w:multiLevelType w:val="singleLevel"/>
    <w:tmpl w:val="F4F2D51B"/>
    <w:lvl w:ilvl="0" w:tentative="0">
      <w:start w:val="1"/>
      <w:numFmt w:val="decimal"/>
      <w:lvlText w:val="%1."/>
      <w:lvlJc w:val="left"/>
      <w:pPr>
        <w:tabs>
          <w:tab w:val="left" w:pos="312"/>
        </w:tabs>
      </w:pPr>
    </w:lvl>
  </w:abstractNum>
  <w:abstractNum w:abstractNumId="11">
    <w:nsid w:val="FAAD6287"/>
    <w:multiLevelType w:val="singleLevel"/>
    <w:tmpl w:val="FAAD6287"/>
    <w:lvl w:ilvl="0" w:tentative="0">
      <w:start w:val="1"/>
      <w:numFmt w:val="decimal"/>
      <w:suff w:val="space"/>
      <w:lvlText w:val="%1."/>
      <w:lvlJc w:val="left"/>
    </w:lvl>
  </w:abstractNum>
  <w:abstractNum w:abstractNumId="12">
    <w:nsid w:val="00000001"/>
    <w:multiLevelType w:val="multilevel"/>
    <w:tmpl w:val="00000001"/>
    <w:lvl w:ilvl="0" w:tentative="0">
      <w:start w:val="1"/>
      <w:numFmt w:val="lowerLetter"/>
      <w:lvlText w:val="%1)"/>
      <w:lvlJc w:val="left"/>
    </w:lvl>
    <w:lvl w:ilvl="1" w:tentative="0">
      <w:start w:val="1"/>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3">
    <w:nsid w:val="00000002"/>
    <w:multiLevelType w:val="multilevel"/>
    <w:tmpl w:val="00000002"/>
    <w:lvl w:ilvl="0" w:tentative="0">
      <w:start w:val="1"/>
      <w:numFmt w:val="lowerLetter"/>
      <w:lvlText w:val="%1"/>
      <w:lvlJc w:val="left"/>
    </w:lvl>
    <w:lvl w:ilvl="1" w:tentative="0">
      <w:start w:val="2"/>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4">
    <w:nsid w:val="00000003"/>
    <w:multiLevelType w:val="multilevel"/>
    <w:tmpl w:val="00000003"/>
    <w:lvl w:ilvl="0" w:tentative="0">
      <w:start w:val="2"/>
      <w:numFmt w:val="lowerLetter"/>
      <w:lvlText w:val="%1)"/>
      <w:lvlJc w:val="left"/>
    </w:lvl>
    <w:lvl w:ilvl="1" w:tentative="0">
      <w:start w:val="1"/>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5">
    <w:nsid w:val="0000001D"/>
    <w:multiLevelType w:val="multilevel"/>
    <w:tmpl w:val="0000001D"/>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6">
    <w:nsid w:val="0000001E"/>
    <w:multiLevelType w:val="multilevel"/>
    <w:tmpl w:val="0000001E"/>
    <w:lvl w:ilvl="0" w:tentative="0">
      <w:start w:val="3"/>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7">
    <w:nsid w:val="017B678B"/>
    <w:multiLevelType w:val="multilevel"/>
    <w:tmpl w:val="017B678B"/>
    <w:lvl w:ilvl="0" w:tentative="0">
      <w:start w:val="1"/>
      <w:numFmt w:val="decimal"/>
      <w:lvlText w:val="(%1)"/>
      <w:lvlJc w:val="left"/>
      <w:pPr>
        <w:ind w:left="420" w:hanging="42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12DA3FC"/>
    <w:multiLevelType w:val="singleLevel"/>
    <w:tmpl w:val="112DA3FC"/>
    <w:lvl w:ilvl="0" w:tentative="0">
      <w:start w:val="1"/>
      <w:numFmt w:val="decimal"/>
      <w:lvlText w:val="%1."/>
      <w:lvlJc w:val="left"/>
      <w:pPr>
        <w:tabs>
          <w:tab w:val="left" w:pos="312"/>
        </w:tabs>
      </w:pPr>
    </w:lvl>
  </w:abstractNum>
  <w:abstractNum w:abstractNumId="19">
    <w:nsid w:val="1D9E53A1"/>
    <w:multiLevelType w:val="singleLevel"/>
    <w:tmpl w:val="1D9E53A1"/>
    <w:lvl w:ilvl="0" w:tentative="0">
      <w:start w:val="1"/>
      <w:numFmt w:val="decimal"/>
      <w:suff w:val="space"/>
      <w:lvlText w:val="%1."/>
      <w:lvlJc w:val="left"/>
    </w:lvl>
  </w:abstractNum>
  <w:abstractNum w:abstractNumId="20">
    <w:nsid w:val="25EFACDB"/>
    <w:multiLevelType w:val="singleLevel"/>
    <w:tmpl w:val="25EFACDB"/>
    <w:lvl w:ilvl="0" w:tentative="0">
      <w:start w:val="1"/>
      <w:numFmt w:val="decimal"/>
      <w:suff w:val="space"/>
      <w:lvlText w:val="%1."/>
      <w:lvlJc w:val="left"/>
    </w:lvl>
  </w:abstractNum>
  <w:abstractNum w:abstractNumId="21">
    <w:nsid w:val="29567AC3"/>
    <w:multiLevelType w:val="multilevel"/>
    <w:tmpl w:val="29567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9FCAC70"/>
    <w:multiLevelType w:val="singleLevel"/>
    <w:tmpl w:val="29FCAC70"/>
    <w:lvl w:ilvl="0" w:tentative="0">
      <w:start w:val="1"/>
      <w:numFmt w:val="decimal"/>
      <w:suff w:val="nothing"/>
      <w:lvlText w:val="（%1）"/>
      <w:lvlJc w:val="left"/>
    </w:lvl>
  </w:abstractNum>
  <w:abstractNum w:abstractNumId="23">
    <w:nsid w:val="2EA093D9"/>
    <w:multiLevelType w:val="singleLevel"/>
    <w:tmpl w:val="2EA093D9"/>
    <w:lvl w:ilvl="0" w:tentative="0">
      <w:start w:val="1"/>
      <w:numFmt w:val="decimal"/>
      <w:lvlText w:val="%1."/>
      <w:lvlJc w:val="left"/>
      <w:pPr>
        <w:tabs>
          <w:tab w:val="left" w:pos="312"/>
        </w:tabs>
      </w:pPr>
    </w:lvl>
  </w:abstractNum>
  <w:abstractNum w:abstractNumId="24">
    <w:nsid w:val="2F88302C"/>
    <w:multiLevelType w:val="multilevel"/>
    <w:tmpl w:val="2F88302C"/>
    <w:lvl w:ilvl="0" w:tentative="0">
      <w:start w:val="1"/>
      <w:numFmt w:val="decimal"/>
      <w:lvlText w:val="%1."/>
      <w:lvlJc w:val="left"/>
      <w:pPr>
        <w:ind w:left="360" w:hanging="360"/>
      </w:pPr>
      <w:rPr>
        <w:rFonts w:hint="default" w:ascii="宋体" w:hAnsi="宋体" w:cs="宋体"/>
        <w:b w:val="0"/>
        <w:color w:val="auto"/>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39803093"/>
    <w:multiLevelType w:val="multilevel"/>
    <w:tmpl w:val="398030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3DC032E2"/>
    <w:multiLevelType w:val="multilevel"/>
    <w:tmpl w:val="3DC032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FAAFEB1"/>
    <w:multiLevelType w:val="singleLevel"/>
    <w:tmpl w:val="3FAAFEB1"/>
    <w:lvl w:ilvl="0" w:tentative="0">
      <w:start w:val="1"/>
      <w:numFmt w:val="decimal"/>
      <w:suff w:val="nothing"/>
      <w:lvlText w:val="%1、"/>
      <w:lvlJc w:val="left"/>
    </w:lvl>
  </w:abstractNum>
  <w:abstractNum w:abstractNumId="28">
    <w:nsid w:val="419A5309"/>
    <w:multiLevelType w:val="singleLevel"/>
    <w:tmpl w:val="419A5309"/>
    <w:lvl w:ilvl="0" w:tentative="0">
      <w:start w:val="1"/>
      <w:numFmt w:val="decimal"/>
      <w:suff w:val="space"/>
      <w:lvlText w:val="%1."/>
      <w:lvlJc w:val="left"/>
    </w:lvl>
  </w:abstractNum>
  <w:abstractNum w:abstractNumId="29">
    <w:nsid w:val="41C8602F"/>
    <w:multiLevelType w:val="multilevel"/>
    <w:tmpl w:val="41C860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A2C47AF"/>
    <w:multiLevelType w:val="multilevel"/>
    <w:tmpl w:val="4A2C47AF"/>
    <w:lvl w:ilvl="0" w:tentative="0">
      <w:start w:val="1"/>
      <w:numFmt w:val="decimal"/>
      <w:lvlText w:val="%1."/>
      <w:lvlJc w:val="left"/>
      <w:pPr>
        <w:ind w:left="420" w:hanging="420"/>
      </w:pPr>
      <w:rPr>
        <w:rFonts w:hint="eastAsia"/>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D604E88"/>
    <w:multiLevelType w:val="singleLevel"/>
    <w:tmpl w:val="4D604E88"/>
    <w:lvl w:ilvl="0" w:tentative="0">
      <w:start w:val="1"/>
      <w:numFmt w:val="decimal"/>
      <w:suff w:val="space"/>
      <w:lvlText w:val="%1."/>
      <w:lvlJc w:val="left"/>
    </w:lvl>
  </w:abstractNum>
  <w:abstractNum w:abstractNumId="32">
    <w:nsid w:val="52D751D5"/>
    <w:multiLevelType w:val="multilevel"/>
    <w:tmpl w:val="52D751D5"/>
    <w:lvl w:ilvl="0" w:tentative="0">
      <w:start w:val="1"/>
      <w:numFmt w:val="decimal"/>
      <w:pStyle w:val="2"/>
      <w:suff w:val="space"/>
      <w:lvlText w:val="%1"/>
      <w:lvlJc w:val="left"/>
      <w:pPr>
        <w:ind w:left="425" w:hanging="425"/>
      </w:pPr>
      <w:rPr>
        <w:rFonts w:hint="eastAsia"/>
        <w:b/>
        <w:sz w:val="52"/>
      </w:rPr>
    </w:lvl>
    <w:lvl w:ilvl="1" w:tentative="0">
      <w:start w:val="1"/>
      <w:numFmt w:val="decimal"/>
      <w:pStyle w:val="3"/>
      <w:suff w:val="space"/>
      <w:lvlText w:val="%1.%2"/>
      <w:lvlJc w:val="left"/>
      <w:pPr>
        <w:ind w:left="992" w:hanging="992"/>
      </w:pPr>
      <w:rPr>
        <w:rFonts w:hint="eastAsia"/>
        <w:color w:val="auto"/>
        <w:sz w:val="36"/>
      </w:rPr>
    </w:lvl>
    <w:lvl w:ilvl="2" w:tentative="0">
      <w:start w:val="1"/>
      <w:numFmt w:val="decimal"/>
      <w:pStyle w:val="4"/>
      <w:suff w:val="space"/>
      <w:lvlText w:val="%1.%2.%3"/>
      <w:lvlJc w:val="left"/>
      <w:pPr>
        <w:ind w:left="1418" w:hanging="1418"/>
      </w:pPr>
      <w:rPr>
        <w:rFonts w:hint="eastAsia"/>
        <w:color w:val="auto"/>
      </w:rPr>
    </w:lvl>
    <w:lvl w:ilvl="3" w:tentative="0">
      <w:start w:val="1"/>
      <w:numFmt w:val="decimal"/>
      <w:pStyle w:val="5"/>
      <w:suff w:val="space"/>
      <w:lvlText w:val="%1.%2.%3.%4"/>
      <w:lvlJc w:val="left"/>
      <w:pPr>
        <w:ind w:left="1984" w:hanging="1984"/>
      </w:pPr>
      <w:rPr>
        <w:rFonts w:hint="eastAsia"/>
      </w:rPr>
    </w:lvl>
    <w:lvl w:ilvl="4" w:tentative="0">
      <w:start w:val="1"/>
      <w:numFmt w:val="decimal"/>
      <w:pStyle w:val="6"/>
      <w:suff w:val="space"/>
      <w:lvlText w:val="%1.%2.%3.%4.%5"/>
      <w:lvlJc w:val="left"/>
      <w:pPr>
        <w:ind w:left="2551" w:hanging="255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3">
    <w:nsid w:val="670026F5"/>
    <w:multiLevelType w:val="multilevel"/>
    <w:tmpl w:val="670026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6EBFDAC7"/>
    <w:multiLevelType w:val="singleLevel"/>
    <w:tmpl w:val="6EBFDAC7"/>
    <w:lvl w:ilvl="0" w:tentative="0">
      <w:start w:val="1"/>
      <w:numFmt w:val="decimal"/>
      <w:suff w:val="space"/>
      <w:lvlText w:val="%1."/>
      <w:lvlJc w:val="left"/>
    </w:lvl>
  </w:abstractNum>
  <w:abstractNum w:abstractNumId="35">
    <w:nsid w:val="70134B31"/>
    <w:multiLevelType w:val="multilevel"/>
    <w:tmpl w:val="70134B3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3031AE0"/>
    <w:multiLevelType w:val="multilevel"/>
    <w:tmpl w:val="73031AE0"/>
    <w:lvl w:ilvl="0" w:tentative="0">
      <w:start w:val="1"/>
      <w:numFmt w:val="decimal"/>
      <w:lvlText w:val="%1、"/>
      <w:lvlJc w:val="left"/>
      <w:pPr>
        <w:tabs>
          <w:tab w:val="left" w:pos="540"/>
        </w:tabs>
        <w:ind w:left="54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EnclosedCircle"/>
      <w:lvlText w:val="%3"/>
      <w:lvlJc w:val="left"/>
      <w:pPr>
        <w:tabs>
          <w:tab w:val="left" w:pos="1515"/>
        </w:tabs>
        <w:ind w:left="1515" w:hanging="675"/>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784131B9"/>
    <w:multiLevelType w:val="multilevel"/>
    <w:tmpl w:val="784131B9"/>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A0D6EB8"/>
    <w:multiLevelType w:val="singleLevel"/>
    <w:tmpl w:val="7A0D6EB8"/>
    <w:lvl w:ilvl="0" w:tentative="0">
      <w:start w:val="1"/>
      <w:numFmt w:val="lowerLetter"/>
      <w:suff w:val="nothing"/>
      <w:lvlText w:val="%1、"/>
      <w:lvlJc w:val="left"/>
    </w:lvl>
  </w:abstractNum>
  <w:abstractNum w:abstractNumId="39">
    <w:nsid w:val="7A7C47E3"/>
    <w:multiLevelType w:val="multilevel"/>
    <w:tmpl w:val="7A7C47E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2"/>
  </w:num>
  <w:num w:numId="2">
    <w:abstractNumId w:val="25"/>
  </w:num>
  <w:num w:numId="3">
    <w:abstractNumId w:val="35"/>
  </w:num>
  <w:num w:numId="4">
    <w:abstractNumId w:val="24"/>
  </w:num>
  <w:num w:numId="5">
    <w:abstractNumId w:val="30"/>
  </w:num>
  <w:num w:numId="6">
    <w:abstractNumId w:val="33"/>
  </w:num>
  <w:num w:numId="7">
    <w:abstractNumId w:val="29"/>
  </w:num>
  <w:num w:numId="8">
    <w:abstractNumId w:val="26"/>
  </w:num>
  <w:num w:numId="9">
    <w:abstractNumId w:val="17"/>
  </w:num>
  <w:num w:numId="10">
    <w:abstractNumId w:val="31"/>
  </w:num>
  <w:num w:numId="11">
    <w:abstractNumId w:val="11"/>
  </w:num>
  <w:num w:numId="12">
    <w:abstractNumId w:val="23"/>
  </w:num>
  <w:num w:numId="13">
    <w:abstractNumId w:val="3"/>
  </w:num>
  <w:num w:numId="14">
    <w:abstractNumId w:val="7"/>
  </w:num>
  <w:num w:numId="15">
    <w:abstractNumId w:val="34"/>
  </w:num>
  <w:num w:numId="16">
    <w:abstractNumId w:val="28"/>
  </w:num>
  <w:num w:numId="17">
    <w:abstractNumId w:val="37"/>
  </w:num>
  <w:num w:numId="18">
    <w:abstractNumId w:val="21"/>
  </w:num>
  <w:num w:numId="19">
    <w:abstractNumId w:val="19"/>
  </w:num>
  <w:num w:numId="20">
    <w:abstractNumId w:val="39"/>
  </w:num>
  <w:num w:numId="21">
    <w:abstractNumId w:val="18"/>
  </w:num>
  <w:num w:numId="22">
    <w:abstractNumId w:val="38"/>
  </w:num>
  <w:num w:numId="23">
    <w:abstractNumId w:val="6"/>
  </w:num>
  <w:num w:numId="24">
    <w:abstractNumId w:val="5"/>
  </w:num>
  <w:num w:numId="25">
    <w:abstractNumId w:val="15"/>
  </w:num>
  <w:num w:numId="26">
    <w:abstractNumId w:val="16"/>
  </w:num>
  <w:num w:numId="27">
    <w:abstractNumId w:val="4"/>
  </w:num>
  <w:num w:numId="28">
    <w:abstractNumId w:val="9"/>
  </w:num>
  <w:num w:numId="29">
    <w:abstractNumId w:val="27"/>
  </w:num>
  <w:num w:numId="30">
    <w:abstractNumId w:val="8"/>
  </w:num>
  <w:num w:numId="31">
    <w:abstractNumId w:val="36"/>
  </w:num>
  <w:num w:numId="32">
    <w:abstractNumId w:val="0"/>
  </w:num>
  <w:num w:numId="33">
    <w:abstractNumId w:val="10"/>
  </w:num>
  <w:num w:numId="34">
    <w:abstractNumId w:val="22"/>
  </w:num>
  <w:num w:numId="35">
    <w:abstractNumId w:val="2"/>
  </w:num>
  <w:num w:numId="36">
    <w:abstractNumId w:val="1"/>
  </w:num>
  <w:num w:numId="37">
    <w:abstractNumId w:val="12"/>
  </w:num>
  <w:num w:numId="38">
    <w:abstractNumId w:val="13"/>
  </w:num>
  <w:num w:numId="39">
    <w:abstractNumId w:val="14"/>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E1D"/>
    <w:rsid w:val="0000257E"/>
    <w:rsid w:val="00007D8D"/>
    <w:rsid w:val="00011D12"/>
    <w:rsid w:val="00012113"/>
    <w:rsid w:val="00013A50"/>
    <w:rsid w:val="0001475F"/>
    <w:rsid w:val="00016897"/>
    <w:rsid w:val="00017F4C"/>
    <w:rsid w:val="0002278C"/>
    <w:rsid w:val="00023E58"/>
    <w:rsid w:val="00025DAF"/>
    <w:rsid w:val="000264F9"/>
    <w:rsid w:val="000268AF"/>
    <w:rsid w:val="00027C38"/>
    <w:rsid w:val="0003103F"/>
    <w:rsid w:val="00031C3B"/>
    <w:rsid w:val="00032BB0"/>
    <w:rsid w:val="000335D8"/>
    <w:rsid w:val="00034B7B"/>
    <w:rsid w:val="00034DA0"/>
    <w:rsid w:val="00037826"/>
    <w:rsid w:val="00037C8A"/>
    <w:rsid w:val="00040212"/>
    <w:rsid w:val="00041904"/>
    <w:rsid w:val="00043408"/>
    <w:rsid w:val="00044E32"/>
    <w:rsid w:val="00044EF3"/>
    <w:rsid w:val="00045D7B"/>
    <w:rsid w:val="0005042A"/>
    <w:rsid w:val="000507D9"/>
    <w:rsid w:val="00050BC8"/>
    <w:rsid w:val="0005219A"/>
    <w:rsid w:val="00052ACB"/>
    <w:rsid w:val="00055882"/>
    <w:rsid w:val="00055B03"/>
    <w:rsid w:val="00056952"/>
    <w:rsid w:val="0006000F"/>
    <w:rsid w:val="00063DA1"/>
    <w:rsid w:val="000671F0"/>
    <w:rsid w:val="00067210"/>
    <w:rsid w:val="00075B9E"/>
    <w:rsid w:val="00075E6D"/>
    <w:rsid w:val="000760BB"/>
    <w:rsid w:val="00080592"/>
    <w:rsid w:val="0008191E"/>
    <w:rsid w:val="0008353F"/>
    <w:rsid w:val="0008523A"/>
    <w:rsid w:val="000855E4"/>
    <w:rsid w:val="00085D3C"/>
    <w:rsid w:val="00087241"/>
    <w:rsid w:val="000873C9"/>
    <w:rsid w:val="00087967"/>
    <w:rsid w:val="00090248"/>
    <w:rsid w:val="00090FCA"/>
    <w:rsid w:val="0009404C"/>
    <w:rsid w:val="0009423C"/>
    <w:rsid w:val="00095DD9"/>
    <w:rsid w:val="00097890"/>
    <w:rsid w:val="000A1DB4"/>
    <w:rsid w:val="000A2CA4"/>
    <w:rsid w:val="000A37BA"/>
    <w:rsid w:val="000A3A8D"/>
    <w:rsid w:val="000A4B2C"/>
    <w:rsid w:val="000A549E"/>
    <w:rsid w:val="000B20F9"/>
    <w:rsid w:val="000B2510"/>
    <w:rsid w:val="000B73F5"/>
    <w:rsid w:val="000C0617"/>
    <w:rsid w:val="000C1F00"/>
    <w:rsid w:val="000C2870"/>
    <w:rsid w:val="000C365F"/>
    <w:rsid w:val="000C6B1F"/>
    <w:rsid w:val="000C77EC"/>
    <w:rsid w:val="000D1059"/>
    <w:rsid w:val="000D6309"/>
    <w:rsid w:val="000D6FFA"/>
    <w:rsid w:val="000E053E"/>
    <w:rsid w:val="000E1D58"/>
    <w:rsid w:val="000E22EA"/>
    <w:rsid w:val="000E24B4"/>
    <w:rsid w:val="000E3275"/>
    <w:rsid w:val="000E3A8B"/>
    <w:rsid w:val="000E59AE"/>
    <w:rsid w:val="000E6AFB"/>
    <w:rsid w:val="000F0463"/>
    <w:rsid w:val="000F0830"/>
    <w:rsid w:val="000F16E0"/>
    <w:rsid w:val="000F24D2"/>
    <w:rsid w:val="000F3662"/>
    <w:rsid w:val="000F3778"/>
    <w:rsid w:val="000F4AB1"/>
    <w:rsid w:val="000F554C"/>
    <w:rsid w:val="000F5572"/>
    <w:rsid w:val="000F6397"/>
    <w:rsid w:val="000F7DE8"/>
    <w:rsid w:val="000F7E5B"/>
    <w:rsid w:val="00100E97"/>
    <w:rsid w:val="00101904"/>
    <w:rsid w:val="00103D0A"/>
    <w:rsid w:val="00107BEC"/>
    <w:rsid w:val="0011144E"/>
    <w:rsid w:val="001114DC"/>
    <w:rsid w:val="00114353"/>
    <w:rsid w:val="00114F07"/>
    <w:rsid w:val="00115248"/>
    <w:rsid w:val="001153E9"/>
    <w:rsid w:val="00115ED1"/>
    <w:rsid w:val="0011660F"/>
    <w:rsid w:val="00116B2F"/>
    <w:rsid w:val="00117ADB"/>
    <w:rsid w:val="00120531"/>
    <w:rsid w:val="00120C30"/>
    <w:rsid w:val="001213A1"/>
    <w:rsid w:val="00121718"/>
    <w:rsid w:val="001240B7"/>
    <w:rsid w:val="00125315"/>
    <w:rsid w:val="00126377"/>
    <w:rsid w:val="0012780F"/>
    <w:rsid w:val="00132C94"/>
    <w:rsid w:val="0013315F"/>
    <w:rsid w:val="001368ED"/>
    <w:rsid w:val="00137E2C"/>
    <w:rsid w:val="00142BBE"/>
    <w:rsid w:val="00145D00"/>
    <w:rsid w:val="00145D8C"/>
    <w:rsid w:val="001510E6"/>
    <w:rsid w:val="001516BF"/>
    <w:rsid w:val="00151780"/>
    <w:rsid w:val="00154DF9"/>
    <w:rsid w:val="00157783"/>
    <w:rsid w:val="00157B81"/>
    <w:rsid w:val="00160498"/>
    <w:rsid w:val="00160B85"/>
    <w:rsid w:val="00161862"/>
    <w:rsid w:val="001618CD"/>
    <w:rsid w:val="0016276E"/>
    <w:rsid w:val="00162780"/>
    <w:rsid w:val="001637C9"/>
    <w:rsid w:val="00163F07"/>
    <w:rsid w:val="001643A4"/>
    <w:rsid w:val="00165D6D"/>
    <w:rsid w:val="001661B8"/>
    <w:rsid w:val="00171E56"/>
    <w:rsid w:val="001722D6"/>
    <w:rsid w:val="001745CB"/>
    <w:rsid w:val="00174BC4"/>
    <w:rsid w:val="00174F6D"/>
    <w:rsid w:val="00175684"/>
    <w:rsid w:val="00177258"/>
    <w:rsid w:val="00177657"/>
    <w:rsid w:val="00177878"/>
    <w:rsid w:val="00180058"/>
    <w:rsid w:val="0018335F"/>
    <w:rsid w:val="0018426F"/>
    <w:rsid w:val="001844D3"/>
    <w:rsid w:val="00184A7C"/>
    <w:rsid w:val="00187F0E"/>
    <w:rsid w:val="00190650"/>
    <w:rsid w:val="00194115"/>
    <w:rsid w:val="0019600E"/>
    <w:rsid w:val="00196878"/>
    <w:rsid w:val="00197941"/>
    <w:rsid w:val="00197F10"/>
    <w:rsid w:val="001A0082"/>
    <w:rsid w:val="001A08E3"/>
    <w:rsid w:val="001A13AF"/>
    <w:rsid w:val="001A777D"/>
    <w:rsid w:val="001B0E4C"/>
    <w:rsid w:val="001B1AEF"/>
    <w:rsid w:val="001B21C8"/>
    <w:rsid w:val="001B4055"/>
    <w:rsid w:val="001B426B"/>
    <w:rsid w:val="001B449C"/>
    <w:rsid w:val="001B547C"/>
    <w:rsid w:val="001B5915"/>
    <w:rsid w:val="001C481B"/>
    <w:rsid w:val="001C4833"/>
    <w:rsid w:val="001C790A"/>
    <w:rsid w:val="001D3EEC"/>
    <w:rsid w:val="001D632C"/>
    <w:rsid w:val="001D696D"/>
    <w:rsid w:val="001E06DF"/>
    <w:rsid w:val="001E08AA"/>
    <w:rsid w:val="001E1EBD"/>
    <w:rsid w:val="001E47A2"/>
    <w:rsid w:val="001E7FD6"/>
    <w:rsid w:val="001F022E"/>
    <w:rsid w:val="001F0C4B"/>
    <w:rsid w:val="001F104D"/>
    <w:rsid w:val="001F4881"/>
    <w:rsid w:val="001F7A41"/>
    <w:rsid w:val="00201956"/>
    <w:rsid w:val="00202AE9"/>
    <w:rsid w:val="00204195"/>
    <w:rsid w:val="00205055"/>
    <w:rsid w:val="00210425"/>
    <w:rsid w:val="002122DB"/>
    <w:rsid w:val="002125C0"/>
    <w:rsid w:val="00212BFD"/>
    <w:rsid w:val="00213A80"/>
    <w:rsid w:val="002142CB"/>
    <w:rsid w:val="002144D9"/>
    <w:rsid w:val="002169E8"/>
    <w:rsid w:val="002177E4"/>
    <w:rsid w:val="00221E95"/>
    <w:rsid w:val="00222552"/>
    <w:rsid w:val="00223BBF"/>
    <w:rsid w:val="002267B8"/>
    <w:rsid w:val="002307BC"/>
    <w:rsid w:val="002356D5"/>
    <w:rsid w:val="00235D95"/>
    <w:rsid w:val="0023666D"/>
    <w:rsid w:val="00236CAF"/>
    <w:rsid w:val="00237CEA"/>
    <w:rsid w:val="00237FD0"/>
    <w:rsid w:val="0024047E"/>
    <w:rsid w:val="00242041"/>
    <w:rsid w:val="002431A6"/>
    <w:rsid w:val="00244548"/>
    <w:rsid w:val="00244F94"/>
    <w:rsid w:val="002465CA"/>
    <w:rsid w:val="00246B2A"/>
    <w:rsid w:val="00250697"/>
    <w:rsid w:val="002506FB"/>
    <w:rsid w:val="00253F39"/>
    <w:rsid w:val="00254BB9"/>
    <w:rsid w:val="0025504C"/>
    <w:rsid w:val="00255AF9"/>
    <w:rsid w:val="00255D18"/>
    <w:rsid w:val="0025775C"/>
    <w:rsid w:val="00257C85"/>
    <w:rsid w:val="00260AEC"/>
    <w:rsid w:val="00261438"/>
    <w:rsid w:val="0026264D"/>
    <w:rsid w:val="00263783"/>
    <w:rsid w:val="002649A6"/>
    <w:rsid w:val="0026659E"/>
    <w:rsid w:val="00266BAB"/>
    <w:rsid w:val="00266F96"/>
    <w:rsid w:val="00271E6A"/>
    <w:rsid w:val="002721E1"/>
    <w:rsid w:val="00273E64"/>
    <w:rsid w:val="00273FAB"/>
    <w:rsid w:val="00274CE3"/>
    <w:rsid w:val="00274F0C"/>
    <w:rsid w:val="0027612A"/>
    <w:rsid w:val="002765CA"/>
    <w:rsid w:val="002777C4"/>
    <w:rsid w:val="002829DE"/>
    <w:rsid w:val="002832BC"/>
    <w:rsid w:val="00284666"/>
    <w:rsid w:val="00286394"/>
    <w:rsid w:val="00286B1A"/>
    <w:rsid w:val="0029022E"/>
    <w:rsid w:val="0029051A"/>
    <w:rsid w:val="002963D6"/>
    <w:rsid w:val="00297CED"/>
    <w:rsid w:val="00297F86"/>
    <w:rsid w:val="002A3596"/>
    <w:rsid w:val="002A3D2F"/>
    <w:rsid w:val="002A615B"/>
    <w:rsid w:val="002A6CE2"/>
    <w:rsid w:val="002A74BF"/>
    <w:rsid w:val="002A77BB"/>
    <w:rsid w:val="002B4F1F"/>
    <w:rsid w:val="002B6462"/>
    <w:rsid w:val="002B754D"/>
    <w:rsid w:val="002C05D9"/>
    <w:rsid w:val="002C0696"/>
    <w:rsid w:val="002C1719"/>
    <w:rsid w:val="002C323C"/>
    <w:rsid w:val="002C5B31"/>
    <w:rsid w:val="002D0118"/>
    <w:rsid w:val="002D1C16"/>
    <w:rsid w:val="002D206F"/>
    <w:rsid w:val="002D54E0"/>
    <w:rsid w:val="002D5685"/>
    <w:rsid w:val="002D6FD3"/>
    <w:rsid w:val="002E105C"/>
    <w:rsid w:val="002E1557"/>
    <w:rsid w:val="002E2380"/>
    <w:rsid w:val="002E3D5E"/>
    <w:rsid w:val="002F1058"/>
    <w:rsid w:val="002F46DC"/>
    <w:rsid w:val="002F4A8B"/>
    <w:rsid w:val="002F7CB7"/>
    <w:rsid w:val="00301154"/>
    <w:rsid w:val="003011C5"/>
    <w:rsid w:val="00303126"/>
    <w:rsid w:val="00303BAF"/>
    <w:rsid w:val="00307207"/>
    <w:rsid w:val="003105FC"/>
    <w:rsid w:val="00310722"/>
    <w:rsid w:val="003109C3"/>
    <w:rsid w:val="00315F04"/>
    <w:rsid w:val="003178CD"/>
    <w:rsid w:val="00317D24"/>
    <w:rsid w:val="00321915"/>
    <w:rsid w:val="00322DF1"/>
    <w:rsid w:val="003251A9"/>
    <w:rsid w:val="0032673F"/>
    <w:rsid w:val="00332785"/>
    <w:rsid w:val="00337B76"/>
    <w:rsid w:val="00344B15"/>
    <w:rsid w:val="00344B6D"/>
    <w:rsid w:val="00346DFA"/>
    <w:rsid w:val="00347105"/>
    <w:rsid w:val="00347333"/>
    <w:rsid w:val="0035056C"/>
    <w:rsid w:val="00351AF4"/>
    <w:rsid w:val="00355777"/>
    <w:rsid w:val="00355EB0"/>
    <w:rsid w:val="00356100"/>
    <w:rsid w:val="00356BFE"/>
    <w:rsid w:val="003610E2"/>
    <w:rsid w:val="00361380"/>
    <w:rsid w:val="00361437"/>
    <w:rsid w:val="0036155B"/>
    <w:rsid w:val="0036159F"/>
    <w:rsid w:val="003645EE"/>
    <w:rsid w:val="00366391"/>
    <w:rsid w:val="00370538"/>
    <w:rsid w:val="00370857"/>
    <w:rsid w:val="00370DF0"/>
    <w:rsid w:val="00373117"/>
    <w:rsid w:val="00375441"/>
    <w:rsid w:val="0037728D"/>
    <w:rsid w:val="003773B9"/>
    <w:rsid w:val="00377AFB"/>
    <w:rsid w:val="00381263"/>
    <w:rsid w:val="0038396F"/>
    <w:rsid w:val="00385BDE"/>
    <w:rsid w:val="00387208"/>
    <w:rsid w:val="003906B2"/>
    <w:rsid w:val="003908B9"/>
    <w:rsid w:val="00391D2C"/>
    <w:rsid w:val="00393076"/>
    <w:rsid w:val="00394448"/>
    <w:rsid w:val="00397D04"/>
    <w:rsid w:val="00397E56"/>
    <w:rsid w:val="003A0A9C"/>
    <w:rsid w:val="003A1A21"/>
    <w:rsid w:val="003A24B0"/>
    <w:rsid w:val="003A25D8"/>
    <w:rsid w:val="003A5058"/>
    <w:rsid w:val="003A6229"/>
    <w:rsid w:val="003B131B"/>
    <w:rsid w:val="003B1B23"/>
    <w:rsid w:val="003B3672"/>
    <w:rsid w:val="003B4B86"/>
    <w:rsid w:val="003B5BCB"/>
    <w:rsid w:val="003C05DD"/>
    <w:rsid w:val="003C1889"/>
    <w:rsid w:val="003C3B5B"/>
    <w:rsid w:val="003C487B"/>
    <w:rsid w:val="003C4DE1"/>
    <w:rsid w:val="003C57AC"/>
    <w:rsid w:val="003C6038"/>
    <w:rsid w:val="003C7F70"/>
    <w:rsid w:val="003D08F0"/>
    <w:rsid w:val="003D1150"/>
    <w:rsid w:val="003D1D77"/>
    <w:rsid w:val="003D2EDA"/>
    <w:rsid w:val="003D3CC1"/>
    <w:rsid w:val="003D5BAB"/>
    <w:rsid w:val="003E11D6"/>
    <w:rsid w:val="003E4740"/>
    <w:rsid w:val="003E6342"/>
    <w:rsid w:val="003E6BEF"/>
    <w:rsid w:val="003F010A"/>
    <w:rsid w:val="003F1111"/>
    <w:rsid w:val="003F22CD"/>
    <w:rsid w:val="003F36D3"/>
    <w:rsid w:val="003F4B66"/>
    <w:rsid w:val="003F4E9C"/>
    <w:rsid w:val="003F5403"/>
    <w:rsid w:val="003F706A"/>
    <w:rsid w:val="004005DB"/>
    <w:rsid w:val="00401120"/>
    <w:rsid w:val="004035B7"/>
    <w:rsid w:val="00403611"/>
    <w:rsid w:val="004053C0"/>
    <w:rsid w:val="00406811"/>
    <w:rsid w:val="0041055F"/>
    <w:rsid w:val="00415E95"/>
    <w:rsid w:val="00416500"/>
    <w:rsid w:val="00417A00"/>
    <w:rsid w:val="0042001B"/>
    <w:rsid w:val="004309AC"/>
    <w:rsid w:val="0043132F"/>
    <w:rsid w:val="00431782"/>
    <w:rsid w:val="00433834"/>
    <w:rsid w:val="00435A6A"/>
    <w:rsid w:val="0044020F"/>
    <w:rsid w:val="00440B93"/>
    <w:rsid w:val="004416FE"/>
    <w:rsid w:val="004429C2"/>
    <w:rsid w:val="00443EAA"/>
    <w:rsid w:val="00444649"/>
    <w:rsid w:val="00445078"/>
    <w:rsid w:val="00446691"/>
    <w:rsid w:val="00446D75"/>
    <w:rsid w:val="00451675"/>
    <w:rsid w:val="00452294"/>
    <w:rsid w:val="004533A2"/>
    <w:rsid w:val="00454F5A"/>
    <w:rsid w:val="00455EF4"/>
    <w:rsid w:val="0045687D"/>
    <w:rsid w:val="00457F02"/>
    <w:rsid w:val="00461CBA"/>
    <w:rsid w:val="00463A91"/>
    <w:rsid w:val="00465A0A"/>
    <w:rsid w:val="00470800"/>
    <w:rsid w:val="004712A0"/>
    <w:rsid w:val="0047259A"/>
    <w:rsid w:val="00474CD2"/>
    <w:rsid w:val="00476D8A"/>
    <w:rsid w:val="00481D3D"/>
    <w:rsid w:val="0048385B"/>
    <w:rsid w:val="00483C40"/>
    <w:rsid w:val="00484DFF"/>
    <w:rsid w:val="00485BE0"/>
    <w:rsid w:val="00486A6F"/>
    <w:rsid w:val="004903C9"/>
    <w:rsid w:val="0049043F"/>
    <w:rsid w:val="0049137A"/>
    <w:rsid w:val="00492CC4"/>
    <w:rsid w:val="00492CF5"/>
    <w:rsid w:val="00495AE4"/>
    <w:rsid w:val="00497921"/>
    <w:rsid w:val="004A0E6C"/>
    <w:rsid w:val="004A206E"/>
    <w:rsid w:val="004A21DD"/>
    <w:rsid w:val="004A29A3"/>
    <w:rsid w:val="004A2CDB"/>
    <w:rsid w:val="004A4D35"/>
    <w:rsid w:val="004B23DB"/>
    <w:rsid w:val="004B3F51"/>
    <w:rsid w:val="004B5ECD"/>
    <w:rsid w:val="004C03F4"/>
    <w:rsid w:val="004C1D93"/>
    <w:rsid w:val="004C28AB"/>
    <w:rsid w:val="004C316D"/>
    <w:rsid w:val="004C4229"/>
    <w:rsid w:val="004D107A"/>
    <w:rsid w:val="004D184C"/>
    <w:rsid w:val="004D1AD4"/>
    <w:rsid w:val="004D23AC"/>
    <w:rsid w:val="004D2F5B"/>
    <w:rsid w:val="004D4084"/>
    <w:rsid w:val="004D43E8"/>
    <w:rsid w:val="004D6451"/>
    <w:rsid w:val="004E075E"/>
    <w:rsid w:val="004E1097"/>
    <w:rsid w:val="004E1BAF"/>
    <w:rsid w:val="004E2910"/>
    <w:rsid w:val="004E4C0A"/>
    <w:rsid w:val="004E5D41"/>
    <w:rsid w:val="004E664B"/>
    <w:rsid w:val="004E7DEA"/>
    <w:rsid w:val="004E7F06"/>
    <w:rsid w:val="004F008E"/>
    <w:rsid w:val="004F02ED"/>
    <w:rsid w:val="004F1B84"/>
    <w:rsid w:val="004F2615"/>
    <w:rsid w:val="004F53D3"/>
    <w:rsid w:val="004F5852"/>
    <w:rsid w:val="004F5D79"/>
    <w:rsid w:val="004F721B"/>
    <w:rsid w:val="0050062C"/>
    <w:rsid w:val="00502191"/>
    <w:rsid w:val="005027CC"/>
    <w:rsid w:val="00503D2C"/>
    <w:rsid w:val="0050400E"/>
    <w:rsid w:val="005049DE"/>
    <w:rsid w:val="005060C9"/>
    <w:rsid w:val="00511B65"/>
    <w:rsid w:val="00512695"/>
    <w:rsid w:val="005127E3"/>
    <w:rsid w:val="00514223"/>
    <w:rsid w:val="00514344"/>
    <w:rsid w:val="0051544F"/>
    <w:rsid w:val="00516936"/>
    <w:rsid w:val="00517027"/>
    <w:rsid w:val="00517398"/>
    <w:rsid w:val="00521FF1"/>
    <w:rsid w:val="00524284"/>
    <w:rsid w:val="00526B3E"/>
    <w:rsid w:val="00527361"/>
    <w:rsid w:val="00533343"/>
    <w:rsid w:val="005333D8"/>
    <w:rsid w:val="005369E0"/>
    <w:rsid w:val="005402DB"/>
    <w:rsid w:val="005408F1"/>
    <w:rsid w:val="00540FA5"/>
    <w:rsid w:val="00544758"/>
    <w:rsid w:val="00544B03"/>
    <w:rsid w:val="00545803"/>
    <w:rsid w:val="0054645F"/>
    <w:rsid w:val="00546C91"/>
    <w:rsid w:val="00550E73"/>
    <w:rsid w:val="0055157A"/>
    <w:rsid w:val="00551A62"/>
    <w:rsid w:val="00551C38"/>
    <w:rsid w:val="00554C33"/>
    <w:rsid w:val="00554E51"/>
    <w:rsid w:val="0055508D"/>
    <w:rsid w:val="0055579D"/>
    <w:rsid w:val="0055589D"/>
    <w:rsid w:val="0055645F"/>
    <w:rsid w:val="005568EE"/>
    <w:rsid w:val="005577A5"/>
    <w:rsid w:val="00560786"/>
    <w:rsid w:val="00560FDC"/>
    <w:rsid w:val="00563D96"/>
    <w:rsid w:val="00565AB8"/>
    <w:rsid w:val="00566A44"/>
    <w:rsid w:val="005675C4"/>
    <w:rsid w:val="005704E3"/>
    <w:rsid w:val="00571DEE"/>
    <w:rsid w:val="0057253E"/>
    <w:rsid w:val="00573F83"/>
    <w:rsid w:val="0057415A"/>
    <w:rsid w:val="00574B29"/>
    <w:rsid w:val="00575018"/>
    <w:rsid w:val="005761FC"/>
    <w:rsid w:val="00580AB6"/>
    <w:rsid w:val="00581FFD"/>
    <w:rsid w:val="00582DAA"/>
    <w:rsid w:val="005830B2"/>
    <w:rsid w:val="00583D85"/>
    <w:rsid w:val="00584FD3"/>
    <w:rsid w:val="005859C2"/>
    <w:rsid w:val="00586406"/>
    <w:rsid w:val="00590CD9"/>
    <w:rsid w:val="005919ED"/>
    <w:rsid w:val="00592657"/>
    <w:rsid w:val="005927DF"/>
    <w:rsid w:val="00593C2C"/>
    <w:rsid w:val="00595B0E"/>
    <w:rsid w:val="005966B3"/>
    <w:rsid w:val="00596C2E"/>
    <w:rsid w:val="005A36F1"/>
    <w:rsid w:val="005A543E"/>
    <w:rsid w:val="005A5AED"/>
    <w:rsid w:val="005B0666"/>
    <w:rsid w:val="005B0987"/>
    <w:rsid w:val="005B11A3"/>
    <w:rsid w:val="005B14BB"/>
    <w:rsid w:val="005B2ED6"/>
    <w:rsid w:val="005C0753"/>
    <w:rsid w:val="005C290A"/>
    <w:rsid w:val="005C2AE6"/>
    <w:rsid w:val="005C46C5"/>
    <w:rsid w:val="005C5E65"/>
    <w:rsid w:val="005D1373"/>
    <w:rsid w:val="005D19E4"/>
    <w:rsid w:val="005D1E67"/>
    <w:rsid w:val="005D207D"/>
    <w:rsid w:val="005D27BC"/>
    <w:rsid w:val="005D2F60"/>
    <w:rsid w:val="005D306C"/>
    <w:rsid w:val="005D3F86"/>
    <w:rsid w:val="005D542D"/>
    <w:rsid w:val="005D6443"/>
    <w:rsid w:val="005E0968"/>
    <w:rsid w:val="005E6867"/>
    <w:rsid w:val="005F144F"/>
    <w:rsid w:val="005F1C0D"/>
    <w:rsid w:val="005F1DFA"/>
    <w:rsid w:val="005F2930"/>
    <w:rsid w:val="005F513D"/>
    <w:rsid w:val="00600F7F"/>
    <w:rsid w:val="00605E8B"/>
    <w:rsid w:val="00605F4B"/>
    <w:rsid w:val="0060629F"/>
    <w:rsid w:val="00606934"/>
    <w:rsid w:val="0060744F"/>
    <w:rsid w:val="006074B8"/>
    <w:rsid w:val="006115C0"/>
    <w:rsid w:val="00614331"/>
    <w:rsid w:val="00616DFA"/>
    <w:rsid w:val="00620882"/>
    <w:rsid w:val="006216FA"/>
    <w:rsid w:val="006218D3"/>
    <w:rsid w:val="006232BC"/>
    <w:rsid w:val="00624405"/>
    <w:rsid w:val="00627666"/>
    <w:rsid w:val="006319F0"/>
    <w:rsid w:val="006362F3"/>
    <w:rsid w:val="00640B92"/>
    <w:rsid w:val="0064100C"/>
    <w:rsid w:val="006415C4"/>
    <w:rsid w:val="00642D16"/>
    <w:rsid w:val="00644013"/>
    <w:rsid w:val="00645532"/>
    <w:rsid w:val="006469F2"/>
    <w:rsid w:val="006474D2"/>
    <w:rsid w:val="00650E1E"/>
    <w:rsid w:val="006536E8"/>
    <w:rsid w:val="0065377C"/>
    <w:rsid w:val="00654B36"/>
    <w:rsid w:val="00660E76"/>
    <w:rsid w:val="006624AF"/>
    <w:rsid w:val="0066274F"/>
    <w:rsid w:val="00664A2E"/>
    <w:rsid w:val="00665A77"/>
    <w:rsid w:val="00666C51"/>
    <w:rsid w:val="00670294"/>
    <w:rsid w:val="00670421"/>
    <w:rsid w:val="006707AE"/>
    <w:rsid w:val="006709F3"/>
    <w:rsid w:val="0067236C"/>
    <w:rsid w:val="006728CD"/>
    <w:rsid w:val="00672C93"/>
    <w:rsid w:val="00673C2A"/>
    <w:rsid w:val="00674168"/>
    <w:rsid w:val="00674777"/>
    <w:rsid w:val="00675850"/>
    <w:rsid w:val="00675978"/>
    <w:rsid w:val="00676335"/>
    <w:rsid w:val="00676D40"/>
    <w:rsid w:val="0067786B"/>
    <w:rsid w:val="00681DA1"/>
    <w:rsid w:val="00682236"/>
    <w:rsid w:val="00683775"/>
    <w:rsid w:val="006869DE"/>
    <w:rsid w:val="00691082"/>
    <w:rsid w:val="006916A6"/>
    <w:rsid w:val="00692744"/>
    <w:rsid w:val="00692B4B"/>
    <w:rsid w:val="00693F4E"/>
    <w:rsid w:val="006941FF"/>
    <w:rsid w:val="006947F9"/>
    <w:rsid w:val="00694E0C"/>
    <w:rsid w:val="006955AF"/>
    <w:rsid w:val="0069562C"/>
    <w:rsid w:val="006966F3"/>
    <w:rsid w:val="00696884"/>
    <w:rsid w:val="006969EB"/>
    <w:rsid w:val="006A0C6A"/>
    <w:rsid w:val="006A1922"/>
    <w:rsid w:val="006A1F13"/>
    <w:rsid w:val="006A2A12"/>
    <w:rsid w:val="006A2F75"/>
    <w:rsid w:val="006A34F7"/>
    <w:rsid w:val="006A3DFE"/>
    <w:rsid w:val="006A517A"/>
    <w:rsid w:val="006A690C"/>
    <w:rsid w:val="006A7286"/>
    <w:rsid w:val="006A78E4"/>
    <w:rsid w:val="006B32F8"/>
    <w:rsid w:val="006B3330"/>
    <w:rsid w:val="006B5B1E"/>
    <w:rsid w:val="006B70A0"/>
    <w:rsid w:val="006B7C1B"/>
    <w:rsid w:val="006C0452"/>
    <w:rsid w:val="006C0C1F"/>
    <w:rsid w:val="006C13B9"/>
    <w:rsid w:val="006C221B"/>
    <w:rsid w:val="006C2960"/>
    <w:rsid w:val="006C5797"/>
    <w:rsid w:val="006C5D56"/>
    <w:rsid w:val="006C6338"/>
    <w:rsid w:val="006C707F"/>
    <w:rsid w:val="006C7CA0"/>
    <w:rsid w:val="006D006F"/>
    <w:rsid w:val="006D3319"/>
    <w:rsid w:val="006D7B25"/>
    <w:rsid w:val="006E088D"/>
    <w:rsid w:val="006E08C8"/>
    <w:rsid w:val="006E0919"/>
    <w:rsid w:val="006E122D"/>
    <w:rsid w:val="006E12D3"/>
    <w:rsid w:val="006E1882"/>
    <w:rsid w:val="006E1AFC"/>
    <w:rsid w:val="006E30F3"/>
    <w:rsid w:val="006E3849"/>
    <w:rsid w:val="006E4725"/>
    <w:rsid w:val="006E4D4E"/>
    <w:rsid w:val="006E7E99"/>
    <w:rsid w:val="006E7F7F"/>
    <w:rsid w:val="006F4356"/>
    <w:rsid w:val="006F6516"/>
    <w:rsid w:val="006F6A67"/>
    <w:rsid w:val="006F6B27"/>
    <w:rsid w:val="00700A34"/>
    <w:rsid w:val="00700CD4"/>
    <w:rsid w:val="007018DE"/>
    <w:rsid w:val="00702584"/>
    <w:rsid w:val="00702B1F"/>
    <w:rsid w:val="0070702A"/>
    <w:rsid w:val="00707094"/>
    <w:rsid w:val="00710677"/>
    <w:rsid w:val="0071124A"/>
    <w:rsid w:val="0071342B"/>
    <w:rsid w:val="00713641"/>
    <w:rsid w:val="00715944"/>
    <w:rsid w:val="00715A8C"/>
    <w:rsid w:val="00716155"/>
    <w:rsid w:val="00717FA4"/>
    <w:rsid w:val="00721748"/>
    <w:rsid w:val="007224CF"/>
    <w:rsid w:val="00722E43"/>
    <w:rsid w:val="00725CD4"/>
    <w:rsid w:val="0072771D"/>
    <w:rsid w:val="00731117"/>
    <w:rsid w:val="00732550"/>
    <w:rsid w:val="0073455F"/>
    <w:rsid w:val="00734A7E"/>
    <w:rsid w:val="00741194"/>
    <w:rsid w:val="0075022A"/>
    <w:rsid w:val="007505F2"/>
    <w:rsid w:val="00752D47"/>
    <w:rsid w:val="007543CF"/>
    <w:rsid w:val="00754AA4"/>
    <w:rsid w:val="00755232"/>
    <w:rsid w:val="00757325"/>
    <w:rsid w:val="007578E8"/>
    <w:rsid w:val="00761695"/>
    <w:rsid w:val="0076172D"/>
    <w:rsid w:val="007632BD"/>
    <w:rsid w:val="00764600"/>
    <w:rsid w:val="00764CF3"/>
    <w:rsid w:val="00766885"/>
    <w:rsid w:val="00772C19"/>
    <w:rsid w:val="00775751"/>
    <w:rsid w:val="00775FD7"/>
    <w:rsid w:val="007765B3"/>
    <w:rsid w:val="00776F43"/>
    <w:rsid w:val="00783D2D"/>
    <w:rsid w:val="0078508F"/>
    <w:rsid w:val="00785F92"/>
    <w:rsid w:val="00786CB7"/>
    <w:rsid w:val="00791EB6"/>
    <w:rsid w:val="00793275"/>
    <w:rsid w:val="00796690"/>
    <w:rsid w:val="00796B40"/>
    <w:rsid w:val="00797F52"/>
    <w:rsid w:val="007A013A"/>
    <w:rsid w:val="007A1A24"/>
    <w:rsid w:val="007A2A2E"/>
    <w:rsid w:val="007A2E91"/>
    <w:rsid w:val="007A447B"/>
    <w:rsid w:val="007A45CD"/>
    <w:rsid w:val="007A5768"/>
    <w:rsid w:val="007A7E8C"/>
    <w:rsid w:val="007B4CC8"/>
    <w:rsid w:val="007B4DC8"/>
    <w:rsid w:val="007B5022"/>
    <w:rsid w:val="007B64C6"/>
    <w:rsid w:val="007B73DF"/>
    <w:rsid w:val="007B7FAE"/>
    <w:rsid w:val="007C0AB4"/>
    <w:rsid w:val="007C1DE6"/>
    <w:rsid w:val="007C218D"/>
    <w:rsid w:val="007C25A2"/>
    <w:rsid w:val="007D0153"/>
    <w:rsid w:val="007D2823"/>
    <w:rsid w:val="007D7431"/>
    <w:rsid w:val="007E0CD1"/>
    <w:rsid w:val="007E171E"/>
    <w:rsid w:val="007E266A"/>
    <w:rsid w:val="007E31D6"/>
    <w:rsid w:val="007E34CE"/>
    <w:rsid w:val="007E77FF"/>
    <w:rsid w:val="007F044E"/>
    <w:rsid w:val="007F1CFC"/>
    <w:rsid w:val="007F341B"/>
    <w:rsid w:val="007F526F"/>
    <w:rsid w:val="007F787A"/>
    <w:rsid w:val="008009B4"/>
    <w:rsid w:val="00804388"/>
    <w:rsid w:val="00804A46"/>
    <w:rsid w:val="00805A34"/>
    <w:rsid w:val="00811AC4"/>
    <w:rsid w:val="008145D4"/>
    <w:rsid w:val="008147EB"/>
    <w:rsid w:val="00814BF3"/>
    <w:rsid w:val="008150BA"/>
    <w:rsid w:val="00817F9D"/>
    <w:rsid w:val="008229A7"/>
    <w:rsid w:val="00822B47"/>
    <w:rsid w:val="0082345E"/>
    <w:rsid w:val="0082373B"/>
    <w:rsid w:val="00824DB7"/>
    <w:rsid w:val="0082640C"/>
    <w:rsid w:val="00830C9D"/>
    <w:rsid w:val="00830F4D"/>
    <w:rsid w:val="008319E1"/>
    <w:rsid w:val="00831C21"/>
    <w:rsid w:val="00831E04"/>
    <w:rsid w:val="00833166"/>
    <w:rsid w:val="00836FC2"/>
    <w:rsid w:val="00840F6B"/>
    <w:rsid w:val="00841140"/>
    <w:rsid w:val="00843090"/>
    <w:rsid w:val="00843DA7"/>
    <w:rsid w:val="008469E2"/>
    <w:rsid w:val="0085012B"/>
    <w:rsid w:val="00852BFB"/>
    <w:rsid w:val="00853ED2"/>
    <w:rsid w:val="00854F2A"/>
    <w:rsid w:val="00855704"/>
    <w:rsid w:val="00856B82"/>
    <w:rsid w:val="0085756B"/>
    <w:rsid w:val="00857A22"/>
    <w:rsid w:val="00857F7B"/>
    <w:rsid w:val="00861A7C"/>
    <w:rsid w:val="00861F72"/>
    <w:rsid w:val="00865341"/>
    <w:rsid w:val="0086554F"/>
    <w:rsid w:val="00865C72"/>
    <w:rsid w:val="008674B6"/>
    <w:rsid w:val="00867726"/>
    <w:rsid w:val="00867B0B"/>
    <w:rsid w:val="00870E8D"/>
    <w:rsid w:val="0087189C"/>
    <w:rsid w:val="00871F8E"/>
    <w:rsid w:val="00873250"/>
    <w:rsid w:val="00873AD2"/>
    <w:rsid w:val="00874EEE"/>
    <w:rsid w:val="00876017"/>
    <w:rsid w:val="008765B7"/>
    <w:rsid w:val="00877BDD"/>
    <w:rsid w:val="00877E67"/>
    <w:rsid w:val="00880864"/>
    <w:rsid w:val="00881C0D"/>
    <w:rsid w:val="00883AC5"/>
    <w:rsid w:val="0088559A"/>
    <w:rsid w:val="00885FF9"/>
    <w:rsid w:val="0088610D"/>
    <w:rsid w:val="008877D6"/>
    <w:rsid w:val="00894CB8"/>
    <w:rsid w:val="00896221"/>
    <w:rsid w:val="00896DF2"/>
    <w:rsid w:val="00897CA9"/>
    <w:rsid w:val="00897DB0"/>
    <w:rsid w:val="008A2C00"/>
    <w:rsid w:val="008A365B"/>
    <w:rsid w:val="008A5691"/>
    <w:rsid w:val="008A625D"/>
    <w:rsid w:val="008A716D"/>
    <w:rsid w:val="008A77BC"/>
    <w:rsid w:val="008B3F8B"/>
    <w:rsid w:val="008B5EB5"/>
    <w:rsid w:val="008B64D0"/>
    <w:rsid w:val="008B7A1F"/>
    <w:rsid w:val="008B7E68"/>
    <w:rsid w:val="008C000E"/>
    <w:rsid w:val="008C1038"/>
    <w:rsid w:val="008C1C24"/>
    <w:rsid w:val="008C27BA"/>
    <w:rsid w:val="008C43A6"/>
    <w:rsid w:val="008C559E"/>
    <w:rsid w:val="008C7366"/>
    <w:rsid w:val="008C7E70"/>
    <w:rsid w:val="008D02FD"/>
    <w:rsid w:val="008D134C"/>
    <w:rsid w:val="008D1E2C"/>
    <w:rsid w:val="008D2218"/>
    <w:rsid w:val="008D2C19"/>
    <w:rsid w:val="008D384A"/>
    <w:rsid w:val="008D56C2"/>
    <w:rsid w:val="008D5A2A"/>
    <w:rsid w:val="008D6192"/>
    <w:rsid w:val="008D6467"/>
    <w:rsid w:val="008E1FF3"/>
    <w:rsid w:val="008E2A4F"/>
    <w:rsid w:val="008E556E"/>
    <w:rsid w:val="008E5A6A"/>
    <w:rsid w:val="008E6F2F"/>
    <w:rsid w:val="008F0017"/>
    <w:rsid w:val="008F2459"/>
    <w:rsid w:val="008F2A03"/>
    <w:rsid w:val="008F2FA6"/>
    <w:rsid w:val="008F3778"/>
    <w:rsid w:val="008F3FF5"/>
    <w:rsid w:val="008F593C"/>
    <w:rsid w:val="00900DD9"/>
    <w:rsid w:val="00902420"/>
    <w:rsid w:val="009040E1"/>
    <w:rsid w:val="0090459B"/>
    <w:rsid w:val="00904768"/>
    <w:rsid w:val="00904960"/>
    <w:rsid w:val="00904D8B"/>
    <w:rsid w:val="00905C23"/>
    <w:rsid w:val="009060AB"/>
    <w:rsid w:val="009074F8"/>
    <w:rsid w:val="0091002C"/>
    <w:rsid w:val="0091004C"/>
    <w:rsid w:val="00910160"/>
    <w:rsid w:val="009123D1"/>
    <w:rsid w:val="00912733"/>
    <w:rsid w:val="00912D2A"/>
    <w:rsid w:val="00914C07"/>
    <w:rsid w:val="0091503B"/>
    <w:rsid w:val="009160E9"/>
    <w:rsid w:val="0091660B"/>
    <w:rsid w:val="00916FB2"/>
    <w:rsid w:val="009170CB"/>
    <w:rsid w:val="00917C67"/>
    <w:rsid w:val="00917E19"/>
    <w:rsid w:val="009208FE"/>
    <w:rsid w:val="0092217B"/>
    <w:rsid w:val="0092403B"/>
    <w:rsid w:val="00926B3A"/>
    <w:rsid w:val="0093343E"/>
    <w:rsid w:val="0093447B"/>
    <w:rsid w:val="009346B2"/>
    <w:rsid w:val="0093706B"/>
    <w:rsid w:val="009404A1"/>
    <w:rsid w:val="009418C2"/>
    <w:rsid w:val="0094601F"/>
    <w:rsid w:val="00954264"/>
    <w:rsid w:val="00954863"/>
    <w:rsid w:val="00954ECC"/>
    <w:rsid w:val="009550C7"/>
    <w:rsid w:val="00955446"/>
    <w:rsid w:val="00955D5E"/>
    <w:rsid w:val="0095603B"/>
    <w:rsid w:val="009564AE"/>
    <w:rsid w:val="009604F0"/>
    <w:rsid w:val="00961D91"/>
    <w:rsid w:val="00961E51"/>
    <w:rsid w:val="00962702"/>
    <w:rsid w:val="00962F4F"/>
    <w:rsid w:val="00964E10"/>
    <w:rsid w:val="009701D8"/>
    <w:rsid w:val="00973EA6"/>
    <w:rsid w:val="00977060"/>
    <w:rsid w:val="0097766D"/>
    <w:rsid w:val="00983F25"/>
    <w:rsid w:val="00986318"/>
    <w:rsid w:val="009864E7"/>
    <w:rsid w:val="00986D47"/>
    <w:rsid w:val="00991010"/>
    <w:rsid w:val="00995209"/>
    <w:rsid w:val="00996C04"/>
    <w:rsid w:val="0099722D"/>
    <w:rsid w:val="009A0E21"/>
    <w:rsid w:val="009A1575"/>
    <w:rsid w:val="009A19F0"/>
    <w:rsid w:val="009A21B3"/>
    <w:rsid w:val="009A40CF"/>
    <w:rsid w:val="009A61CF"/>
    <w:rsid w:val="009B2B46"/>
    <w:rsid w:val="009B4678"/>
    <w:rsid w:val="009B4959"/>
    <w:rsid w:val="009B51D0"/>
    <w:rsid w:val="009B5906"/>
    <w:rsid w:val="009B5C03"/>
    <w:rsid w:val="009B7AE6"/>
    <w:rsid w:val="009B7ECD"/>
    <w:rsid w:val="009C144B"/>
    <w:rsid w:val="009C2745"/>
    <w:rsid w:val="009C355B"/>
    <w:rsid w:val="009C4780"/>
    <w:rsid w:val="009C6384"/>
    <w:rsid w:val="009C6D44"/>
    <w:rsid w:val="009D06A7"/>
    <w:rsid w:val="009D2BC3"/>
    <w:rsid w:val="009D4B9A"/>
    <w:rsid w:val="009D6C2B"/>
    <w:rsid w:val="009E0932"/>
    <w:rsid w:val="009E0D21"/>
    <w:rsid w:val="009E14CB"/>
    <w:rsid w:val="009E2D7F"/>
    <w:rsid w:val="009E578B"/>
    <w:rsid w:val="009E70FF"/>
    <w:rsid w:val="009E7213"/>
    <w:rsid w:val="009F19F0"/>
    <w:rsid w:val="009F26B1"/>
    <w:rsid w:val="009F309E"/>
    <w:rsid w:val="009F41CE"/>
    <w:rsid w:val="009F6AAE"/>
    <w:rsid w:val="00A008B5"/>
    <w:rsid w:val="00A01976"/>
    <w:rsid w:val="00A01CBB"/>
    <w:rsid w:val="00A03DA8"/>
    <w:rsid w:val="00A04C84"/>
    <w:rsid w:val="00A05C2E"/>
    <w:rsid w:val="00A066F6"/>
    <w:rsid w:val="00A069D1"/>
    <w:rsid w:val="00A06D1D"/>
    <w:rsid w:val="00A07524"/>
    <w:rsid w:val="00A100B4"/>
    <w:rsid w:val="00A108AE"/>
    <w:rsid w:val="00A11D7A"/>
    <w:rsid w:val="00A12630"/>
    <w:rsid w:val="00A12FA5"/>
    <w:rsid w:val="00A1326E"/>
    <w:rsid w:val="00A134E8"/>
    <w:rsid w:val="00A13D69"/>
    <w:rsid w:val="00A164E6"/>
    <w:rsid w:val="00A16508"/>
    <w:rsid w:val="00A16F43"/>
    <w:rsid w:val="00A20FB0"/>
    <w:rsid w:val="00A24211"/>
    <w:rsid w:val="00A24554"/>
    <w:rsid w:val="00A24C1B"/>
    <w:rsid w:val="00A27929"/>
    <w:rsid w:val="00A279A1"/>
    <w:rsid w:val="00A279DF"/>
    <w:rsid w:val="00A30781"/>
    <w:rsid w:val="00A31CF8"/>
    <w:rsid w:val="00A334AA"/>
    <w:rsid w:val="00A33EBB"/>
    <w:rsid w:val="00A3416F"/>
    <w:rsid w:val="00A34EF7"/>
    <w:rsid w:val="00A35270"/>
    <w:rsid w:val="00A356F5"/>
    <w:rsid w:val="00A35BE5"/>
    <w:rsid w:val="00A36B05"/>
    <w:rsid w:val="00A40943"/>
    <w:rsid w:val="00A41A36"/>
    <w:rsid w:val="00A41D78"/>
    <w:rsid w:val="00A44CE6"/>
    <w:rsid w:val="00A46669"/>
    <w:rsid w:val="00A474D0"/>
    <w:rsid w:val="00A479D1"/>
    <w:rsid w:val="00A53ED2"/>
    <w:rsid w:val="00A547A5"/>
    <w:rsid w:val="00A558AB"/>
    <w:rsid w:val="00A55E43"/>
    <w:rsid w:val="00A57410"/>
    <w:rsid w:val="00A60664"/>
    <w:rsid w:val="00A60F45"/>
    <w:rsid w:val="00A63632"/>
    <w:rsid w:val="00A65D3E"/>
    <w:rsid w:val="00A6631F"/>
    <w:rsid w:val="00A67423"/>
    <w:rsid w:val="00A70257"/>
    <w:rsid w:val="00A72C52"/>
    <w:rsid w:val="00A76E45"/>
    <w:rsid w:val="00A809CC"/>
    <w:rsid w:val="00A8173F"/>
    <w:rsid w:val="00A81817"/>
    <w:rsid w:val="00A82941"/>
    <w:rsid w:val="00A85D8A"/>
    <w:rsid w:val="00A85FD0"/>
    <w:rsid w:val="00A87A65"/>
    <w:rsid w:val="00A91286"/>
    <w:rsid w:val="00A912AE"/>
    <w:rsid w:val="00A91939"/>
    <w:rsid w:val="00A932B0"/>
    <w:rsid w:val="00A9674C"/>
    <w:rsid w:val="00A97F2B"/>
    <w:rsid w:val="00AA0094"/>
    <w:rsid w:val="00AA0A19"/>
    <w:rsid w:val="00AA14AE"/>
    <w:rsid w:val="00AA3CBA"/>
    <w:rsid w:val="00AA6C24"/>
    <w:rsid w:val="00AB0D2D"/>
    <w:rsid w:val="00AB1ED0"/>
    <w:rsid w:val="00AB28E9"/>
    <w:rsid w:val="00AB4158"/>
    <w:rsid w:val="00AB41EE"/>
    <w:rsid w:val="00AB6344"/>
    <w:rsid w:val="00AC1780"/>
    <w:rsid w:val="00AC2D84"/>
    <w:rsid w:val="00AC742B"/>
    <w:rsid w:val="00AD4D18"/>
    <w:rsid w:val="00AD5919"/>
    <w:rsid w:val="00AD7AAB"/>
    <w:rsid w:val="00AE188C"/>
    <w:rsid w:val="00AE6459"/>
    <w:rsid w:val="00AF002F"/>
    <w:rsid w:val="00AF3592"/>
    <w:rsid w:val="00AF3676"/>
    <w:rsid w:val="00AF4E24"/>
    <w:rsid w:val="00AF5C06"/>
    <w:rsid w:val="00AF6307"/>
    <w:rsid w:val="00AF67CD"/>
    <w:rsid w:val="00B026F2"/>
    <w:rsid w:val="00B027F7"/>
    <w:rsid w:val="00B03CA6"/>
    <w:rsid w:val="00B03E77"/>
    <w:rsid w:val="00B06064"/>
    <w:rsid w:val="00B11A58"/>
    <w:rsid w:val="00B145A7"/>
    <w:rsid w:val="00B1527A"/>
    <w:rsid w:val="00B17F62"/>
    <w:rsid w:val="00B2176F"/>
    <w:rsid w:val="00B2350D"/>
    <w:rsid w:val="00B23DA5"/>
    <w:rsid w:val="00B251FE"/>
    <w:rsid w:val="00B278E5"/>
    <w:rsid w:val="00B3126C"/>
    <w:rsid w:val="00B31CDF"/>
    <w:rsid w:val="00B32F66"/>
    <w:rsid w:val="00B40ECB"/>
    <w:rsid w:val="00B44A8D"/>
    <w:rsid w:val="00B4576B"/>
    <w:rsid w:val="00B462C1"/>
    <w:rsid w:val="00B46F76"/>
    <w:rsid w:val="00B4706C"/>
    <w:rsid w:val="00B53F81"/>
    <w:rsid w:val="00B55D99"/>
    <w:rsid w:val="00B5604F"/>
    <w:rsid w:val="00B5723E"/>
    <w:rsid w:val="00B5758F"/>
    <w:rsid w:val="00B61DEF"/>
    <w:rsid w:val="00B61E14"/>
    <w:rsid w:val="00B621B1"/>
    <w:rsid w:val="00B64856"/>
    <w:rsid w:val="00B655C0"/>
    <w:rsid w:val="00B66062"/>
    <w:rsid w:val="00B663EA"/>
    <w:rsid w:val="00B66746"/>
    <w:rsid w:val="00B67C83"/>
    <w:rsid w:val="00B67D22"/>
    <w:rsid w:val="00B7076A"/>
    <w:rsid w:val="00B70A75"/>
    <w:rsid w:val="00B7240F"/>
    <w:rsid w:val="00B72EC5"/>
    <w:rsid w:val="00B73DC1"/>
    <w:rsid w:val="00B74A9B"/>
    <w:rsid w:val="00B75070"/>
    <w:rsid w:val="00B76E95"/>
    <w:rsid w:val="00B77017"/>
    <w:rsid w:val="00B772C2"/>
    <w:rsid w:val="00B77C73"/>
    <w:rsid w:val="00B81D73"/>
    <w:rsid w:val="00B825EA"/>
    <w:rsid w:val="00B82E00"/>
    <w:rsid w:val="00B82FF7"/>
    <w:rsid w:val="00B83412"/>
    <w:rsid w:val="00B8449E"/>
    <w:rsid w:val="00B84A66"/>
    <w:rsid w:val="00B922BE"/>
    <w:rsid w:val="00B948C0"/>
    <w:rsid w:val="00B962A5"/>
    <w:rsid w:val="00B96996"/>
    <w:rsid w:val="00B96C59"/>
    <w:rsid w:val="00B97005"/>
    <w:rsid w:val="00BA0294"/>
    <w:rsid w:val="00BA090A"/>
    <w:rsid w:val="00BA0970"/>
    <w:rsid w:val="00BA0C29"/>
    <w:rsid w:val="00BB3028"/>
    <w:rsid w:val="00BB696E"/>
    <w:rsid w:val="00BB766C"/>
    <w:rsid w:val="00BB7D3B"/>
    <w:rsid w:val="00BC3253"/>
    <w:rsid w:val="00BC4F68"/>
    <w:rsid w:val="00BC7BC5"/>
    <w:rsid w:val="00BC7D29"/>
    <w:rsid w:val="00BD10AE"/>
    <w:rsid w:val="00BD2A7C"/>
    <w:rsid w:val="00BD33D5"/>
    <w:rsid w:val="00BD3D95"/>
    <w:rsid w:val="00BD4921"/>
    <w:rsid w:val="00BD50C5"/>
    <w:rsid w:val="00BD59BA"/>
    <w:rsid w:val="00BD5A9A"/>
    <w:rsid w:val="00BD75DF"/>
    <w:rsid w:val="00BD7804"/>
    <w:rsid w:val="00BE0E15"/>
    <w:rsid w:val="00BE208F"/>
    <w:rsid w:val="00BE6E32"/>
    <w:rsid w:val="00BF0CC7"/>
    <w:rsid w:val="00BF154A"/>
    <w:rsid w:val="00BF6081"/>
    <w:rsid w:val="00BF7059"/>
    <w:rsid w:val="00C00B8E"/>
    <w:rsid w:val="00C01894"/>
    <w:rsid w:val="00C02B8D"/>
    <w:rsid w:val="00C05327"/>
    <w:rsid w:val="00C061E8"/>
    <w:rsid w:val="00C06C06"/>
    <w:rsid w:val="00C07542"/>
    <w:rsid w:val="00C07E67"/>
    <w:rsid w:val="00C07FE0"/>
    <w:rsid w:val="00C1130B"/>
    <w:rsid w:val="00C11524"/>
    <w:rsid w:val="00C12008"/>
    <w:rsid w:val="00C12F6D"/>
    <w:rsid w:val="00C130DE"/>
    <w:rsid w:val="00C147A9"/>
    <w:rsid w:val="00C23C61"/>
    <w:rsid w:val="00C24892"/>
    <w:rsid w:val="00C26E48"/>
    <w:rsid w:val="00C311F8"/>
    <w:rsid w:val="00C31FAA"/>
    <w:rsid w:val="00C330D9"/>
    <w:rsid w:val="00C33D21"/>
    <w:rsid w:val="00C37BEB"/>
    <w:rsid w:val="00C448E5"/>
    <w:rsid w:val="00C471FB"/>
    <w:rsid w:val="00C477AA"/>
    <w:rsid w:val="00C51EB4"/>
    <w:rsid w:val="00C536E6"/>
    <w:rsid w:val="00C55611"/>
    <w:rsid w:val="00C558C4"/>
    <w:rsid w:val="00C560A2"/>
    <w:rsid w:val="00C60E9B"/>
    <w:rsid w:val="00C6131D"/>
    <w:rsid w:val="00C620B5"/>
    <w:rsid w:val="00C62ADA"/>
    <w:rsid w:val="00C64DDA"/>
    <w:rsid w:val="00C656B8"/>
    <w:rsid w:val="00C672E5"/>
    <w:rsid w:val="00C67BF9"/>
    <w:rsid w:val="00C70827"/>
    <w:rsid w:val="00C71114"/>
    <w:rsid w:val="00C73BB2"/>
    <w:rsid w:val="00C77DAA"/>
    <w:rsid w:val="00C80B65"/>
    <w:rsid w:val="00C80D4E"/>
    <w:rsid w:val="00C8224D"/>
    <w:rsid w:val="00C823B6"/>
    <w:rsid w:val="00C84E2E"/>
    <w:rsid w:val="00C84E83"/>
    <w:rsid w:val="00C8684A"/>
    <w:rsid w:val="00C87540"/>
    <w:rsid w:val="00C877E9"/>
    <w:rsid w:val="00C8792A"/>
    <w:rsid w:val="00C9162A"/>
    <w:rsid w:val="00C92793"/>
    <w:rsid w:val="00C92872"/>
    <w:rsid w:val="00C92895"/>
    <w:rsid w:val="00C93FA5"/>
    <w:rsid w:val="00C94254"/>
    <w:rsid w:val="00C961C8"/>
    <w:rsid w:val="00CA165C"/>
    <w:rsid w:val="00CA4E40"/>
    <w:rsid w:val="00CA7B31"/>
    <w:rsid w:val="00CB0743"/>
    <w:rsid w:val="00CB25A3"/>
    <w:rsid w:val="00CB2987"/>
    <w:rsid w:val="00CB2E4B"/>
    <w:rsid w:val="00CB4E9E"/>
    <w:rsid w:val="00CB507A"/>
    <w:rsid w:val="00CB5117"/>
    <w:rsid w:val="00CB51F6"/>
    <w:rsid w:val="00CB735F"/>
    <w:rsid w:val="00CC15FF"/>
    <w:rsid w:val="00CC44FC"/>
    <w:rsid w:val="00CC463B"/>
    <w:rsid w:val="00CC4D51"/>
    <w:rsid w:val="00CD695C"/>
    <w:rsid w:val="00CE0949"/>
    <w:rsid w:val="00CE12D8"/>
    <w:rsid w:val="00CE171B"/>
    <w:rsid w:val="00CE1BFA"/>
    <w:rsid w:val="00CE3CEB"/>
    <w:rsid w:val="00CE3F1A"/>
    <w:rsid w:val="00CE4E18"/>
    <w:rsid w:val="00CE6754"/>
    <w:rsid w:val="00CF03E7"/>
    <w:rsid w:val="00CF0D48"/>
    <w:rsid w:val="00CF2509"/>
    <w:rsid w:val="00CF37BA"/>
    <w:rsid w:val="00CF490D"/>
    <w:rsid w:val="00CF6D19"/>
    <w:rsid w:val="00CF7370"/>
    <w:rsid w:val="00CF7732"/>
    <w:rsid w:val="00D001FD"/>
    <w:rsid w:val="00D01899"/>
    <w:rsid w:val="00D022CA"/>
    <w:rsid w:val="00D029F2"/>
    <w:rsid w:val="00D05371"/>
    <w:rsid w:val="00D05556"/>
    <w:rsid w:val="00D0563E"/>
    <w:rsid w:val="00D07BA8"/>
    <w:rsid w:val="00D11397"/>
    <w:rsid w:val="00D1308D"/>
    <w:rsid w:val="00D15F02"/>
    <w:rsid w:val="00D16284"/>
    <w:rsid w:val="00D164E6"/>
    <w:rsid w:val="00D167F4"/>
    <w:rsid w:val="00D21274"/>
    <w:rsid w:val="00D21478"/>
    <w:rsid w:val="00D22293"/>
    <w:rsid w:val="00D23BC1"/>
    <w:rsid w:val="00D23CB5"/>
    <w:rsid w:val="00D2480A"/>
    <w:rsid w:val="00D24ED3"/>
    <w:rsid w:val="00D25748"/>
    <w:rsid w:val="00D25EB4"/>
    <w:rsid w:val="00D2711A"/>
    <w:rsid w:val="00D2756D"/>
    <w:rsid w:val="00D27864"/>
    <w:rsid w:val="00D27B2E"/>
    <w:rsid w:val="00D310FD"/>
    <w:rsid w:val="00D3231C"/>
    <w:rsid w:val="00D32526"/>
    <w:rsid w:val="00D32CCC"/>
    <w:rsid w:val="00D34EEE"/>
    <w:rsid w:val="00D34F3C"/>
    <w:rsid w:val="00D358B1"/>
    <w:rsid w:val="00D36714"/>
    <w:rsid w:val="00D40019"/>
    <w:rsid w:val="00D4425F"/>
    <w:rsid w:val="00D44D27"/>
    <w:rsid w:val="00D45E35"/>
    <w:rsid w:val="00D46150"/>
    <w:rsid w:val="00D46FE5"/>
    <w:rsid w:val="00D46FF2"/>
    <w:rsid w:val="00D500F5"/>
    <w:rsid w:val="00D5174C"/>
    <w:rsid w:val="00D53D7E"/>
    <w:rsid w:val="00D54190"/>
    <w:rsid w:val="00D5440A"/>
    <w:rsid w:val="00D55486"/>
    <w:rsid w:val="00D560D6"/>
    <w:rsid w:val="00D5671C"/>
    <w:rsid w:val="00D57688"/>
    <w:rsid w:val="00D57820"/>
    <w:rsid w:val="00D617DA"/>
    <w:rsid w:val="00D64EB1"/>
    <w:rsid w:val="00D65914"/>
    <w:rsid w:val="00D67760"/>
    <w:rsid w:val="00D72C57"/>
    <w:rsid w:val="00D72CFD"/>
    <w:rsid w:val="00D74BD2"/>
    <w:rsid w:val="00D7574C"/>
    <w:rsid w:val="00D76586"/>
    <w:rsid w:val="00D7746E"/>
    <w:rsid w:val="00D81C25"/>
    <w:rsid w:val="00D827E3"/>
    <w:rsid w:val="00D84726"/>
    <w:rsid w:val="00D84962"/>
    <w:rsid w:val="00D84EE6"/>
    <w:rsid w:val="00D85DA8"/>
    <w:rsid w:val="00D92120"/>
    <w:rsid w:val="00D92386"/>
    <w:rsid w:val="00D92997"/>
    <w:rsid w:val="00D92CD4"/>
    <w:rsid w:val="00D93441"/>
    <w:rsid w:val="00D936D1"/>
    <w:rsid w:val="00D976CE"/>
    <w:rsid w:val="00D97BC5"/>
    <w:rsid w:val="00DA13EC"/>
    <w:rsid w:val="00DA42DE"/>
    <w:rsid w:val="00DA46A6"/>
    <w:rsid w:val="00DA5116"/>
    <w:rsid w:val="00DA605E"/>
    <w:rsid w:val="00DB0A67"/>
    <w:rsid w:val="00DB1A74"/>
    <w:rsid w:val="00DB3049"/>
    <w:rsid w:val="00DB35E7"/>
    <w:rsid w:val="00DB3700"/>
    <w:rsid w:val="00DB3DE8"/>
    <w:rsid w:val="00DB42CC"/>
    <w:rsid w:val="00DB7504"/>
    <w:rsid w:val="00DB777A"/>
    <w:rsid w:val="00DC02D8"/>
    <w:rsid w:val="00DC34D0"/>
    <w:rsid w:val="00DC4930"/>
    <w:rsid w:val="00DC4C1A"/>
    <w:rsid w:val="00DC5E06"/>
    <w:rsid w:val="00DC6BF5"/>
    <w:rsid w:val="00DC7889"/>
    <w:rsid w:val="00DC7FBC"/>
    <w:rsid w:val="00DD1B80"/>
    <w:rsid w:val="00DD3657"/>
    <w:rsid w:val="00DD3E20"/>
    <w:rsid w:val="00DD435E"/>
    <w:rsid w:val="00DD6896"/>
    <w:rsid w:val="00DE220B"/>
    <w:rsid w:val="00DE2636"/>
    <w:rsid w:val="00DE2BA1"/>
    <w:rsid w:val="00DE33C4"/>
    <w:rsid w:val="00DE3534"/>
    <w:rsid w:val="00DE446E"/>
    <w:rsid w:val="00DF095F"/>
    <w:rsid w:val="00DF16AD"/>
    <w:rsid w:val="00DF22CF"/>
    <w:rsid w:val="00DF39E0"/>
    <w:rsid w:val="00DF6CEB"/>
    <w:rsid w:val="00DF7330"/>
    <w:rsid w:val="00DF79C0"/>
    <w:rsid w:val="00E008AC"/>
    <w:rsid w:val="00E00D36"/>
    <w:rsid w:val="00E0335E"/>
    <w:rsid w:val="00E03BF7"/>
    <w:rsid w:val="00E04E27"/>
    <w:rsid w:val="00E06415"/>
    <w:rsid w:val="00E06E9A"/>
    <w:rsid w:val="00E07CCD"/>
    <w:rsid w:val="00E11435"/>
    <w:rsid w:val="00E129BA"/>
    <w:rsid w:val="00E1362A"/>
    <w:rsid w:val="00E15321"/>
    <w:rsid w:val="00E15F9C"/>
    <w:rsid w:val="00E16DBB"/>
    <w:rsid w:val="00E17ABC"/>
    <w:rsid w:val="00E20EC1"/>
    <w:rsid w:val="00E26007"/>
    <w:rsid w:val="00E273CB"/>
    <w:rsid w:val="00E31B6D"/>
    <w:rsid w:val="00E331B4"/>
    <w:rsid w:val="00E34D3F"/>
    <w:rsid w:val="00E35A60"/>
    <w:rsid w:val="00E35C99"/>
    <w:rsid w:val="00E4257C"/>
    <w:rsid w:val="00E4567A"/>
    <w:rsid w:val="00E45947"/>
    <w:rsid w:val="00E50C79"/>
    <w:rsid w:val="00E52BC3"/>
    <w:rsid w:val="00E538E4"/>
    <w:rsid w:val="00E5395E"/>
    <w:rsid w:val="00E55AE3"/>
    <w:rsid w:val="00E56A7F"/>
    <w:rsid w:val="00E57670"/>
    <w:rsid w:val="00E618A8"/>
    <w:rsid w:val="00E61A85"/>
    <w:rsid w:val="00E626DC"/>
    <w:rsid w:val="00E644A9"/>
    <w:rsid w:val="00E65B97"/>
    <w:rsid w:val="00E667D5"/>
    <w:rsid w:val="00E759FA"/>
    <w:rsid w:val="00E7606B"/>
    <w:rsid w:val="00E76E85"/>
    <w:rsid w:val="00E77E64"/>
    <w:rsid w:val="00E77ECC"/>
    <w:rsid w:val="00E81219"/>
    <w:rsid w:val="00E8161F"/>
    <w:rsid w:val="00E83263"/>
    <w:rsid w:val="00E837A7"/>
    <w:rsid w:val="00E8645E"/>
    <w:rsid w:val="00E869DF"/>
    <w:rsid w:val="00E875D3"/>
    <w:rsid w:val="00E87D24"/>
    <w:rsid w:val="00E91132"/>
    <w:rsid w:val="00E9198F"/>
    <w:rsid w:val="00E91BD9"/>
    <w:rsid w:val="00E952D4"/>
    <w:rsid w:val="00E96EAC"/>
    <w:rsid w:val="00E97472"/>
    <w:rsid w:val="00EA37B1"/>
    <w:rsid w:val="00EA4E58"/>
    <w:rsid w:val="00EA7179"/>
    <w:rsid w:val="00EB26B6"/>
    <w:rsid w:val="00EB3BF1"/>
    <w:rsid w:val="00EB6D9C"/>
    <w:rsid w:val="00EC2146"/>
    <w:rsid w:val="00EC2738"/>
    <w:rsid w:val="00EC4BA6"/>
    <w:rsid w:val="00EC707B"/>
    <w:rsid w:val="00EC758C"/>
    <w:rsid w:val="00ED288A"/>
    <w:rsid w:val="00ED4F14"/>
    <w:rsid w:val="00ED5E69"/>
    <w:rsid w:val="00ED7CDB"/>
    <w:rsid w:val="00EE1F22"/>
    <w:rsid w:val="00EE214B"/>
    <w:rsid w:val="00EE28DE"/>
    <w:rsid w:val="00EE2FD0"/>
    <w:rsid w:val="00EE30F9"/>
    <w:rsid w:val="00EE3B5A"/>
    <w:rsid w:val="00EE3E69"/>
    <w:rsid w:val="00EE46AC"/>
    <w:rsid w:val="00EE7065"/>
    <w:rsid w:val="00EE75B9"/>
    <w:rsid w:val="00EE7848"/>
    <w:rsid w:val="00EE7FFC"/>
    <w:rsid w:val="00EF0B20"/>
    <w:rsid w:val="00EF2D0D"/>
    <w:rsid w:val="00EF4252"/>
    <w:rsid w:val="00EF5FFB"/>
    <w:rsid w:val="00EF66CF"/>
    <w:rsid w:val="00F00B9A"/>
    <w:rsid w:val="00F0114A"/>
    <w:rsid w:val="00F02701"/>
    <w:rsid w:val="00F02849"/>
    <w:rsid w:val="00F0315C"/>
    <w:rsid w:val="00F06DFB"/>
    <w:rsid w:val="00F10139"/>
    <w:rsid w:val="00F109E9"/>
    <w:rsid w:val="00F11363"/>
    <w:rsid w:val="00F11E84"/>
    <w:rsid w:val="00F11FFA"/>
    <w:rsid w:val="00F13186"/>
    <w:rsid w:val="00F207A6"/>
    <w:rsid w:val="00F23EB8"/>
    <w:rsid w:val="00F24E5B"/>
    <w:rsid w:val="00F25B86"/>
    <w:rsid w:val="00F25BCB"/>
    <w:rsid w:val="00F27BDC"/>
    <w:rsid w:val="00F27CE3"/>
    <w:rsid w:val="00F309CE"/>
    <w:rsid w:val="00F31E81"/>
    <w:rsid w:val="00F327D5"/>
    <w:rsid w:val="00F32F07"/>
    <w:rsid w:val="00F33764"/>
    <w:rsid w:val="00F34570"/>
    <w:rsid w:val="00F37F6D"/>
    <w:rsid w:val="00F400DC"/>
    <w:rsid w:val="00F41915"/>
    <w:rsid w:val="00F4224E"/>
    <w:rsid w:val="00F42476"/>
    <w:rsid w:val="00F4455D"/>
    <w:rsid w:val="00F4494B"/>
    <w:rsid w:val="00F50D7F"/>
    <w:rsid w:val="00F53750"/>
    <w:rsid w:val="00F5377C"/>
    <w:rsid w:val="00F55AD6"/>
    <w:rsid w:val="00F5615D"/>
    <w:rsid w:val="00F56DBF"/>
    <w:rsid w:val="00F5719A"/>
    <w:rsid w:val="00F614A0"/>
    <w:rsid w:val="00F657FB"/>
    <w:rsid w:val="00F67341"/>
    <w:rsid w:val="00F70109"/>
    <w:rsid w:val="00F7096C"/>
    <w:rsid w:val="00F71F01"/>
    <w:rsid w:val="00F725D4"/>
    <w:rsid w:val="00F73F9F"/>
    <w:rsid w:val="00F7649E"/>
    <w:rsid w:val="00F766C1"/>
    <w:rsid w:val="00F76D90"/>
    <w:rsid w:val="00F77767"/>
    <w:rsid w:val="00F80C51"/>
    <w:rsid w:val="00F836D5"/>
    <w:rsid w:val="00F84D55"/>
    <w:rsid w:val="00F8685C"/>
    <w:rsid w:val="00F86F5C"/>
    <w:rsid w:val="00F878A8"/>
    <w:rsid w:val="00F90C16"/>
    <w:rsid w:val="00F9213B"/>
    <w:rsid w:val="00F926E3"/>
    <w:rsid w:val="00F92876"/>
    <w:rsid w:val="00F93D88"/>
    <w:rsid w:val="00F96B8C"/>
    <w:rsid w:val="00FA070F"/>
    <w:rsid w:val="00FA0BFA"/>
    <w:rsid w:val="00FA1252"/>
    <w:rsid w:val="00FA197F"/>
    <w:rsid w:val="00FA2C7C"/>
    <w:rsid w:val="00FA2E64"/>
    <w:rsid w:val="00FA49C8"/>
    <w:rsid w:val="00FA534F"/>
    <w:rsid w:val="00FB1CEC"/>
    <w:rsid w:val="00FB20DC"/>
    <w:rsid w:val="00FB28D3"/>
    <w:rsid w:val="00FB2C61"/>
    <w:rsid w:val="00FB2DB4"/>
    <w:rsid w:val="00FB2DEC"/>
    <w:rsid w:val="00FB31A9"/>
    <w:rsid w:val="00FB3DDC"/>
    <w:rsid w:val="00FB587C"/>
    <w:rsid w:val="00FB5A1F"/>
    <w:rsid w:val="00FC3D9C"/>
    <w:rsid w:val="00FC54D5"/>
    <w:rsid w:val="00FC5D86"/>
    <w:rsid w:val="00FC5F1A"/>
    <w:rsid w:val="00FC60EB"/>
    <w:rsid w:val="00FD1126"/>
    <w:rsid w:val="00FD2835"/>
    <w:rsid w:val="00FD2BA5"/>
    <w:rsid w:val="00FD2F70"/>
    <w:rsid w:val="00FD431D"/>
    <w:rsid w:val="00FD45B6"/>
    <w:rsid w:val="00FD45D9"/>
    <w:rsid w:val="00FD508D"/>
    <w:rsid w:val="00FD6CDC"/>
    <w:rsid w:val="00FD6EAB"/>
    <w:rsid w:val="00FD74DA"/>
    <w:rsid w:val="00FE1DB8"/>
    <w:rsid w:val="00FE4077"/>
    <w:rsid w:val="00FE4366"/>
    <w:rsid w:val="00FE70BF"/>
    <w:rsid w:val="00FF14DA"/>
    <w:rsid w:val="00FF17BF"/>
    <w:rsid w:val="00FF1FBA"/>
    <w:rsid w:val="00FF322C"/>
    <w:rsid w:val="00FF4A90"/>
    <w:rsid w:val="00FF5039"/>
    <w:rsid w:val="00FF6D62"/>
    <w:rsid w:val="015207C8"/>
    <w:rsid w:val="0164172A"/>
    <w:rsid w:val="017D74D0"/>
    <w:rsid w:val="01902F0C"/>
    <w:rsid w:val="01AD2883"/>
    <w:rsid w:val="01C81C86"/>
    <w:rsid w:val="02146CB4"/>
    <w:rsid w:val="02501C18"/>
    <w:rsid w:val="02576E99"/>
    <w:rsid w:val="029B5A86"/>
    <w:rsid w:val="02AD7C4F"/>
    <w:rsid w:val="02B17F40"/>
    <w:rsid w:val="02E74CA6"/>
    <w:rsid w:val="02E76D58"/>
    <w:rsid w:val="03122894"/>
    <w:rsid w:val="033D50B6"/>
    <w:rsid w:val="0372034B"/>
    <w:rsid w:val="03792CA0"/>
    <w:rsid w:val="03E500DB"/>
    <w:rsid w:val="03F44A62"/>
    <w:rsid w:val="03F819E6"/>
    <w:rsid w:val="04141725"/>
    <w:rsid w:val="041C0A14"/>
    <w:rsid w:val="04494F8F"/>
    <w:rsid w:val="04664AA0"/>
    <w:rsid w:val="04A951A4"/>
    <w:rsid w:val="056443E5"/>
    <w:rsid w:val="05944BD4"/>
    <w:rsid w:val="060821ED"/>
    <w:rsid w:val="06405CE9"/>
    <w:rsid w:val="06594C70"/>
    <w:rsid w:val="06A9477F"/>
    <w:rsid w:val="06AA16B7"/>
    <w:rsid w:val="06B62651"/>
    <w:rsid w:val="06D33078"/>
    <w:rsid w:val="06EC4D65"/>
    <w:rsid w:val="076E2221"/>
    <w:rsid w:val="079951AC"/>
    <w:rsid w:val="07B03030"/>
    <w:rsid w:val="082D09BF"/>
    <w:rsid w:val="0851470A"/>
    <w:rsid w:val="089023E8"/>
    <w:rsid w:val="08A26458"/>
    <w:rsid w:val="090A209A"/>
    <w:rsid w:val="092E40BF"/>
    <w:rsid w:val="0936331E"/>
    <w:rsid w:val="09B00046"/>
    <w:rsid w:val="09C9394B"/>
    <w:rsid w:val="0A0F6A25"/>
    <w:rsid w:val="0A2050B1"/>
    <w:rsid w:val="0A867FDE"/>
    <w:rsid w:val="0A8C1F66"/>
    <w:rsid w:val="0AB87045"/>
    <w:rsid w:val="0ADE6443"/>
    <w:rsid w:val="0B09368E"/>
    <w:rsid w:val="0B591CBA"/>
    <w:rsid w:val="0BBB7405"/>
    <w:rsid w:val="0BC14EC3"/>
    <w:rsid w:val="0BC67F3E"/>
    <w:rsid w:val="0BEC095A"/>
    <w:rsid w:val="0C207DA5"/>
    <w:rsid w:val="0C465981"/>
    <w:rsid w:val="0C615F97"/>
    <w:rsid w:val="0CB912E8"/>
    <w:rsid w:val="0CC3795B"/>
    <w:rsid w:val="0D3F1CB1"/>
    <w:rsid w:val="0DF96DD4"/>
    <w:rsid w:val="0E077CFB"/>
    <w:rsid w:val="0E3D4CAE"/>
    <w:rsid w:val="0E5E4C9A"/>
    <w:rsid w:val="0E626EB3"/>
    <w:rsid w:val="0E82292C"/>
    <w:rsid w:val="0EAA1FC4"/>
    <w:rsid w:val="0EB34818"/>
    <w:rsid w:val="0F2421B0"/>
    <w:rsid w:val="0F313CDF"/>
    <w:rsid w:val="0F356CC3"/>
    <w:rsid w:val="0F5846C8"/>
    <w:rsid w:val="0FEF036F"/>
    <w:rsid w:val="105F11C3"/>
    <w:rsid w:val="109506FA"/>
    <w:rsid w:val="10E815CF"/>
    <w:rsid w:val="10FD64CF"/>
    <w:rsid w:val="110522D8"/>
    <w:rsid w:val="111929BB"/>
    <w:rsid w:val="1151241A"/>
    <w:rsid w:val="11992A78"/>
    <w:rsid w:val="11D9556C"/>
    <w:rsid w:val="12026F79"/>
    <w:rsid w:val="12190D89"/>
    <w:rsid w:val="1273635B"/>
    <w:rsid w:val="12947607"/>
    <w:rsid w:val="12A761AE"/>
    <w:rsid w:val="12E07A8F"/>
    <w:rsid w:val="12F96E5C"/>
    <w:rsid w:val="136F1BEB"/>
    <w:rsid w:val="137C31E0"/>
    <w:rsid w:val="13CC171F"/>
    <w:rsid w:val="13F106F9"/>
    <w:rsid w:val="142C39C2"/>
    <w:rsid w:val="14386EE5"/>
    <w:rsid w:val="14BF79D5"/>
    <w:rsid w:val="14FE377D"/>
    <w:rsid w:val="15421D94"/>
    <w:rsid w:val="155567B4"/>
    <w:rsid w:val="155C48BD"/>
    <w:rsid w:val="156125FF"/>
    <w:rsid w:val="157667CB"/>
    <w:rsid w:val="1589293C"/>
    <w:rsid w:val="15AA2782"/>
    <w:rsid w:val="15CA7FF8"/>
    <w:rsid w:val="15CC7AF7"/>
    <w:rsid w:val="160F7640"/>
    <w:rsid w:val="1644770A"/>
    <w:rsid w:val="1647059C"/>
    <w:rsid w:val="16510107"/>
    <w:rsid w:val="16572E2C"/>
    <w:rsid w:val="165C0058"/>
    <w:rsid w:val="16626153"/>
    <w:rsid w:val="167F61BC"/>
    <w:rsid w:val="169D5855"/>
    <w:rsid w:val="16A13654"/>
    <w:rsid w:val="16CD4EFB"/>
    <w:rsid w:val="16EC3A11"/>
    <w:rsid w:val="174A5EE0"/>
    <w:rsid w:val="176E09BB"/>
    <w:rsid w:val="1779536D"/>
    <w:rsid w:val="178F6719"/>
    <w:rsid w:val="17952BC6"/>
    <w:rsid w:val="17A13988"/>
    <w:rsid w:val="181235B1"/>
    <w:rsid w:val="181F3C6A"/>
    <w:rsid w:val="182857EC"/>
    <w:rsid w:val="185F7367"/>
    <w:rsid w:val="187B582B"/>
    <w:rsid w:val="188F3900"/>
    <w:rsid w:val="18B97E5B"/>
    <w:rsid w:val="18EA7E71"/>
    <w:rsid w:val="18EF1C23"/>
    <w:rsid w:val="193F275D"/>
    <w:rsid w:val="1A1A51A4"/>
    <w:rsid w:val="1A2A47A0"/>
    <w:rsid w:val="1B022C7E"/>
    <w:rsid w:val="1B083D86"/>
    <w:rsid w:val="1B6F4152"/>
    <w:rsid w:val="1BA47486"/>
    <w:rsid w:val="1C2366CA"/>
    <w:rsid w:val="1C3B6C49"/>
    <w:rsid w:val="1C850242"/>
    <w:rsid w:val="1C987DAC"/>
    <w:rsid w:val="1C99150F"/>
    <w:rsid w:val="1CB845F2"/>
    <w:rsid w:val="1CC82CEF"/>
    <w:rsid w:val="1CDD7910"/>
    <w:rsid w:val="1CEF7EA8"/>
    <w:rsid w:val="1D0325FC"/>
    <w:rsid w:val="1D331BE4"/>
    <w:rsid w:val="1DC57EEA"/>
    <w:rsid w:val="1DDC5099"/>
    <w:rsid w:val="1E01561E"/>
    <w:rsid w:val="1E072876"/>
    <w:rsid w:val="1E0D28AB"/>
    <w:rsid w:val="1E3B0B3D"/>
    <w:rsid w:val="1E8845E4"/>
    <w:rsid w:val="1EA1695C"/>
    <w:rsid w:val="1EA70799"/>
    <w:rsid w:val="1ED45B98"/>
    <w:rsid w:val="1F3B5B60"/>
    <w:rsid w:val="1F8673DD"/>
    <w:rsid w:val="1F8F1C31"/>
    <w:rsid w:val="1FD42EF0"/>
    <w:rsid w:val="20103BC8"/>
    <w:rsid w:val="203024A1"/>
    <w:rsid w:val="20392CF0"/>
    <w:rsid w:val="2068595C"/>
    <w:rsid w:val="206D1C81"/>
    <w:rsid w:val="207F1C82"/>
    <w:rsid w:val="208F6C20"/>
    <w:rsid w:val="20911FF1"/>
    <w:rsid w:val="20C85CBB"/>
    <w:rsid w:val="20CF1EAA"/>
    <w:rsid w:val="20F603E4"/>
    <w:rsid w:val="210918ED"/>
    <w:rsid w:val="219930D8"/>
    <w:rsid w:val="21AC3B5F"/>
    <w:rsid w:val="21D54E1B"/>
    <w:rsid w:val="21DE3B20"/>
    <w:rsid w:val="221C7F0B"/>
    <w:rsid w:val="223535EA"/>
    <w:rsid w:val="22874ED9"/>
    <w:rsid w:val="22EE23CF"/>
    <w:rsid w:val="22FE1F47"/>
    <w:rsid w:val="2336489B"/>
    <w:rsid w:val="23490413"/>
    <w:rsid w:val="235D5F1F"/>
    <w:rsid w:val="235E585E"/>
    <w:rsid w:val="23801FDF"/>
    <w:rsid w:val="23A0644B"/>
    <w:rsid w:val="23FB71C5"/>
    <w:rsid w:val="24102458"/>
    <w:rsid w:val="2426053F"/>
    <w:rsid w:val="244B412C"/>
    <w:rsid w:val="24547572"/>
    <w:rsid w:val="24711931"/>
    <w:rsid w:val="2484735D"/>
    <w:rsid w:val="24A35017"/>
    <w:rsid w:val="24CA6B43"/>
    <w:rsid w:val="251A2AAA"/>
    <w:rsid w:val="251D4272"/>
    <w:rsid w:val="25384E6E"/>
    <w:rsid w:val="25A10FC2"/>
    <w:rsid w:val="25A47DBE"/>
    <w:rsid w:val="25DE0BA4"/>
    <w:rsid w:val="26044093"/>
    <w:rsid w:val="262D5F70"/>
    <w:rsid w:val="26376B46"/>
    <w:rsid w:val="265B0CA9"/>
    <w:rsid w:val="2662616A"/>
    <w:rsid w:val="26784A52"/>
    <w:rsid w:val="26B34A27"/>
    <w:rsid w:val="26BB518C"/>
    <w:rsid w:val="26BE3E3C"/>
    <w:rsid w:val="26E25072"/>
    <w:rsid w:val="27022E6A"/>
    <w:rsid w:val="27642A99"/>
    <w:rsid w:val="27837FDF"/>
    <w:rsid w:val="279F772B"/>
    <w:rsid w:val="27BC3602"/>
    <w:rsid w:val="28023673"/>
    <w:rsid w:val="2805028F"/>
    <w:rsid w:val="281466BB"/>
    <w:rsid w:val="28336A05"/>
    <w:rsid w:val="28732785"/>
    <w:rsid w:val="28A91065"/>
    <w:rsid w:val="292E0A18"/>
    <w:rsid w:val="293C26EF"/>
    <w:rsid w:val="2945791A"/>
    <w:rsid w:val="295449F0"/>
    <w:rsid w:val="2971379D"/>
    <w:rsid w:val="2991378D"/>
    <w:rsid w:val="29987C75"/>
    <w:rsid w:val="299A267F"/>
    <w:rsid w:val="29DE64C1"/>
    <w:rsid w:val="29F576B0"/>
    <w:rsid w:val="2A104419"/>
    <w:rsid w:val="2A3D0DF7"/>
    <w:rsid w:val="2A59056A"/>
    <w:rsid w:val="2A804A4D"/>
    <w:rsid w:val="2AA002D6"/>
    <w:rsid w:val="2AEA02AA"/>
    <w:rsid w:val="2AEE28BB"/>
    <w:rsid w:val="2B3942FC"/>
    <w:rsid w:val="2B62108C"/>
    <w:rsid w:val="2B6A5BB6"/>
    <w:rsid w:val="2B75160D"/>
    <w:rsid w:val="2B7F14BA"/>
    <w:rsid w:val="2B861389"/>
    <w:rsid w:val="2BBC5788"/>
    <w:rsid w:val="2BC17642"/>
    <w:rsid w:val="2C203208"/>
    <w:rsid w:val="2C3B11E6"/>
    <w:rsid w:val="2D003F99"/>
    <w:rsid w:val="2D1A3247"/>
    <w:rsid w:val="2D314C61"/>
    <w:rsid w:val="2D531CFA"/>
    <w:rsid w:val="2D5F1F91"/>
    <w:rsid w:val="2DC83BC3"/>
    <w:rsid w:val="2DC869FB"/>
    <w:rsid w:val="2DCD7394"/>
    <w:rsid w:val="2E201081"/>
    <w:rsid w:val="2E446248"/>
    <w:rsid w:val="2ED40B08"/>
    <w:rsid w:val="2F111B67"/>
    <w:rsid w:val="2F1E682A"/>
    <w:rsid w:val="2F960185"/>
    <w:rsid w:val="2FE26F92"/>
    <w:rsid w:val="2FF53FEC"/>
    <w:rsid w:val="30587657"/>
    <w:rsid w:val="3061793E"/>
    <w:rsid w:val="30811A28"/>
    <w:rsid w:val="30AD6BDF"/>
    <w:rsid w:val="30BC0D71"/>
    <w:rsid w:val="30C7597D"/>
    <w:rsid w:val="30C90053"/>
    <w:rsid w:val="30DB5EC6"/>
    <w:rsid w:val="31960E4E"/>
    <w:rsid w:val="31B02FF8"/>
    <w:rsid w:val="32044786"/>
    <w:rsid w:val="32652619"/>
    <w:rsid w:val="32A32E52"/>
    <w:rsid w:val="32AB59D0"/>
    <w:rsid w:val="32B476C5"/>
    <w:rsid w:val="32B91C68"/>
    <w:rsid w:val="32D41DD6"/>
    <w:rsid w:val="33101852"/>
    <w:rsid w:val="336C2D38"/>
    <w:rsid w:val="34293484"/>
    <w:rsid w:val="34481488"/>
    <w:rsid w:val="346E5DF0"/>
    <w:rsid w:val="348A6F44"/>
    <w:rsid w:val="34A76420"/>
    <w:rsid w:val="34DB617C"/>
    <w:rsid w:val="354D50D1"/>
    <w:rsid w:val="35645DB5"/>
    <w:rsid w:val="35CB09B5"/>
    <w:rsid w:val="36150530"/>
    <w:rsid w:val="36725F06"/>
    <w:rsid w:val="37355581"/>
    <w:rsid w:val="373D4FC1"/>
    <w:rsid w:val="373F067C"/>
    <w:rsid w:val="3741671F"/>
    <w:rsid w:val="374A00EC"/>
    <w:rsid w:val="379954E8"/>
    <w:rsid w:val="379B4D01"/>
    <w:rsid w:val="37E5494A"/>
    <w:rsid w:val="37F26B53"/>
    <w:rsid w:val="3808129A"/>
    <w:rsid w:val="38092787"/>
    <w:rsid w:val="38157D6F"/>
    <w:rsid w:val="381F5ECD"/>
    <w:rsid w:val="382558B3"/>
    <w:rsid w:val="384711A8"/>
    <w:rsid w:val="3874160C"/>
    <w:rsid w:val="38885C19"/>
    <w:rsid w:val="38ED087D"/>
    <w:rsid w:val="39033880"/>
    <w:rsid w:val="39136E01"/>
    <w:rsid w:val="392F61A6"/>
    <w:rsid w:val="3952584C"/>
    <w:rsid w:val="39651C80"/>
    <w:rsid w:val="39761B5C"/>
    <w:rsid w:val="397C7E88"/>
    <w:rsid w:val="398410AE"/>
    <w:rsid w:val="3989778E"/>
    <w:rsid w:val="39E92F14"/>
    <w:rsid w:val="3A3C1E53"/>
    <w:rsid w:val="3A3D1435"/>
    <w:rsid w:val="3A656675"/>
    <w:rsid w:val="3B9202CF"/>
    <w:rsid w:val="3BA17000"/>
    <w:rsid w:val="3BF91CBB"/>
    <w:rsid w:val="3C862930"/>
    <w:rsid w:val="3C8E05B6"/>
    <w:rsid w:val="3CC6388B"/>
    <w:rsid w:val="3CC710EF"/>
    <w:rsid w:val="3CD52FF2"/>
    <w:rsid w:val="3D472AF7"/>
    <w:rsid w:val="3D4E2697"/>
    <w:rsid w:val="3D563E75"/>
    <w:rsid w:val="3D622D2A"/>
    <w:rsid w:val="3D641F9F"/>
    <w:rsid w:val="3E071961"/>
    <w:rsid w:val="3E432175"/>
    <w:rsid w:val="3E4C3C39"/>
    <w:rsid w:val="3E9C385B"/>
    <w:rsid w:val="3EA8431A"/>
    <w:rsid w:val="3EB94C6D"/>
    <w:rsid w:val="3EDC40A1"/>
    <w:rsid w:val="3EF904CA"/>
    <w:rsid w:val="3F995887"/>
    <w:rsid w:val="3FA64DE7"/>
    <w:rsid w:val="3FAE0FEF"/>
    <w:rsid w:val="3FBE7527"/>
    <w:rsid w:val="3FED539D"/>
    <w:rsid w:val="40275DF9"/>
    <w:rsid w:val="40441ADC"/>
    <w:rsid w:val="40515A6E"/>
    <w:rsid w:val="40C0370C"/>
    <w:rsid w:val="40CC027C"/>
    <w:rsid w:val="40D27642"/>
    <w:rsid w:val="41071781"/>
    <w:rsid w:val="41167C4A"/>
    <w:rsid w:val="411D509E"/>
    <w:rsid w:val="414D1D59"/>
    <w:rsid w:val="41AA65C8"/>
    <w:rsid w:val="41DF4B1E"/>
    <w:rsid w:val="41FF0561"/>
    <w:rsid w:val="420F6C63"/>
    <w:rsid w:val="42A5689E"/>
    <w:rsid w:val="42B4797E"/>
    <w:rsid w:val="42C27163"/>
    <w:rsid w:val="432B6A1F"/>
    <w:rsid w:val="432D0FFE"/>
    <w:rsid w:val="4353514E"/>
    <w:rsid w:val="439B20B9"/>
    <w:rsid w:val="43CE240F"/>
    <w:rsid w:val="43E17E8B"/>
    <w:rsid w:val="43F70F6F"/>
    <w:rsid w:val="44116A73"/>
    <w:rsid w:val="441724B7"/>
    <w:rsid w:val="44664145"/>
    <w:rsid w:val="4479114E"/>
    <w:rsid w:val="44AA6569"/>
    <w:rsid w:val="44E31649"/>
    <w:rsid w:val="44F74893"/>
    <w:rsid w:val="45F72D3E"/>
    <w:rsid w:val="45FE1927"/>
    <w:rsid w:val="46884F19"/>
    <w:rsid w:val="46A06A2D"/>
    <w:rsid w:val="46BB2D79"/>
    <w:rsid w:val="46EC6387"/>
    <w:rsid w:val="47294AD3"/>
    <w:rsid w:val="473A438F"/>
    <w:rsid w:val="47600AED"/>
    <w:rsid w:val="47605B00"/>
    <w:rsid w:val="47860F18"/>
    <w:rsid w:val="479C6AD7"/>
    <w:rsid w:val="47CB29DF"/>
    <w:rsid w:val="47DE3F76"/>
    <w:rsid w:val="483242A9"/>
    <w:rsid w:val="486873AC"/>
    <w:rsid w:val="486939C5"/>
    <w:rsid w:val="486A43FB"/>
    <w:rsid w:val="486B08B1"/>
    <w:rsid w:val="486D2334"/>
    <w:rsid w:val="488E61FB"/>
    <w:rsid w:val="48FE735C"/>
    <w:rsid w:val="49523DE5"/>
    <w:rsid w:val="495A64FC"/>
    <w:rsid w:val="496E36F6"/>
    <w:rsid w:val="4A3202B1"/>
    <w:rsid w:val="4A8231AE"/>
    <w:rsid w:val="4A8F147F"/>
    <w:rsid w:val="4AB52972"/>
    <w:rsid w:val="4AF03BE5"/>
    <w:rsid w:val="4B3F2E98"/>
    <w:rsid w:val="4B935DB5"/>
    <w:rsid w:val="4BA406B9"/>
    <w:rsid w:val="4BA71ABF"/>
    <w:rsid w:val="4BC80442"/>
    <w:rsid w:val="4C1D6DC6"/>
    <w:rsid w:val="4C2336EE"/>
    <w:rsid w:val="4C44111B"/>
    <w:rsid w:val="4C8E32B4"/>
    <w:rsid w:val="4CD336E3"/>
    <w:rsid w:val="4D092C17"/>
    <w:rsid w:val="4D394BD7"/>
    <w:rsid w:val="4D53240B"/>
    <w:rsid w:val="4D54029E"/>
    <w:rsid w:val="4D5642F6"/>
    <w:rsid w:val="4D6E4336"/>
    <w:rsid w:val="4DC96F65"/>
    <w:rsid w:val="4DCB727A"/>
    <w:rsid w:val="4DF36E35"/>
    <w:rsid w:val="4E0737CD"/>
    <w:rsid w:val="4E23146F"/>
    <w:rsid w:val="4E594ABD"/>
    <w:rsid w:val="4E5B2C37"/>
    <w:rsid w:val="4E693E7A"/>
    <w:rsid w:val="4E853C7D"/>
    <w:rsid w:val="4EF71494"/>
    <w:rsid w:val="4F0308A4"/>
    <w:rsid w:val="4F230328"/>
    <w:rsid w:val="4F3326D3"/>
    <w:rsid w:val="4F681ABD"/>
    <w:rsid w:val="4FA4162F"/>
    <w:rsid w:val="4FEC1157"/>
    <w:rsid w:val="4FF03CE0"/>
    <w:rsid w:val="506D4EAF"/>
    <w:rsid w:val="5070265D"/>
    <w:rsid w:val="50A22DC0"/>
    <w:rsid w:val="512E6A07"/>
    <w:rsid w:val="513A79E8"/>
    <w:rsid w:val="51551B20"/>
    <w:rsid w:val="515A0CC8"/>
    <w:rsid w:val="51705E47"/>
    <w:rsid w:val="519611DC"/>
    <w:rsid w:val="51E764CE"/>
    <w:rsid w:val="52640BDE"/>
    <w:rsid w:val="526D0E72"/>
    <w:rsid w:val="52870725"/>
    <w:rsid w:val="532373C8"/>
    <w:rsid w:val="53251A1F"/>
    <w:rsid w:val="53294885"/>
    <w:rsid w:val="533A1FD5"/>
    <w:rsid w:val="536A5985"/>
    <w:rsid w:val="53CB6D33"/>
    <w:rsid w:val="53EF77CD"/>
    <w:rsid w:val="53F44D47"/>
    <w:rsid w:val="53FF1A7C"/>
    <w:rsid w:val="540E73BA"/>
    <w:rsid w:val="54131EB6"/>
    <w:rsid w:val="546157BD"/>
    <w:rsid w:val="546B5983"/>
    <w:rsid w:val="54885EBA"/>
    <w:rsid w:val="54960753"/>
    <w:rsid w:val="54D963DD"/>
    <w:rsid w:val="54E25D87"/>
    <w:rsid w:val="54F33E6B"/>
    <w:rsid w:val="556F1118"/>
    <w:rsid w:val="557029DD"/>
    <w:rsid w:val="55870F50"/>
    <w:rsid w:val="558A43DB"/>
    <w:rsid w:val="55922859"/>
    <w:rsid w:val="5592310B"/>
    <w:rsid w:val="55B56AC9"/>
    <w:rsid w:val="55BD7B1C"/>
    <w:rsid w:val="55D10764"/>
    <w:rsid w:val="55E0152E"/>
    <w:rsid w:val="55EF43A9"/>
    <w:rsid w:val="56231148"/>
    <w:rsid w:val="5627235D"/>
    <w:rsid w:val="56304289"/>
    <w:rsid w:val="567413A9"/>
    <w:rsid w:val="569A5F6E"/>
    <w:rsid w:val="56D44593"/>
    <w:rsid w:val="5723472A"/>
    <w:rsid w:val="57473CCA"/>
    <w:rsid w:val="57481690"/>
    <w:rsid w:val="57692898"/>
    <w:rsid w:val="5779582A"/>
    <w:rsid w:val="577F466C"/>
    <w:rsid w:val="57C34E39"/>
    <w:rsid w:val="57C74A91"/>
    <w:rsid w:val="57CE2654"/>
    <w:rsid w:val="57D44481"/>
    <w:rsid w:val="57FD4E77"/>
    <w:rsid w:val="581C3943"/>
    <w:rsid w:val="5841636A"/>
    <w:rsid w:val="58842D08"/>
    <w:rsid w:val="58A1446F"/>
    <w:rsid w:val="58AB34B3"/>
    <w:rsid w:val="58C657FD"/>
    <w:rsid w:val="58CA4A46"/>
    <w:rsid w:val="58DE32D0"/>
    <w:rsid w:val="58EB4385"/>
    <w:rsid w:val="58FF603F"/>
    <w:rsid w:val="59061441"/>
    <w:rsid w:val="59692E18"/>
    <w:rsid w:val="597352EA"/>
    <w:rsid w:val="599C072E"/>
    <w:rsid w:val="59EE69C8"/>
    <w:rsid w:val="59F120B0"/>
    <w:rsid w:val="5A1D344E"/>
    <w:rsid w:val="5A7B5406"/>
    <w:rsid w:val="5AA56D68"/>
    <w:rsid w:val="5AC916E1"/>
    <w:rsid w:val="5AD82FB7"/>
    <w:rsid w:val="5AFD0856"/>
    <w:rsid w:val="5B34515A"/>
    <w:rsid w:val="5B683A43"/>
    <w:rsid w:val="5BB17E18"/>
    <w:rsid w:val="5BC60E56"/>
    <w:rsid w:val="5C175B88"/>
    <w:rsid w:val="5C292A3A"/>
    <w:rsid w:val="5C4C7025"/>
    <w:rsid w:val="5CA728F2"/>
    <w:rsid w:val="5CF51DB2"/>
    <w:rsid w:val="5CFE0FC8"/>
    <w:rsid w:val="5D133025"/>
    <w:rsid w:val="5D4B1752"/>
    <w:rsid w:val="5D5A683D"/>
    <w:rsid w:val="5D7B6274"/>
    <w:rsid w:val="5DB368F6"/>
    <w:rsid w:val="5DEE3860"/>
    <w:rsid w:val="5E253849"/>
    <w:rsid w:val="5E7B43BE"/>
    <w:rsid w:val="5E9E6329"/>
    <w:rsid w:val="5EC30AC5"/>
    <w:rsid w:val="5ED836A4"/>
    <w:rsid w:val="5EF97118"/>
    <w:rsid w:val="5FCC59F6"/>
    <w:rsid w:val="603254FD"/>
    <w:rsid w:val="60413F7D"/>
    <w:rsid w:val="608F6245"/>
    <w:rsid w:val="6109261A"/>
    <w:rsid w:val="6183032E"/>
    <w:rsid w:val="62197986"/>
    <w:rsid w:val="62470B4D"/>
    <w:rsid w:val="626B160A"/>
    <w:rsid w:val="62911338"/>
    <w:rsid w:val="62A5588E"/>
    <w:rsid w:val="62CF06F6"/>
    <w:rsid w:val="62EB4902"/>
    <w:rsid w:val="631B061F"/>
    <w:rsid w:val="63497FCF"/>
    <w:rsid w:val="64163513"/>
    <w:rsid w:val="64184EA4"/>
    <w:rsid w:val="643025E6"/>
    <w:rsid w:val="64377B79"/>
    <w:rsid w:val="6454323B"/>
    <w:rsid w:val="645B6425"/>
    <w:rsid w:val="648327F9"/>
    <w:rsid w:val="64AA17A0"/>
    <w:rsid w:val="64B21F71"/>
    <w:rsid w:val="64B720C7"/>
    <w:rsid w:val="64CA79A1"/>
    <w:rsid w:val="6517053A"/>
    <w:rsid w:val="6537635A"/>
    <w:rsid w:val="658B5F52"/>
    <w:rsid w:val="65B75091"/>
    <w:rsid w:val="66236819"/>
    <w:rsid w:val="66347296"/>
    <w:rsid w:val="666D13F3"/>
    <w:rsid w:val="668D3DB2"/>
    <w:rsid w:val="66AA16B2"/>
    <w:rsid w:val="66AD1448"/>
    <w:rsid w:val="66C92341"/>
    <w:rsid w:val="670A154D"/>
    <w:rsid w:val="67127633"/>
    <w:rsid w:val="675443F7"/>
    <w:rsid w:val="67553F39"/>
    <w:rsid w:val="67751F16"/>
    <w:rsid w:val="67A32201"/>
    <w:rsid w:val="67A72403"/>
    <w:rsid w:val="67C61B0F"/>
    <w:rsid w:val="67CB20A3"/>
    <w:rsid w:val="67DC5627"/>
    <w:rsid w:val="67E005C9"/>
    <w:rsid w:val="6825301A"/>
    <w:rsid w:val="684E5114"/>
    <w:rsid w:val="68B104A6"/>
    <w:rsid w:val="68CE0A9F"/>
    <w:rsid w:val="69031F3B"/>
    <w:rsid w:val="693326A5"/>
    <w:rsid w:val="696F7718"/>
    <w:rsid w:val="69840E56"/>
    <w:rsid w:val="69FB44D4"/>
    <w:rsid w:val="6A0300D6"/>
    <w:rsid w:val="6A033D46"/>
    <w:rsid w:val="6A4E4E1F"/>
    <w:rsid w:val="6A81337E"/>
    <w:rsid w:val="6AB13CAB"/>
    <w:rsid w:val="6ADE17D6"/>
    <w:rsid w:val="6AE14E0E"/>
    <w:rsid w:val="6B093355"/>
    <w:rsid w:val="6B573F63"/>
    <w:rsid w:val="6B613BE4"/>
    <w:rsid w:val="6B7D3EB3"/>
    <w:rsid w:val="6BAD6413"/>
    <w:rsid w:val="6BC31C67"/>
    <w:rsid w:val="6BD656E8"/>
    <w:rsid w:val="6C1553C3"/>
    <w:rsid w:val="6C39004E"/>
    <w:rsid w:val="6C697C5C"/>
    <w:rsid w:val="6C8A43FC"/>
    <w:rsid w:val="6C9058A1"/>
    <w:rsid w:val="6CB9711C"/>
    <w:rsid w:val="6CCA1BE3"/>
    <w:rsid w:val="6D22101B"/>
    <w:rsid w:val="6D4C70BA"/>
    <w:rsid w:val="6D7D3513"/>
    <w:rsid w:val="6D996EE7"/>
    <w:rsid w:val="6DC30E19"/>
    <w:rsid w:val="6DD4370C"/>
    <w:rsid w:val="6DEC47F3"/>
    <w:rsid w:val="6DEC4DB3"/>
    <w:rsid w:val="6DFB403A"/>
    <w:rsid w:val="6E871398"/>
    <w:rsid w:val="6EDC1B0F"/>
    <w:rsid w:val="6F2C26AA"/>
    <w:rsid w:val="6F35288D"/>
    <w:rsid w:val="6F405364"/>
    <w:rsid w:val="6FAB04BF"/>
    <w:rsid w:val="701D4510"/>
    <w:rsid w:val="70830BEB"/>
    <w:rsid w:val="70B62FE9"/>
    <w:rsid w:val="70C70D18"/>
    <w:rsid w:val="71352E08"/>
    <w:rsid w:val="716F7CFE"/>
    <w:rsid w:val="717D12C7"/>
    <w:rsid w:val="718B2BC9"/>
    <w:rsid w:val="71E06441"/>
    <w:rsid w:val="71E65233"/>
    <w:rsid w:val="72090499"/>
    <w:rsid w:val="72312A30"/>
    <w:rsid w:val="723911A3"/>
    <w:rsid w:val="725C1E41"/>
    <w:rsid w:val="72DE32F0"/>
    <w:rsid w:val="72F13E3F"/>
    <w:rsid w:val="732C58B1"/>
    <w:rsid w:val="737F0D24"/>
    <w:rsid w:val="73844421"/>
    <w:rsid w:val="73BA026E"/>
    <w:rsid w:val="73FA4A5C"/>
    <w:rsid w:val="73FD37B5"/>
    <w:rsid w:val="73FF4684"/>
    <w:rsid w:val="740E4364"/>
    <w:rsid w:val="74136555"/>
    <w:rsid w:val="744E35E4"/>
    <w:rsid w:val="746F2ABE"/>
    <w:rsid w:val="74B60692"/>
    <w:rsid w:val="74DF3A26"/>
    <w:rsid w:val="75273616"/>
    <w:rsid w:val="752A5C64"/>
    <w:rsid w:val="753E1938"/>
    <w:rsid w:val="75411828"/>
    <w:rsid w:val="75467D34"/>
    <w:rsid w:val="757F3A4A"/>
    <w:rsid w:val="75CF56A2"/>
    <w:rsid w:val="75E03ED7"/>
    <w:rsid w:val="760455E7"/>
    <w:rsid w:val="763B64AB"/>
    <w:rsid w:val="765767AE"/>
    <w:rsid w:val="76914FC9"/>
    <w:rsid w:val="769A4403"/>
    <w:rsid w:val="76A242BE"/>
    <w:rsid w:val="76C9306E"/>
    <w:rsid w:val="76CE6AEB"/>
    <w:rsid w:val="770135B8"/>
    <w:rsid w:val="77377CA2"/>
    <w:rsid w:val="774A0629"/>
    <w:rsid w:val="776E41A5"/>
    <w:rsid w:val="77824771"/>
    <w:rsid w:val="779F227A"/>
    <w:rsid w:val="78AB0D74"/>
    <w:rsid w:val="78B10EC4"/>
    <w:rsid w:val="78D8455A"/>
    <w:rsid w:val="78F82414"/>
    <w:rsid w:val="795922FA"/>
    <w:rsid w:val="79C21CB1"/>
    <w:rsid w:val="79C4393D"/>
    <w:rsid w:val="79CB2B78"/>
    <w:rsid w:val="79E4795A"/>
    <w:rsid w:val="79E55449"/>
    <w:rsid w:val="7A487A71"/>
    <w:rsid w:val="7A496469"/>
    <w:rsid w:val="7A6806B4"/>
    <w:rsid w:val="7AED0A60"/>
    <w:rsid w:val="7B13162E"/>
    <w:rsid w:val="7B3A6C17"/>
    <w:rsid w:val="7B3E71D2"/>
    <w:rsid w:val="7B7E0462"/>
    <w:rsid w:val="7B8B132C"/>
    <w:rsid w:val="7BAC20B5"/>
    <w:rsid w:val="7C435488"/>
    <w:rsid w:val="7C5367C5"/>
    <w:rsid w:val="7C5F2F6B"/>
    <w:rsid w:val="7C6A0A76"/>
    <w:rsid w:val="7C7415A4"/>
    <w:rsid w:val="7C772B18"/>
    <w:rsid w:val="7C9349DF"/>
    <w:rsid w:val="7CAB1D49"/>
    <w:rsid w:val="7CB3709E"/>
    <w:rsid w:val="7CF67FC9"/>
    <w:rsid w:val="7D315E13"/>
    <w:rsid w:val="7D3D533A"/>
    <w:rsid w:val="7D730640"/>
    <w:rsid w:val="7DD90860"/>
    <w:rsid w:val="7E082E4F"/>
    <w:rsid w:val="7E6A092F"/>
    <w:rsid w:val="7E7E0677"/>
    <w:rsid w:val="7EA008E1"/>
    <w:rsid w:val="7EB90F1D"/>
    <w:rsid w:val="7ED05475"/>
    <w:rsid w:val="7ED915E7"/>
    <w:rsid w:val="7EFE0531"/>
    <w:rsid w:val="7F30539B"/>
    <w:rsid w:val="7F4516E9"/>
    <w:rsid w:val="7F747425"/>
    <w:rsid w:val="7F765D97"/>
    <w:rsid w:val="7FB436CA"/>
    <w:rsid w:val="7FD91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3"/>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2"/>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8">
    <w:name w:val="Document Map"/>
    <w:basedOn w:val="1"/>
    <w:link w:val="31"/>
    <w:semiHidden/>
    <w:unhideWhenUsed/>
    <w:qFormat/>
    <w:uiPriority w:val="99"/>
    <w:rPr>
      <w:rFonts w:ascii="宋体" w:eastAsia="宋体"/>
      <w:sz w:val="18"/>
      <w:szCs w:val="18"/>
    </w:rPr>
  </w:style>
  <w:style w:type="paragraph" w:styleId="9">
    <w:name w:val="Balloon Text"/>
    <w:basedOn w:val="1"/>
    <w:link w:val="26"/>
    <w:semiHidden/>
    <w:unhideWhenUsed/>
    <w:qFormat/>
    <w:uiPriority w:val="99"/>
    <w:rPr>
      <w:sz w:val="18"/>
      <w:szCs w:val="18"/>
    </w:rPr>
  </w:style>
  <w:style w:type="paragraph" w:styleId="10">
    <w:name w:val="footer"/>
    <w:basedOn w:val="1"/>
    <w:link w:val="25"/>
    <w:semiHidden/>
    <w:unhideWhenUsed/>
    <w:qFormat/>
    <w:uiPriority w:val="99"/>
    <w:pPr>
      <w:tabs>
        <w:tab w:val="center" w:pos="4153"/>
        <w:tab w:val="right" w:pos="8306"/>
      </w:tabs>
      <w:snapToGrid w:val="0"/>
      <w:jc w:val="left"/>
    </w:pPr>
    <w:rPr>
      <w:sz w:val="18"/>
      <w:szCs w:val="18"/>
    </w:rPr>
  </w:style>
  <w:style w:type="paragraph" w:styleId="11">
    <w:name w:val="header"/>
    <w:basedOn w:val="1"/>
    <w:link w:val="2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Body Text Indent 3"/>
    <w:basedOn w:val="1"/>
    <w:link w:val="37"/>
    <w:qFormat/>
    <w:uiPriority w:val="0"/>
    <w:pPr>
      <w:widowControl/>
      <w:spacing w:after="120"/>
      <w:ind w:left="420" w:leftChars="200"/>
      <w:jc w:val="left"/>
    </w:pPr>
    <w:rPr>
      <w:rFonts w:ascii="Book Antiqua" w:hAnsi="Book Antiqua" w:eastAsia="宋体" w:cs="Times New Roman"/>
      <w:sz w:val="16"/>
      <w:szCs w:val="20"/>
    </w:rPr>
  </w:style>
  <w:style w:type="paragraph" w:styleId="13">
    <w:name w:val="HTML Preformatted"/>
    <w:basedOn w:val="1"/>
    <w:link w:val="3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4">
    <w:name w:val="Normal (Web)"/>
    <w:basedOn w:val="1"/>
    <w:unhideWhenUsed/>
    <w:qFormat/>
    <w:uiPriority w:val="99"/>
    <w:pPr>
      <w:spacing w:beforeAutospacing="1" w:afterAutospacing="1" w:line="360" w:lineRule="atLeast"/>
      <w:jc w:val="left"/>
    </w:pPr>
    <w:rPr>
      <w:rFonts w:ascii="Calibri" w:hAnsi="Calibri" w:eastAsia="宋体" w:cs="Times New Roman"/>
      <w:color w:val="1E1C11" w:themeColor="background2" w:themeShade="1A"/>
      <w:kern w:val="0"/>
      <w:sz w:val="24"/>
    </w:rPr>
  </w:style>
  <w:style w:type="paragraph" w:styleId="15">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17">
    <w:name w:val="Table Grid"/>
    <w:basedOn w:val="16"/>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bCs/>
    </w:rPr>
  </w:style>
  <w:style w:type="character" w:styleId="20">
    <w:name w:val="FollowedHyperlink"/>
    <w:basedOn w:val="18"/>
    <w:semiHidden/>
    <w:unhideWhenUsed/>
    <w:qFormat/>
    <w:uiPriority w:val="99"/>
    <w:rPr>
      <w:color w:val="800080" w:themeColor="followedHyperlink"/>
      <w:u w:val="single"/>
      <w14:textFill>
        <w14:solidFill>
          <w14:schemeClr w14:val="folHlink"/>
        </w14:solidFill>
      </w14:textFill>
    </w:rPr>
  </w:style>
  <w:style w:type="character" w:styleId="21">
    <w:name w:val="Emphasis"/>
    <w:basedOn w:val="18"/>
    <w:qFormat/>
    <w:uiPriority w:val="20"/>
    <w:rPr>
      <w:i/>
      <w:iCs/>
    </w:rPr>
  </w:style>
  <w:style w:type="character" w:styleId="22">
    <w:name w:val="Hyperlink"/>
    <w:unhideWhenUsed/>
    <w:qFormat/>
    <w:uiPriority w:val="99"/>
    <w:rPr>
      <w:color w:val="0000FF"/>
      <w:u w:val="single"/>
    </w:rPr>
  </w:style>
  <w:style w:type="character" w:styleId="23">
    <w:name w:val="HTML Code"/>
    <w:basedOn w:val="18"/>
    <w:semiHidden/>
    <w:unhideWhenUsed/>
    <w:qFormat/>
    <w:uiPriority w:val="99"/>
    <w:rPr>
      <w:rFonts w:ascii="宋体" w:hAnsi="宋体" w:eastAsia="宋体" w:cs="宋体"/>
      <w:sz w:val="24"/>
      <w:szCs w:val="24"/>
    </w:rPr>
  </w:style>
  <w:style w:type="character" w:customStyle="1" w:styleId="24">
    <w:name w:val="页眉 Char"/>
    <w:basedOn w:val="18"/>
    <w:link w:val="11"/>
    <w:semiHidden/>
    <w:qFormat/>
    <w:uiPriority w:val="99"/>
    <w:rPr>
      <w:sz w:val="18"/>
      <w:szCs w:val="18"/>
    </w:rPr>
  </w:style>
  <w:style w:type="character" w:customStyle="1" w:styleId="25">
    <w:name w:val="页脚 Char"/>
    <w:basedOn w:val="18"/>
    <w:link w:val="10"/>
    <w:semiHidden/>
    <w:qFormat/>
    <w:uiPriority w:val="99"/>
    <w:rPr>
      <w:sz w:val="18"/>
      <w:szCs w:val="18"/>
    </w:rPr>
  </w:style>
  <w:style w:type="character" w:customStyle="1" w:styleId="26">
    <w:name w:val="批注框文本 Char"/>
    <w:basedOn w:val="18"/>
    <w:link w:val="9"/>
    <w:semiHidden/>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3 Char"/>
    <w:basedOn w:val="18"/>
    <w:link w:val="4"/>
    <w:qFormat/>
    <w:uiPriority w:val="9"/>
    <w:rPr>
      <w:b/>
      <w:bCs/>
      <w:sz w:val="32"/>
      <w:szCs w:val="32"/>
    </w:rPr>
  </w:style>
  <w:style w:type="character" w:customStyle="1" w:styleId="29">
    <w:name w:val="标题 4 Char"/>
    <w:basedOn w:val="18"/>
    <w:link w:val="5"/>
    <w:qFormat/>
    <w:uiPriority w:val="9"/>
    <w:rPr>
      <w:rFonts w:asciiTheme="majorHAnsi" w:hAnsiTheme="majorHAnsi" w:eastAsiaTheme="majorEastAsia" w:cstheme="majorBidi"/>
      <w:b/>
      <w:bCs/>
      <w:sz w:val="28"/>
      <w:szCs w:val="28"/>
    </w:rPr>
  </w:style>
  <w:style w:type="character" w:customStyle="1" w:styleId="30">
    <w:name w:val="标题 5 Char"/>
    <w:basedOn w:val="18"/>
    <w:link w:val="6"/>
    <w:qFormat/>
    <w:uiPriority w:val="9"/>
    <w:rPr>
      <w:b/>
      <w:bCs/>
      <w:sz w:val="28"/>
      <w:szCs w:val="28"/>
    </w:rPr>
  </w:style>
  <w:style w:type="character" w:customStyle="1" w:styleId="31">
    <w:name w:val="文档结构图 Char"/>
    <w:basedOn w:val="18"/>
    <w:link w:val="8"/>
    <w:semiHidden/>
    <w:qFormat/>
    <w:uiPriority w:val="99"/>
    <w:rPr>
      <w:rFonts w:ascii="宋体" w:eastAsia="宋体"/>
      <w:sz w:val="18"/>
      <w:szCs w:val="18"/>
    </w:rPr>
  </w:style>
  <w:style w:type="paragraph" w:styleId="32">
    <w:name w:val="List Paragraph"/>
    <w:basedOn w:val="1"/>
    <w:qFormat/>
    <w:uiPriority w:val="34"/>
    <w:pPr>
      <w:ind w:firstLine="420" w:firstLineChars="200"/>
    </w:pPr>
  </w:style>
  <w:style w:type="character" w:customStyle="1" w:styleId="33">
    <w:name w:val="标题 2 Char"/>
    <w:basedOn w:val="18"/>
    <w:link w:val="3"/>
    <w:qFormat/>
    <w:uiPriority w:val="9"/>
    <w:rPr>
      <w:rFonts w:asciiTheme="majorHAnsi" w:hAnsiTheme="majorHAnsi" w:eastAsiaTheme="majorEastAsia" w:cstheme="majorBidi"/>
      <w:b/>
      <w:bCs/>
      <w:sz w:val="32"/>
      <w:szCs w:val="32"/>
    </w:rPr>
  </w:style>
  <w:style w:type="character" w:customStyle="1" w:styleId="34">
    <w:name w:val="标题 Char"/>
    <w:basedOn w:val="18"/>
    <w:link w:val="15"/>
    <w:qFormat/>
    <w:uiPriority w:val="10"/>
    <w:rPr>
      <w:rFonts w:eastAsia="宋体" w:asciiTheme="majorHAnsi" w:hAnsiTheme="majorHAnsi" w:cstheme="majorBidi"/>
      <w:b/>
      <w:bCs/>
      <w:sz w:val="32"/>
      <w:szCs w:val="32"/>
    </w:rPr>
  </w:style>
  <w:style w:type="paragraph" w:customStyle="1" w:styleId="35">
    <w:name w:val="_Style 1"/>
    <w:basedOn w:val="1"/>
    <w:qFormat/>
    <w:uiPriority w:val="0"/>
    <w:pPr>
      <w:ind w:firstLine="420" w:firstLineChars="200"/>
    </w:pPr>
    <w:rPr>
      <w:rFonts w:ascii="Times New Roman" w:hAnsi="Times New Roman" w:eastAsia="宋体" w:cs="Times New Roman"/>
      <w:szCs w:val="20"/>
    </w:rPr>
  </w:style>
  <w:style w:type="paragraph" w:styleId="3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7">
    <w:name w:val="正文文本缩进 3 Char"/>
    <w:basedOn w:val="18"/>
    <w:link w:val="12"/>
    <w:qFormat/>
    <w:uiPriority w:val="0"/>
    <w:rPr>
      <w:rFonts w:ascii="Book Antiqua" w:hAnsi="Book Antiqua" w:eastAsia="宋体" w:cs="Times New Roman"/>
      <w:sz w:val="16"/>
      <w:szCs w:val="20"/>
    </w:rPr>
  </w:style>
  <w:style w:type="character" w:customStyle="1" w:styleId="38">
    <w:name w:val="HTML 预设格式 Char"/>
    <w:basedOn w:val="18"/>
    <w:link w:val="13"/>
    <w:qFormat/>
    <w:uiPriority w:val="99"/>
    <w:rPr>
      <w:rFonts w:ascii="宋体" w:hAnsi="宋体" w:eastAsia="宋体" w:cs="宋体"/>
      <w:kern w:val="0"/>
      <w:sz w:val="24"/>
      <w:szCs w:val="24"/>
    </w:rPr>
  </w:style>
  <w:style w:type="paragraph" w:customStyle="1" w:styleId="39">
    <w:name w:val="列出段落1"/>
    <w:basedOn w:val="1"/>
    <w:qFormat/>
    <w:uiPriority w:val="34"/>
    <w:pPr>
      <w:ind w:firstLine="420" w:firstLineChars="200"/>
    </w:pPr>
    <w:rPr>
      <w:rFonts w:ascii="Times New Roman" w:hAnsi="Times New Roman" w:eastAsia="宋体" w:cs="Times New Roman"/>
    </w:rPr>
  </w:style>
  <w:style w:type="character" w:customStyle="1" w:styleId="40">
    <w:name w:val="md-expand"/>
    <w:basedOn w:val="18"/>
    <w:qFormat/>
    <w:uiPriority w:val="0"/>
  </w:style>
  <w:style w:type="character" w:customStyle="1" w:styleId="41">
    <w:name w:val="md-line"/>
    <w:basedOn w:val="18"/>
    <w:qFormat/>
    <w:uiPriority w:val="0"/>
  </w:style>
  <w:style w:type="character" w:customStyle="1" w:styleId="42">
    <w:name w:val="标题 6 Char"/>
    <w:basedOn w:val="18"/>
    <w:link w:val="7"/>
    <w:semiHidden/>
    <w:qFormat/>
    <w:uiPriority w:val="9"/>
    <w:rPr>
      <w:rFonts w:asciiTheme="majorHAnsi" w:hAnsiTheme="majorHAnsi" w:eastAsiaTheme="majorEastAsia" w:cstheme="majorBidi"/>
      <w:b/>
      <w:bCs/>
      <w:sz w:val="24"/>
      <w:szCs w:val="24"/>
    </w:rPr>
  </w:style>
  <w:style w:type="paragraph" w:customStyle="1" w:styleId="43">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44">
    <w:name w:val="fontstyle11"/>
    <w:basedOn w:val="18"/>
    <w:qFormat/>
    <w:uiPriority w:val="0"/>
    <w:rPr>
      <w:rFonts w:hint="default" w:ascii="MS-UIGothic" w:hAnsi="MS-UIGothic"/>
      <w:color w:val="000000"/>
      <w:sz w:val="30"/>
      <w:szCs w:val="30"/>
    </w:rPr>
  </w:style>
  <w:style w:type="character" w:customStyle="1" w:styleId="45">
    <w:name w:val="fontstyle21"/>
    <w:basedOn w:val="18"/>
    <w:qFormat/>
    <w:uiPriority w:val="0"/>
    <w:rPr>
      <w:rFonts w:hint="eastAsia" w:ascii="宋体" w:hAnsi="宋体" w:eastAsia="宋体"/>
      <w:color w:val="000000"/>
      <w:sz w:val="30"/>
      <w:szCs w:val="30"/>
    </w:rPr>
  </w:style>
  <w:style w:type="character" w:customStyle="1" w:styleId="46">
    <w:name w:val="fontstyle31"/>
    <w:basedOn w:val="18"/>
    <w:qFormat/>
    <w:uiPriority w:val="0"/>
    <w:rPr>
      <w:rFonts w:hint="eastAsia" w:ascii="Gulim" w:hAnsi="Gulim" w:eastAsia="Gulim"/>
      <w:color w:val="00000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E9675A-2E7F-4862-972E-7A8F2D3232B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54</Pages>
  <Words>6482</Words>
  <Characters>36954</Characters>
  <Lines>307</Lines>
  <Paragraphs>86</Paragraphs>
  <TotalTime>2</TotalTime>
  <ScaleCrop>false</ScaleCrop>
  <LinksUpToDate>false</LinksUpToDate>
  <CharactersWithSpaces>43350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2016-12-21T08:07:00Z</dcterms:created>
  <dc:creator>ThinkPad</dc:creator>
  <cp:lastModifiedBy>admin</cp:lastModifiedBy>
  <dcterms:modified xsi:type="dcterms:W3CDTF">2020-04-30T13:27:32Z</dcterms:modified>
  <cp:revision>2014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